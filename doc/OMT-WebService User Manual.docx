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93442333"/>
        <w:docPartObj>
          <w:docPartGallery w:val="Cover Pages"/>
          <w:docPartUnique/>
        </w:docPartObj>
      </w:sdtPr>
      <w:sdtContent>
        <w:p w14:paraId="70164228" w14:textId="4CB6B25D" w:rsidR="00A07A48" w:rsidRDefault="00A07A48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8387420" wp14:editId="49DF0D1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1234440</wp:posOffset>
                    </wp:positionV>
                    <wp:extent cx="6858000" cy="4462145"/>
                    <wp:effectExtent l="0" t="0" r="0" b="8255"/>
                    <wp:wrapNone/>
                    <wp:docPr id="448" name="Group 448" title="Document title with badge icon behind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462272"/>
                              <a:chOff x="0" y="0"/>
                              <a:chExt cx="6858000" cy="4462145"/>
                            </a:xfrm>
                          </wpg:grpSpPr>
                          <wps:wsp>
                            <wps:cNvPr id="449" name="Freeform 5"/>
                            <wps:cNvSpPr>
                              <a:spLocks/>
                            </wps:cNvSpPr>
                            <wps:spPr bwMode="auto">
                              <a:xfrm>
                                <a:off x="1352550" y="0"/>
                                <a:ext cx="4452620" cy="4462145"/>
                              </a:xfrm>
                              <a:custGeom>
                                <a:avLst/>
                                <a:gdLst>
                                  <a:gd name="T0" fmla="*/ 1372 w 1372"/>
                                  <a:gd name="T1" fmla="*/ 687 h 1373"/>
                                  <a:gd name="T2" fmla="*/ 1320 w 1372"/>
                                  <a:gd name="T3" fmla="*/ 813 h 1373"/>
                                  <a:gd name="T4" fmla="*/ 1320 w 1372"/>
                                  <a:gd name="T5" fmla="*/ 949 h 1373"/>
                                  <a:gd name="T6" fmla="*/ 1224 w 1372"/>
                                  <a:gd name="T7" fmla="*/ 1046 h 1373"/>
                                  <a:gd name="T8" fmla="*/ 1171 w 1372"/>
                                  <a:gd name="T9" fmla="*/ 1172 h 1373"/>
                                  <a:gd name="T10" fmla="*/ 1045 w 1372"/>
                                  <a:gd name="T11" fmla="*/ 1224 h 1373"/>
                                  <a:gd name="T12" fmla="*/ 949 w 1372"/>
                                  <a:gd name="T13" fmla="*/ 1321 h 1373"/>
                                  <a:gd name="T14" fmla="*/ 812 w 1372"/>
                                  <a:gd name="T15" fmla="*/ 1321 h 1373"/>
                                  <a:gd name="T16" fmla="*/ 686 w 1372"/>
                                  <a:gd name="T17" fmla="*/ 1373 h 1373"/>
                                  <a:gd name="T18" fmla="*/ 560 w 1372"/>
                                  <a:gd name="T19" fmla="*/ 1321 h 1373"/>
                                  <a:gd name="T20" fmla="*/ 423 w 1372"/>
                                  <a:gd name="T21" fmla="*/ 1321 h 1373"/>
                                  <a:gd name="T22" fmla="*/ 327 w 1372"/>
                                  <a:gd name="T23" fmla="*/ 1224 h 1373"/>
                                  <a:gd name="T24" fmla="*/ 201 w 1372"/>
                                  <a:gd name="T25" fmla="*/ 1172 h 1373"/>
                                  <a:gd name="T26" fmla="*/ 149 w 1372"/>
                                  <a:gd name="T27" fmla="*/ 1046 h 1373"/>
                                  <a:gd name="T28" fmla="*/ 52 w 1372"/>
                                  <a:gd name="T29" fmla="*/ 949 h 1373"/>
                                  <a:gd name="T30" fmla="*/ 52 w 1372"/>
                                  <a:gd name="T31" fmla="*/ 813 h 1373"/>
                                  <a:gd name="T32" fmla="*/ 0 w 1372"/>
                                  <a:gd name="T33" fmla="*/ 687 h 1373"/>
                                  <a:gd name="T34" fmla="*/ 52 w 1372"/>
                                  <a:gd name="T35" fmla="*/ 561 h 1373"/>
                                  <a:gd name="T36" fmla="*/ 52 w 1372"/>
                                  <a:gd name="T37" fmla="*/ 424 h 1373"/>
                                  <a:gd name="T38" fmla="*/ 149 w 1372"/>
                                  <a:gd name="T39" fmla="*/ 328 h 1373"/>
                                  <a:gd name="T40" fmla="*/ 201 w 1372"/>
                                  <a:gd name="T41" fmla="*/ 201 h 1373"/>
                                  <a:gd name="T42" fmla="*/ 327 w 1372"/>
                                  <a:gd name="T43" fmla="*/ 149 h 1373"/>
                                  <a:gd name="T44" fmla="*/ 423 w 1372"/>
                                  <a:gd name="T45" fmla="*/ 52 h 1373"/>
                                  <a:gd name="T46" fmla="*/ 560 w 1372"/>
                                  <a:gd name="T47" fmla="*/ 53 h 1373"/>
                                  <a:gd name="T48" fmla="*/ 686 w 1372"/>
                                  <a:gd name="T49" fmla="*/ 0 h 1373"/>
                                  <a:gd name="T50" fmla="*/ 812 w 1372"/>
                                  <a:gd name="T51" fmla="*/ 53 h 1373"/>
                                  <a:gd name="T52" fmla="*/ 949 w 1372"/>
                                  <a:gd name="T53" fmla="*/ 52 h 1373"/>
                                  <a:gd name="T54" fmla="*/ 1045 w 1372"/>
                                  <a:gd name="T55" fmla="*/ 149 h 1373"/>
                                  <a:gd name="T56" fmla="*/ 1171 w 1372"/>
                                  <a:gd name="T57" fmla="*/ 201 h 1373"/>
                                  <a:gd name="T58" fmla="*/ 1224 w 1372"/>
                                  <a:gd name="T59" fmla="*/ 328 h 1373"/>
                                  <a:gd name="T60" fmla="*/ 1320 w 1372"/>
                                  <a:gd name="T61" fmla="*/ 424 h 1373"/>
                                  <a:gd name="T62" fmla="*/ 1320 w 1372"/>
                                  <a:gd name="T63" fmla="*/ 561 h 1373"/>
                                  <a:gd name="T64" fmla="*/ 1372 w 1372"/>
                                  <a:gd name="T65" fmla="*/ 687 h 137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372" h="1373">
                                    <a:moveTo>
                                      <a:pt x="1372" y="687"/>
                                    </a:moveTo>
                                    <a:cubicBezTo>
                                      <a:pt x="1372" y="731"/>
                                      <a:pt x="1329" y="771"/>
                                      <a:pt x="1320" y="813"/>
                                    </a:cubicBezTo>
                                    <a:cubicBezTo>
                                      <a:pt x="1312" y="856"/>
                                      <a:pt x="1337" y="910"/>
                                      <a:pt x="1320" y="949"/>
                                    </a:cubicBezTo>
                                    <a:cubicBezTo>
                                      <a:pt x="1304" y="990"/>
                                      <a:pt x="1248" y="1010"/>
                                      <a:pt x="1224" y="1046"/>
                                    </a:cubicBezTo>
                                    <a:cubicBezTo>
                                      <a:pt x="1199" y="1082"/>
                                      <a:pt x="1202" y="1141"/>
                                      <a:pt x="1171" y="1172"/>
                                    </a:cubicBezTo>
                                    <a:cubicBezTo>
                                      <a:pt x="1141" y="1203"/>
                                      <a:pt x="1082" y="1200"/>
                                      <a:pt x="1045" y="1224"/>
                                    </a:cubicBezTo>
                                    <a:cubicBezTo>
                                      <a:pt x="1009" y="1248"/>
                                      <a:pt x="989" y="1304"/>
                                      <a:pt x="949" y="1321"/>
                                    </a:cubicBezTo>
                                    <a:cubicBezTo>
                                      <a:pt x="909" y="1337"/>
                                      <a:pt x="856" y="1312"/>
                                      <a:pt x="812" y="1321"/>
                                    </a:cubicBezTo>
                                    <a:cubicBezTo>
                                      <a:pt x="770" y="1329"/>
                                      <a:pt x="731" y="1373"/>
                                      <a:pt x="686" y="1373"/>
                                    </a:cubicBezTo>
                                    <a:cubicBezTo>
                                      <a:pt x="642" y="1373"/>
                                      <a:pt x="602" y="1329"/>
                                      <a:pt x="560" y="1321"/>
                                    </a:cubicBezTo>
                                    <a:cubicBezTo>
                                      <a:pt x="517" y="1312"/>
                                      <a:pt x="463" y="1337"/>
                                      <a:pt x="423" y="1321"/>
                                    </a:cubicBezTo>
                                    <a:cubicBezTo>
                                      <a:pt x="383" y="1304"/>
                                      <a:pt x="363" y="1248"/>
                                      <a:pt x="327" y="1224"/>
                                    </a:cubicBezTo>
                                    <a:cubicBezTo>
                                      <a:pt x="291" y="1200"/>
                                      <a:pt x="232" y="1203"/>
                                      <a:pt x="201" y="1172"/>
                                    </a:cubicBezTo>
                                    <a:cubicBezTo>
                                      <a:pt x="170" y="1141"/>
                                      <a:pt x="173" y="1082"/>
                                      <a:pt x="149" y="1046"/>
                                    </a:cubicBezTo>
                                    <a:cubicBezTo>
                                      <a:pt x="125" y="1010"/>
                                      <a:pt x="69" y="990"/>
                                      <a:pt x="52" y="949"/>
                                    </a:cubicBezTo>
                                    <a:cubicBezTo>
                                      <a:pt x="35" y="910"/>
                                      <a:pt x="61" y="856"/>
                                      <a:pt x="52" y="813"/>
                                    </a:cubicBezTo>
                                    <a:cubicBezTo>
                                      <a:pt x="44" y="771"/>
                                      <a:pt x="0" y="731"/>
                                      <a:pt x="0" y="687"/>
                                    </a:cubicBezTo>
                                    <a:cubicBezTo>
                                      <a:pt x="0" y="642"/>
                                      <a:pt x="44" y="603"/>
                                      <a:pt x="52" y="561"/>
                                    </a:cubicBezTo>
                                    <a:cubicBezTo>
                                      <a:pt x="61" y="517"/>
                                      <a:pt x="35" y="464"/>
                                      <a:pt x="52" y="424"/>
                                    </a:cubicBezTo>
                                    <a:cubicBezTo>
                                      <a:pt x="69" y="383"/>
                                      <a:pt x="125" y="364"/>
                                      <a:pt x="149" y="328"/>
                                    </a:cubicBezTo>
                                    <a:cubicBezTo>
                                      <a:pt x="173" y="291"/>
                                      <a:pt x="170" y="232"/>
                                      <a:pt x="201" y="201"/>
                                    </a:cubicBezTo>
                                    <a:cubicBezTo>
                                      <a:pt x="232" y="171"/>
                                      <a:pt x="291" y="174"/>
                                      <a:pt x="327" y="149"/>
                                    </a:cubicBezTo>
                                    <a:cubicBezTo>
                                      <a:pt x="363" y="125"/>
                                      <a:pt x="383" y="69"/>
                                      <a:pt x="423" y="52"/>
                                    </a:cubicBezTo>
                                    <a:cubicBezTo>
                                      <a:pt x="463" y="36"/>
                                      <a:pt x="517" y="61"/>
                                      <a:pt x="560" y="53"/>
                                    </a:cubicBezTo>
                                    <a:cubicBezTo>
                                      <a:pt x="602" y="44"/>
                                      <a:pt x="642" y="0"/>
                                      <a:pt x="686" y="0"/>
                                    </a:cubicBezTo>
                                    <a:cubicBezTo>
                                      <a:pt x="731" y="0"/>
                                      <a:pt x="770" y="44"/>
                                      <a:pt x="812" y="53"/>
                                    </a:cubicBezTo>
                                    <a:cubicBezTo>
                                      <a:pt x="856" y="61"/>
                                      <a:pt x="909" y="36"/>
                                      <a:pt x="949" y="52"/>
                                    </a:cubicBezTo>
                                    <a:cubicBezTo>
                                      <a:pt x="989" y="69"/>
                                      <a:pt x="1009" y="125"/>
                                      <a:pt x="1045" y="149"/>
                                    </a:cubicBezTo>
                                    <a:cubicBezTo>
                                      <a:pt x="1082" y="174"/>
                                      <a:pt x="1141" y="171"/>
                                      <a:pt x="1171" y="201"/>
                                    </a:cubicBezTo>
                                    <a:cubicBezTo>
                                      <a:pt x="1202" y="232"/>
                                      <a:pt x="1199" y="291"/>
                                      <a:pt x="1224" y="328"/>
                                    </a:cubicBezTo>
                                    <a:cubicBezTo>
                                      <a:pt x="1248" y="364"/>
                                      <a:pt x="1304" y="383"/>
                                      <a:pt x="1320" y="424"/>
                                    </a:cubicBezTo>
                                    <a:cubicBezTo>
                                      <a:pt x="1337" y="464"/>
                                      <a:pt x="1312" y="517"/>
                                      <a:pt x="1320" y="561"/>
                                    </a:cubicBezTo>
                                    <a:cubicBezTo>
                                      <a:pt x="1329" y="603"/>
                                      <a:pt x="1372" y="642"/>
                                      <a:pt x="1372" y="6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0" name="Text Box 450" title="Title text box"/>
                            <wps:cNvSpPr txBox="1"/>
                            <wps:spPr>
                              <a:xfrm>
                                <a:off x="0" y="285741"/>
                                <a:ext cx="6858000" cy="408124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color w:val="F7CAAC" w:themeColor="accent2" w:themeTint="66"/>
                                      <w:sz w:val="180"/>
                                      <w:szCs w:val="180"/>
                                      <w14:textOutline w14:w="22225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1565828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sz w:val="160"/>
                                      <w:szCs w:val="160"/>
                                    </w:rPr>
                                  </w:sdtEndPr>
                                  <w:sdtContent>
                                    <w:p w14:paraId="361846C8" w14:textId="004769E6" w:rsidR="001E718D" w:rsidRDefault="001E718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160"/>
                                          <w:szCs w:val="160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color w:val="F7CAAC" w:themeColor="accent2" w:themeTint="66"/>
                                          <w:sz w:val="180"/>
                                          <w:szCs w:val="180"/>
                                          <w14:textOutline w14:w="22225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OMTWebService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36576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8387420" id="Group 448" o:spid="_x0000_s1026" alt="Title: Document title with badge icon behind" style="position:absolute;margin-left:0;margin-top:97.2pt;width:540pt;height:351.35pt;z-index:251660288;mso-position-horizontal:center;mso-position-horizontal-relative:page;mso-position-vertical-relative:page;mso-height-relative:margin" coordsize="6858000,44621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">
                    <v:shape id="Freeform 5" o:spid="_x0000_s1027" style="position:absolute;left:1352550;width:4452620;height:4462145;visibility:visible;mso-wrap-style:square;v-text-anchor:top" coordsize="1372,137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Fb1awwAA&#10;ANwAAAAPAAAAZHJzL2Rvd25yZXYueG1sRI9LawIxFIX3Qv9DuAV3mvGBtlOjqCC4rA+Ky9vJ7cy0&#10;k5shiRr/vSkILg/n8XFmi2gacSHna8sKBv0MBHFhdc2lguNh03sD4QOyxsYyKbiRh8X8pTPDXNsr&#10;7+iyD6VII+xzVFCF0OZS+qIig75vW+Lk/VhnMCTpSqkdXtO4aeQwyybSYM2JUGFL64qKv/3ZJEj8&#10;nP5GPfg6+dXpeDbZ92QUnVLd17j8ABEohmf40d5qBePxO/yfSUdAzu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3Fb1awwAAANwAAAAPAAAAAAAAAAAAAAAAAJcCAABkcnMvZG93&#10;bnJldi54bWxQSwUGAAAAAAQABAD1AAAAhwMAAAAA&#10;" path="m1372,687c1372,731,1329,771,1320,813,1312,856,1337,910,1320,949,1304,990,1248,1010,1224,1046,1199,1082,1202,1141,1171,1172,1141,1203,1082,1200,1045,1224,1009,1248,989,1304,949,1321,909,1337,856,1312,812,1321,770,1329,731,1373,686,1373,642,1373,602,1329,560,1321,517,1312,463,1337,423,1321,383,1304,363,1248,327,1224,291,1200,232,1203,201,1172,170,1141,173,1082,149,1046,125,1010,69,990,52,949,35,910,61,856,52,813,44,771,,731,,687,,642,44,603,52,561,61,517,35,464,52,424,69,383,125,364,149,328,173,291,170,232,201,201,232,171,291,174,327,149,363,125,383,69,423,52,463,36,517,61,560,53,602,44,642,,686,,731,,770,44,812,53,856,61,909,36,949,52,989,69,1009,125,1045,149,1082,174,1141,171,1171,201,1202,232,1199,291,1224,328,1248,364,1304,383,1320,424,1337,464,1312,517,1320,561,1329,603,1372,642,1372,687xe" fillcolor="#e7e6e6 [3214]" stroked="f">
                      <v:path arrowok="t" o:connecttype="custom" o:connectlocs="4452620,2232697;4283862,2642188;4283862,3084177;3972308,3399420;3800305,3808910;3391391,3977906;3079837,4293149;2635224,4293149;2226310,4462145;1817396,4293149;1372783,4293149;1061229,3977906;652315,3808910;483557,3399420;168758,3084177;168758,2642188;0,2232697;168758,1823207;168758,1377968;483557,1065975;652315,653235;1061229,484239;1372783,168996;1817396,172246;2226310,0;2635224,172246;3079837,168996;3391391,484239;3800305,653235;3972308,1065975;4283862,1377968;4283862,1823207;4452620,2232697" o:connectangles="0,0,0,0,0,0,0,0,0,0,0,0,0,0,0,0,0,0,0,0,0,0,0,0,0,0,0,0,0,0,0,0,0"/>
                    </v:shape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450" o:spid="_x0000_s1028" type="#_x0000_t202" style="position:absolute;top:285741;width:6858000;height:408124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lQLZwwAA&#10;ANwAAAAPAAAAZHJzL2Rvd25yZXYueG1sRE/LasJAFN0X/IfhCt2ZiVJtjY4S+hDtrrYI7i6Zayaa&#10;uRMyY0z/vrMQujyc93Ld21p01PrKsYJxkoIgLpyuuFTw8/0xegHhA7LG2jEp+CUP69XgYYmZdjf+&#10;om4fShFD2GeowITQZFL6wpBFn7iGOHIn11oMEbal1C3eYrit5SRNZ9JixbHBYEOvhorL/moVnHbH&#10;zry7a4755vJ2Np+T58PcKvU47PMFiEB9+Bff3Vut4Gka58cz8QjI1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lQLZwwAAANwAAAAPAAAAAAAAAAAAAAAAAJcCAABkcnMvZG93&#10;bnJldi54bWxQSwUGAAAAAAQABAD1AAAAhwMAAAAA&#10;" filled="f" stroked="f" strokeweight=".5pt">
                      <v:textbox inset="28.8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color w:val="F7CAAC" w:themeColor="accent2" w:themeTint="66"/>
                                <w:sz w:val="180"/>
                                <w:szCs w:val="180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1565828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>
                              <w:rPr>
                                <w:sz w:val="160"/>
                                <w:szCs w:val="160"/>
                              </w:rPr>
                            </w:sdtEndPr>
                            <w:sdtContent>
                              <w:p w14:paraId="361846C8" w14:textId="004769E6" w:rsidR="001E718D" w:rsidRDefault="001E718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160"/>
                                    <w:szCs w:val="16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b/>
                                    <w:color w:val="F7CAAC" w:themeColor="accent2" w:themeTint="66"/>
                                    <w:sz w:val="180"/>
                                    <w:szCs w:val="180"/>
                                    <w14:textOutline w14:w="22225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OMTWebService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F4E5B4" wp14:editId="17E567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6858000" cy="2091055"/>
                    <wp:effectExtent l="0" t="0" r="0" b="0"/>
                    <wp:wrapNone/>
                    <wp:docPr id="51" name="Text Box 51" title="Contact info text box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20910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44546A" w:themeColor="text2"/>
                                    <w:spacing w:val="14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20736461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557FCE61" w14:textId="3AA7F3C2" w:rsidR="001E718D" w:rsidRDefault="001E718D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  <w:t>[Interface Specification]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E7E6E6" w:themeColor="background2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6394214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caps/>
                                    <w:spacing w:val="20"/>
                                  </w:rPr>
                                </w:sdtEndPr>
                                <w:sdtContent>
                                  <w:p w14:paraId="231D3E2D" w14:textId="570E9034" w:rsidR="001E718D" w:rsidRDefault="001E718D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E7E6E6" w:themeColor="background2"/>
                                        <w:spacing w:val="2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</w:rPr>
                                      <w:t>[Tony Liu]</w:t>
                                    </w:r>
                                  </w:p>
                                </w:sdtContent>
                              </w:sdt>
                              <w:p w14:paraId="33E6FD25" w14:textId="1C356AC9" w:rsidR="001E718D" w:rsidRDefault="001E718D">
                                <w:pPr>
                                  <w:pStyle w:val="NoSpacing"/>
                                  <w:spacing w:before="720"/>
                                  <w:jc w:val="center"/>
                                  <w:rPr>
                                    <w:b/>
                                    <w:caps/>
                                    <w:color w:val="44546A" w:themeColor="text2"/>
                                    <w:spacing w:val="2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-175010868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b/>
                                      <w:caps/>
                                      <w:color w:val="44546A" w:themeColor="text2"/>
                                      <w:spacing w:val="2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>
                                      <w:t>[OMNIMARKETTIDE]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365760" tIns="45720" rIns="91440" bIns="5486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F4E5B4" id="Text Box 51" o:spid="_x0000_s1029" type="#_x0000_t202" alt="Title: Contact info text box" style="position:absolute;margin-left:0;margin-top:0;width:540pt;height:164.65pt;z-index:251661312;visibility:visible;mso-wrap-style:square;mso-height-percent:0;mso-wrap-distance-left:9pt;mso-wrap-distance-top:0;mso-wrap-distance-right:9pt;mso-wrap-distance-bottom:0;mso-position-horizontal:center;mso-position-horizontal-relative:page;mso-position-vertical:bottom;mso-position-vertical-relative:page;mso-height-percent:0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" filled="f" stroked="f" strokeweight=".5pt">
                    <v:textbox style="mso-fit-shape-to-text:t" inset="28.8pt,,,43.2pt">
                      <w:txbxContent>
                        <w:sdt>
                          <w:sdtPr>
                            <w:rPr>
                              <w:b/>
                              <w:caps/>
                              <w:color w:val="44546A" w:themeColor="text2"/>
                              <w:spacing w:val="140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-20736461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557FCE61" w14:textId="3AA7F3C2" w:rsidR="001E718D" w:rsidRDefault="001E718D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  <w:t>[Interface Specification]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color w:val="E7E6E6" w:themeColor="background2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6394214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caps/>
                              <w:spacing w:val="20"/>
                            </w:rPr>
                          </w:sdtEndPr>
                          <w:sdtContent>
                            <w:p w14:paraId="231D3E2D" w14:textId="570E9034" w:rsidR="001E718D" w:rsidRDefault="001E718D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E7E6E6" w:themeColor="background2"/>
                                  <w:spacing w:val="2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</w:rPr>
                                <w:t>[Tony Liu]</w:t>
                              </w:r>
                            </w:p>
                          </w:sdtContent>
                        </w:sdt>
                        <w:p w14:paraId="33E6FD25" w14:textId="1C356AC9" w:rsidR="001E718D" w:rsidRDefault="001E718D">
                          <w:pPr>
                            <w:pStyle w:val="NoSpacing"/>
                            <w:spacing w:before="720"/>
                            <w:jc w:val="center"/>
                            <w:rPr>
                              <w:b/>
                              <w:caps/>
                              <w:color w:val="44546A" w:themeColor="text2"/>
                              <w:spacing w:val="2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alias w:val="Company"/>
                              <w:tag w:val=""/>
                              <w:id w:val="-175010868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>
                              <w:rPr>
                                <w:b/>
                                <w:caps/>
                                <w:color w:val="44546A" w:themeColor="text2"/>
                                <w:spacing w:val="20"/>
                                <w:sz w:val="24"/>
                                <w:szCs w:val="24"/>
                              </w:rPr>
                            </w:sdtEndPr>
                            <w:sdtContent>
                              <w:r>
                                <w:t>[OMNIMARKETTIDE]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D9DA4AA" wp14:editId="43C2C0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2660" cy="9589770"/>
                    <wp:effectExtent l="0" t="0" r="1270" b="5715"/>
                    <wp:wrapNone/>
                    <wp:docPr id="451" name="Group 4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2660" cy="9589770"/>
                              <a:chOff x="0" y="0"/>
                              <a:chExt cx="7312660" cy="9589770"/>
                            </a:xfrm>
                          </wpg:grpSpPr>
                          <wps:wsp>
                            <wps:cNvPr id="452" name="Rectangle 452" title="Background shape for page color"/>
                            <wps:cNvSpPr/>
                            <wps:spPr>
                              <a:xfrm>
                                <a:off x="0" y="0"/>
                                <a:ext cx="7312660" cy="95897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Rectangle 453" title="Background shape for page color"/>
                            <wps:cNvSpPr/>
                            <wps:spPr>
                              <a:xfrm>
                                <a:off x="0" y="0"/>
                                <a:ext cx="283210" cy="95897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group id="Group 451" style="position:absolute;margin-left:0;margin-top:0;width:575.8pt;height:755.1pt;z-index:-251657216;mso-width-percent:941;mso-height-percent:954;mso-position-horizontal:center;mso-position-horizontal-relative:page;mso-position-vertical:center;mso-position-vertical-relative:page;mso-width-percent:941;mso-height-percent:954" coordsize="7312660,9589770" o:spid="_x0000_s1026" w14:anchorId="57AD6CF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">
                    <v:rect id="Rectangle 452" style="position:absolute;width:7312660;height:9589770;visibility:visible;mso-wrap-style:square;v-text-anchor:middle" o:spid="_x0000_s1027" fillcolor="#5b9bd5 [3204]" stroked="f" strokeweight="1pt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3LVExgAA&#10;ANwAAAAPAAAAZHJzL2Rvd25yZXYueG1sRI9Ba8JAFITvBf/D8gRvdaO2KtFVRBBKKQWjHrw9ss9s&#10;NPs2ZLcx7a/vFgoeh5n5hlmuO1uJlhpfOlYwGiYgiHOnSy4UHA+75zkIH5A1Vo5JwTd5WK96T0tM&#10;tbvzntosFCJC2KeowIRQp1L63JBFP3Q1cfQurrEYomwKqRu8R7it5DhJptJiyXHBYE1bQ/kt+7IK&#10;3q+zSWbaTfsz+aSTcaeP827rlRr0u80CRKAuPML/7Tet4OV1DH9n4hGQq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x3LVExgAAANwAAAAPAAAAAAAAAAAAAAAAAJcCAABkcnMv&#10;ZG93bnJldi54bWxQSwUGAAAAAAQABAD1AAAAigMAAAAA&#10;"/>
                    <v:rect id="Rectangle 453" style="position:absolute;width:283210;height:9589770;visibility:visible;mso-wrap-style:square;v-text-anchor:middle" o:spid="_x0000_s1028" fillcolor="#44546a [3215]" stroked="f" strokeweight="1pt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Psa4yAAA&#10;ANwAAAAPAAAAZHJzL2Rvd25yZXYueG1sRI/dagIxFITvBd8hHME7zfrTUrdGKQXBIqVUpbR3p5vT&#10;zermZNlEd/XpG6HQy2FmvmHmy9aW4ky1LxwrGA0TEMSZ0wXnCva71eABhA/IGkvHpOBCHpaLbmeO&#10;qXYNv9N5G3IRIexTVGBCqFIpfWbIoh+6ijh6P662GKKsc6lrbCLclnKcJPfSYsFxwWBFz4ay4/Zk&#10;FbjDdbbfNK/H752ZZR9f4/zz5a1Rqt9rnx5BBGrDf/ivvdYKpncTuJ2JR0Auf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A+xrjIAAAA3AAAAA8AAAAAAAAAAAAAAAAAlwIAAGRy&#10;cy9kb3ducmV2LnhtbFBLBQYAAAAABAAEAPUAAACMAwAAAAA=&#10;"/>
                    <w10:wrap anchorx="page" anchory="page"/>
                  </v:group>
                </w:pict>
              </mc:Fallback>
            </mc:AlternateContent>
          </w:r>
        </w:p>
        <w:p w14:paraId="65271BF7" w14:textId="56C76D84" w:rsidR="00A07A48" w:rsidRDefault="00A07A48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5F38FBC5" w14:textId="77777777" w:rsidR="0021094D" w:rsidRDefault="00DD0B79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b w:val="0"/>
          <w:bCs w:val="0"/>
          <w:noProof/>
          <w:color w:val="auto"/>
          <w:lang w:eastAsia="zh-CN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"1-4" </w:instrText>
      </w:r>
      <w:r>
        <w:rPr>
          <w:b w:val="0"/>
          <w:bCs w:val="0"/>
        </w:rPr>
        <w:fldChar w:fldCharType="separate"/>
      </w:r>
      <w:r w:rsidR="0021094D">
        <w:rPr>
          <w:noProof/>
        </w:rPr>
        <w:t>OMT-WebService User Manual</w:t>
      </w:r>
      <w:r w:rsidR="0021094D">
        <w:rPr>
          <w:noProof/>
        </w:rPr>
        <w:tab/>
      </w:r>
      <w:r w:rsidR="0021094D">
        <w:rPr>
          <w:noProof/>
        </w:rPr>
        <w:fldChar w:fldCharType="begin"/>
      </w:r>
      <w:r w:rsidR="0021094D">
        <w:rPr>
          <w:noProof/>
        </w:rPr>
        <w:instrText xml:space="preserve"> PAGEREF _Toc460331366 \h </w:instrText>
      </w:r>
      <w:r w:rsidR="0021094D">
        <w:rPr>
          <w:noProof/>
        </w:rPr>
      </w:r>
      <w:r w:rsidR="0021094D">
        <w:rPr>
          <w:noProof/>
        </w:rPr>
        <w:fldChar w:fldCharType="separate"/>
      </w:r>
      <w:r w:rsidR="00F21E9C">
        <w:rPr>
          <w:noProof/>
        </w:rPr>
        <w:t>3</w:t>
      </w:r>
      <w:r w:rsidR="0021094D">
        <w:rPr>
          <w:noProof/>
        </w:rPr>
        <w:fldChar w:fldCharType="end"/>
      </w:r>
    </w:p>
    <w:p w14:paraId="281FA8A2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1.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_Toc460331367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3</w:t>
      </w:r>
      <w:r>
        <w:rPr>
          <w:noProof/>
        </w:rPr>
        <w:fldChar w:fldCharType="end"/>
      </w:r>
    </w:p>
    <w:p w14:paraId="61951030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2.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System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_Toc460331368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3</w:t>
      </w:r>
      <w:r>
        <w:rPr>
          <w:noProof/>
        </w:rPr>
        <w:fldChar w:fldCharType="end"/>
      </w:r>
    </w:p>
    <w:p w14:paraId="2E9AEA43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3.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Web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_Toc460331369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4</w:t>
      </w:r>
      <w:r>
        <w:rPr>
          <w:noProof/>
        </w:rPr>
        <w:fldChar w:fldCharType="end"/>
      </w:r>
    </w:p>
    <w:p w14:paraId="0819EA9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 w:rsidRPr="005B6103">
        <w:rPr>
          <w:rFonts w:eastAsiaTheme="minorEastAsia"/>
          <w:noProof/>
        </w:rPr>
        <w:t>(1).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 xml:space="preserve">Question List: </w:t>
      </w:r>
      <w:r w:rsidRPr="005B6103">
        <w:rPr>
          <w:noProof/>
          <w:color w:val="0563C1" w:themeColor="hyperlink"/>
          <w:u w:val="single"/>
        </w:rPr>
        <w:t>http://query.omnimarkettide.com:15660/agm/index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_Toc460331370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4</w:t>
      </w:r>
      <w:r>
        <w:rPr>
          <w:noProof/>
        </w:rPr>
        <w:fldChar w:fldCharType="end"/>
      </w:r>
    </w:p>
    <w:p w14:paraId="6549DCC0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Approved List: http://query.omnimarkettide.com:15660/agm/approved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_Toc460331371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5</w:t>
      </w:r>
      <w:r>
        <w:rPr>
          <w:noProof/>
        </w:rPr>
        <w:fldChar w:fldCharType="end"/>
      </w:r>
    </w:p>
    <w:p w14:paraId="5DA6A48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(3).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Statistics of SharePrice: http://query.omnimarkettide.com:15660/stat/index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_Toc460331372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5</w:t>
      </w:r>
      <w:r>
        <w:rPr>
          <w:noProof/>
        </w:rPr>
        <w:fldChar w:fldCharType="end"/>
      </w:r>
    </w:p>
    <w:p w14:paraId="5D032676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(4).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Westpac announcements: http://query.omnimarkettide.com:15660/agm/news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_Toc460331373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5</w:t>
      </w:r>
      <w:r>
        <w:rPr>
          <w:noProof/>
        </w:rPr>
        <w:fldChar w:fldCharType="end"/>
      </w:r>
    </w:p>
    <w:p w14:paraId="5CE75F06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(5).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System Configuration:  http://query.omnimarkettide.com:15660/cfg/index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_Toc460331374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5</w:t>
      </w:r>
      <w:r>
        <w:rPr>
          <w:noProof/>
        </w:rPr>
        <w:fldChar w:fldCharType="end"/>
      </w:r>
    </w:p>
    <w:p w14:paraId="33354112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(6).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SMA history list: http://localhost:9090/omtwebservice/stat/smahistory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_Toc460331375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6</w:t>
      </w:r>
      <w:r>
        <w:rPr>
          <w:noProof/>
        </w:rPr>
        <w:fldChar w:fldCharType="end"/>
      </w:r>
    </w:p>
    <w:p w14:paraId="1D0E2BD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(7).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SMA changing today: http://localhost:9090/omtwebservice/stat/smadiff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_Toc460331376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6</w:t>
      </w:r>
      <w:r>
        <w:rPr>
          <w:noProof/>
        </w:rPr>
        <w:fldChar w:fldCharType="end"/>
      </w:r>
    </w:p>
    <w:p w14:paraId="43B51BA4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(8).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All pages in one: http://query.omnimarkettide.com:15660/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_Toc460331377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6</w:t>
      </w:r>
      <w:r>
        <w:rPr>
          <w:noProof/>
        </w:rPr>
        <w:fldChar w:fldCharType="end"/>
      </w:r>
    </w:p>
    <w:p w14:paraId="15F24D6E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(9).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Meeting management: Including company, meeting, contact, document management: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_Toc460331378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7</w:t>
      </w:r>
      <w:r>
        <w:rPr>
          <w:noProof/>
        </w:rPr>
        <w:fldChar w:fldCharType="end"/>
      </w:r>
    </w:p>
    <w:p w14:paraId="0B912931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4.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Web Service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_Toc460331379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7</w:t>
      </w:r>
      <w:r>
        <w:rPr>
          <w:noProof/>
        </w:rPr>
        <w:fldChar w:fldCharType="end"/>
      </w:r>
    </w:p>
    <w:p w14:paraId="5AE5E11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Post Get Share Price Query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_Toc460331380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7</w:t>
      </w:r>
      <w:r>
        <w:rPr>
          <w:noProof/>
        </w:rPr>
        <w:fldChar w:fldCharType="end"/>
      </w:r>
    </w:p>
    <w:p w14:paraId="3FF81FB8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Post Get Chart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_Toc460331381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8</w:t>
      </w:r>
      <w:r>
        <w:rPr>
          <w:noProof/>
        </w:rPr>
        <w:fldChar w:fldCharType="end"/>
      </w:r>
    </w:p>
    <w:p w14:paraId="2CE5A7D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(3).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Agm Post Create 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_Toc460331382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8</w:t>
      </w:r>
      <w:r>
        <w:rPr>
          <w:noProof/>
        </w:rPr>
        <w:fldChar w:fldCharType="end"/>
      </w:r>
    </w:p>
    <w:p w14:paraId="0163CBD4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(4).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Agm Get Question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_Toc460331383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9</w:t>
      </w:r>
      <w:r>
        <w:rPr>
          <w:noProof/>
        </w:rPr>
        <w:fldChar w:fldCharType="end"/>
      </w:r>
    </w:p>
    <w:p w14:paraId="6C8F41C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(5).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 Top 10 for gains &amp; declines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_Toc460331384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10</w:t>
      </w:r>
      <w:r>
        <w:rPr>
          <w:noProof/>
        </w:rPr>
        <w:fldChar w:fldCharType="end"/>
      </w:r>
    </w:p>
    <w:p w14:paraId="4EDA7CB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(6).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Top 5 of gains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_Toc460331385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10</w:t>
      </w:r>
      <w:r>
        <w:rPr>
          <w:noProof/>
        </w:rPr>
        <w:fldChar w:fldCharType="end"/>
      </w:r>
    </w:p>
    <w:p w14:paraId="2EEFDB7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(7).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Top 5 of declines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_Toc460331386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11</w:t>
      </w:r>
      <w:r>
        <w:rPr>
          <w:noProof/>
        </w:rPr>
        <w:fldChar w:fldCharType="end"/>
      </w:r>
    </w:p>
    <w:p w14:paraId="42C238CB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(8).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Post Sending Emails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_Toc460331387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11</w:t>
      </w:r>
      <w:r>
        <w:rPr>
          <w:noProof/>
        </w:rPr>
        <w:fldChar w:fldCharType="end"/>
      </w:r>
    </w:p>
    <w:p w14:paraId="3009AD2C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(9).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Set User online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_Toc460331388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12</w:t>
      </w:r>
      <w:r>
        <w:rPr>
          <w:noProof/>
        </w:rPr>
        <w:fldChar w:fldCharType="end"/>
      </w:r>
    </w:p>
    <w:p w14:paraId="7E453A43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(10).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Single Chart History by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_Toc460331389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12</w:t>
      </w:r>
      <w:r>
        <w:rPr>
          <w:noProof/>
        </w:rPr>
        <w:fldChar w:fldCharType="end"/>
      </w:r>
    </w:p>
    <w:p w14:paraId="40D90EE8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Share Price by different markets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_Toc460331390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13</w:t>
      </w:r>
      <w:r>
        <w:rPr>
          <w:noProof/>
        </w:rPr>
        <w:fldChar w:fldCharType="end"/>
      </w:r>
    </w:p>
    <w:p w14:paraId="621DA9C7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Single Chart History by different markets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_Toc460331391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14</w:t>
      </w:r>
      <w:r>
        <w:rPr>
          <w:noProof/>
        </w:rPr>
        <w:fldChar w:fldCharType="end"/>
      </w:r>
    </w:p>
    <w:p w14:paraId="27072CC8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(13).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Single Chart History by Market and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_Toc460331392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15</w:t>
      </w:r>
      <w:r>
        <w:rPr>
          <w:noProof/>
        </w:rPr>
        <w:fldChar w:fldCharType="end"/>
      </w:r>
    </w:p>
    <w:p w14:paraId="594DC74D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(14).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SMA History by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_Toc460331393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16</w:t>
      </w:r>
      <w:r>
        <w:rPr>
          <w:noProof/>
        </w:rPr>
        <w:fldChar w:fldCharType="end"/>
      </w:r>
    </w:p>
    <w:p w14:paraId="17E3BC3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(15).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SMA Changing by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_Toc460331394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17</w:t>
      </w:r>
      <w:r>
        <w:rPr>
          <w:noProof/>
        </w:rPr>
        <w:fldChar w:fldCharType="end"/>
      </w:r>
    </w:p>
    <w:p w14:paraId="16B8BC16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(16).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Multiple Chart History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_Toc460331395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18</w:t>
      </w:r>
      <w:r>
        <w:rPr>
          <w:noProof/>
        </w:rPr>
        <w:fldChar w:fldCharType="end"/>
      </w:r>
    </w:p>
    <w:p w14:paraId="4814689D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(17).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All Meeting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_Toc460331396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19</w:t>
      </w:r>
      <w:r>
        <w:rPr>
          <w:noProof/>
        </w:rPr>
        <w:fldChar w:fldCharType="end"/>
      </w:r>
    </w:p>
    <w:p w14:paraId="51FE39F5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(18).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All Meeting Company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_Toc460331397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22</w:t>
      </w:r>
      <w:r>
        <w:rPr>
          <w:noProof/>
        </w:rPr>
        <w:fldChar w:fldCharType="end"/>
      </w:r>
    </w:p>
    <w:p w14:paraId="21024D90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(19).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the meetings with CompanyID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_Toc460331398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23</w:t>
      </w:r>
      <w:r>
        <w:rPr>
          <w:noProof/>
        </w:rPr>
        <w:fldChar w:fldCharType="end"/>
      </w:r>
    </w:p>
    <w:p w14:paraId="706653D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(20).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Validate the password of the meetings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_Toc460331399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23</w:t>
      </w:r>
      <w:r>
        <w:rPr>
          <w:noProof/>
        </w:rPr>
        <w:fldChar w:fldCharType="end"/>
      </w:r>
    </w:p>
    <w:p w14:paraId="20AA7635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one day close price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_Toc460331400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24</w:t>
      </w:r>
      <w:r>
        <w:rPr>
          <w:noProof/>
        </w:rPr>
        <w:fldChar w:fldCharType="end"/>
      </w:r>
    </w:p>
    <w:p w14:paraId="46859DB4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5.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Running mongo in the security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_Toc460331401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25</w:t>
      </w:r>
      <w:r>
        <w:rPr>
          <w:noProof/>
        </w:rPr>
        <w:fldChar w:fldCharType="end"/>
      </w:r>
    </w:p>
    <w:p w14:paraId="0EFFE30D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6.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Tomcat SSL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_Toc460331402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26</w:t>
      </w:r>
      <w:r>
        <w:rPr>
          <w:noProof/>
        </w:rPr>
        <w:fldChar w:fldCharType="end"/>
      </w:r>
    </w:p>
    <w:p w14:paraId="09B62957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7.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Testing in Locust using Python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_Toc460331403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27</w:t>
      </w:r>
      <w:r>
        <w:rPr>
          <w:noProof/>
        </w:rPr>
        <w:fldChar w:fldCharType="end"/>
      </w:r>
    </w:p>
    <w:p w14:paraId="2C5CAA40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8.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Web Socket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_Toc460331404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28</w:t>
      </w:r>
      <w:r>
        <w:rPr>
          <w:noProof/>
        </w:rPr>
        <w:fldChar w:fldCharType="end"/>
      </w:r>
    </w:p>
    <w:p w14:paraId="79FC2333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9.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Typical System Security Issues.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_Toc460331405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32</w:t>
      </w:r>
      <w:r>
        <w:rPr>
          <w:noProof/>
        </w:rPr>
        <w:fldChar w:fldCharType="end"/>
      </w:r>
    </w:p>
    <w:p w14:paraId="453A7521" w14:textId="77777777" w:rsidR="0072740E" w:rsidRDefault="00DD0B79" w:rsidP="0089370F">
      <w:pPr>
        <w:pStyle w:val="TOC1"/>
        <w:tabs>
          <w:tab w:val="right" w:leader="dot" w:pos="9350"/>
        </w:tabs>
        <w:rPr>
          <w:b w:val="0"/>
          <w:bCs w:val="0"/>
        </w:rPr>
      </w:pPr>
      <w:r>
        <w:rPr>
          <w:b w:val="0"/>
          <w:bCs w:val="0"/>
        </w:rPr>
        <w:fldChar w:fldCharType="end"/>
      </w:r>
    </w:p>
    <w:p w14:paraId="3B9D767B" w14:textId="5C5785B6" w:rsidR="0089370F" w:rsidRDefault="0089370F" w:rsidP="0089370F">
      <w:pPr>
        <w:pStyle w:val="TOC1"/>
        <w:tabs>
          <w:tab w:val="right" w:leader="dot" w:pos="9350"/>
        </w:tabs>
      </w:pPr>
    </w:p>
    <w:p w14:paraId="05B9023E" w14:textId="77777777" w:rsidR="0089370F" w:rsidRDefault="0089370F" w:rsidP="7EFAB9D6">
      <w:pPr>
        <w:pStyle w:val="Heading1"/>
        <w:jc w:val="center"/>
      </w:pPr>
    </w:p>
    <w:p w14:paraId="4F3E8DBF" w14:textId="7E49415C" w:rsidR="4F8259BC" w:rsidRDefault="7EFAB9D6" w:rsidP="7EFAB9D6">
      <w:pPr>
        <w:pStyle w:val="Heading1"/>
        <w:jc w:val="center"/>
      </w:pPr>
      <w:bookmarkStart w:id="0" w:name="_Toc458766511"/>
      <w:bookmarkStart w:id="1" w:name="_Toc458766903"/>
      <w:bookmarkStart w:id="2" w:name="_Toc460331366"/>
      <w:r>
        <w:t>OMT-</w:t>
      </w:r>
      <w:proofErr w:type="spellStart"/>
      <w:r>
        <w:t>WebService</w:t>
      </w:r>
      <w:proofErr w:type="spellEnd"/>
      <w:r>
        <w:t xml:space="preserve"> User Manual</w:t>
      </w:r>
      <w:bookmarkEnd w:id="0"/>
      <w:bookmarkEnd w:id="1"/>
      <w:bookmarkEnd w:id="2"/>
    </w:p>
    <w:p w14:paraId="254D96C9" w14:textId="33D91B96" w:rsidR="4F8259BC" w:rsidRDefault="1A7DB4AB" w:rsidP="1A7DB4AB">
      <w:pPr>
        <w:pStyle w:val="Heading3"/>
        <w:numPr>
          <w:ilvl w:val="0"/>
          <w:numId w:val="19"/>
        </w:numPr>
        <w:spacing w:line="360" w:lineRule="auto"/>
      </w:pPr>
      <w:bookmarkStart w:id="3" w:name="_Ref458766160"/>
      <w:bookmarkStart w:id="4" w:name="_Toc458766512"/>
      <w:bookmarkStart w:id="5" w:name="_Toc458766904"/>
      <w:bookmarkStart w:id="6" w:name="_Toc460331367"/>
      <w:r>
        <w:t>Summary</w:t>
      </w:r>
      <w:bookmarkEnd w:id="3"/>
      <w:bookmarkEnd w:id="4"/>
      <w:bookmarkEnd w:id="5"/>
      <w:bookmarkEnd w:id="6"/>
    </w:p>
    <w:p w14:paraId="61946817" w14:textId="10C11213" w:rsidR="13F6303A" w:rsidRDefault="56B0554F" w:rsidP="13F6303A">
      <w:pPr>
        <w:spacing w:line="360" w:lineRule="auto"/>
        <w:ind w:firstLine="720"/>
      </w:pPr>
      <w:r>
        <w:t>This document can be used for querying for interface abilities and Web-UI features.</w:t>
      </w:r>
    </w:p>
    <w:p w14:paraId="5400891F" w14:textId="2130EDCD" w:rsidR="56B0554F" w:rsidRDefault="56B0554F" w:rsidP="56B0554F">
      <w:pPr>
        <w:spacing w:line="360" w:lineRule="auto"/>
        <w:ind w:firstLine="720"/>
      </w:pPr>
      <w:r>
        <w:t>Including:</w:t>
      </w:r>
    </w:p>
    <w:p w14:paraId="13E46366" w14:textId="7ABBF286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System Diagram</w:t>
      </w:r>
    </w:p>
    <w:p w14:paraId="02979E35" w14:textId="227CB2F5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Web-UI Features</w:t>
      </w:r>
    </w:p>
    <w:p w14:paraId="6064194A" w14:textId="755948B2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External Interfaces (postman)</w:t>
      </w:r>
    </w:p>
    <w:p w14:paraId="659ECA23" w14:textId="110A8EBC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Internal Interfaces</w:t>
      </w:r>
    </w:p>
    <w:p w14:paraId="43591B5C" w14:textId="4C2EA18B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Testing load Balance method</w:t>
      </w:r>
    </w:p>
    <w:p w14:paraId="262FD2DA" w14:textId="01AF1F76" w:rsidR="56B0554F" w:rsidRPr="0072740E" w:rsidRDefault="56B0554F" w:rsidP="0072740E">
      <w:pPr>
        <w:pStyle w:val="Heading3"/>
        <w:numPr>
          <w:ilvl w:val="0"/>
          <w:numId w:val="19"/>
        </w:numPr>
        <w:spacing w:line="360" w:lineRule="auto"/>
      </w:pPr>
      <w:bookmarkStart w:id="7" w:name="_Toc460331368"/>
      <w:r>
        <w:t>System diagram</w:t>
      </w:r>
      <w:bookmarkEnd w:id="7"/>
    </w:p>
    <w:p w14:paraId="3111E25D" w14:textId="1A0C0534" w:rsidR="56B0554F" w:rsidRDefault="56B0554F" w:rsidP="56B0554F">
      <w:pPr>
        <w:spacing w:line="360" w:lineRule="auto"/>
        <w:ind w:firstLine="720"/>
      </w:pPr>
      <w:r>
        <w:rPr>
          <w:noProof/>
          <w:lang w:eastAsia="zh-CN"/>
        </w:rPr>
        <w:drawing>
          <wp:inline distT="0" distB="0" distL="0" distR="0" wp14:anchorId="22C00CCE" wp14:editId="3760BDB8">
            <wp:extent cx="5705475" cy="4041378"/>
            <wp:effectExtent l="0" t="0" r="0" b="0"/>
            <wp:docPr id="2668402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3C05" w14:textId="04011B99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 xml:space="preserve">Two Data Sources from third-party platforms: </w:t>
      </w:r>
      <w:proofErr w:type="spellStart"/>
      <w:r>
        <w:t>Paritech</w:t>
      </w:r>
      <w:proofErr w:type="spellEnd"/>
      <w:r>
        <w:t xml:space="preserve"> Via </w:t>
      </w:r>
      <w:proofErr w:type="spellStart"/>
      <w:r>
        <w:t>WebSocket</w:t>
      </w:r>
      <w:proofErr w:type="spellEnd"/>
      <w:r>
        <w:t xml:space="preserve"> </w:t>
      </w:r>
      <w:proofErr w:type="gramStart"/>
      <w:r>
        <w:t>Connection  and</w:t>
      </w:r>
      <w:proofErr w:type="gramEnd"/>
      <w:r>
        <w:t xml:space="preserve"> Morningstar Via </w:t>
      </w:r>
      <w:proofErr w:type="spellStart"/>
      <w:r>
        <w:t>HttpRequest</w:t>
      </w:r>
      <w:proofErr w:type="spellEnd"/>
    </w:p>
    <w:p w14:paraId="03618CC1" w14:textId="0DD0B676" w:rsidR="56B0554F" w:rsidRDefault="19EE6CAC" w:rsidP="19EE6CAC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lastRenderedPageBreak/>
        <w:t>Three Clients outside: WEB Browser, RESTful API for mobiles, HTTP External interfaces like trigger for Price Change</w:t>
      </w:r>
    </w:p>
    <w:p w14:paraId="3158D1A9" w14:textId="535E4A74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WEB SERVICE running on AWS instance of UBUNTU 14.04.3</w:t>
      </w:r>
    </w:p>
    <w:p w14:paraId="09E41091" w14:textId="230D5D7C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System Running Environment including: Tomcat, JRE, MongoDB</w:t>
      </w:r>
    </w:p>
    <w:p w14:paraId="012273F7" w14:textId="6B472266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 xml:space="preserve">Based on Maven use a series of plugins like </w:t>
      </w:r>
      <w:proofErr w:type="spellStart"/>
      <w:r>
        <w:t>SpringFrameWork</w:t>
      </w:r>
      <w:proofErr w:type="spellEnd"/>
      <w:r>
        <w:t xml:space="preserve">, JSON, </w:t>
      </w:r>
      <w:proofErr w:type="spellStart"/>
      <w:r>
        <w:t>WebSocket</w:t>
      </w:r>
      <w:proofErr w:type="spellEnd"/>
      <w:r>
        <w:t xml:space="preserve"> Client, Log4j</w:t>
      </w:r>
    </w:p>
    <w:p w14:paraId="29FC81C4" w14:textId="303FBE30" w:rsidR="56B0554F" w:rsidRDefault="470D9CCB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Modules including: Chart History, Share Price, Question, Send Mail, Top 10, Set User status, SMA, Statistics.</w:t>
      </w:r>
    </w:p>
    <w:p w14:paraId="159B52FF" w14:textId="16963483" w:rsidR="470D9CCB" w:rsidRDefault="19EE6CAC" w:rsidP="19EE6CAC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 xml:space="preserve">System including 8 timer tasks currently: </w:t>
      </w:r>
    </w:p>
    <w:p w14:paraId="68E75C67" w14:textId="43F5B50E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Share Price: running on a specific time interval (Configurable parameter) get data from MS</w:t>
      </w:r>
    </w:p>
    <w:p w14:paraId="6B230D9E" w14:textId="1DAFA6E5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Chart History: every day morning clear cache and get new history data(5AM)</w:t>
      </w:r>
    </w:p>
    <w:p w14:paraId="5DA1931C" w14:textId="1BDB2DFF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 xml:space="preserve">One Day close: every day morning </w:t>
      </w:r>
      <w:proofErr w:type="gramStart"/>
      <w:r>
        <w:t>get</w:t>
      </w:r>
      <w:proofErr w:type="gramEnd"/>
      <w:r>
        <w:t xml:space="preserve"> only last day close price for all (6AM)</w:t>
      </w:r>
    </w:p>
    <w:p w14:paraId="38EE7A11" w14:textId="0BF6D7B2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 xml:space="preserve">WBC Announce: get WBC announcement running on a specific time </w:t>
      </w:r>
      <w:proofErr w:type="gramStart"/>
      <w:r>
        <w:t>interval(</w:t>
      </w:r>
      <w:proofErr w:type="gramEnd"/>
      <w:r>
        <w:t>every 2 hours)</w:t>
      </w:r>
    </w:p>
    <w:p w14:paraId="6EBA14E3" w14:textId="4C1AF862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TOP 10: get top 5 gains and 5 declines running on a specific time interval (every 20 mins)</w:t>
      </w:r>
    </w:p>
    <w:p w14:paraId="6E32BD1A" w14:textId="6B42DB1C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Update Symbol: every day night (8PM) update all symbol list from FTP server of MS</w:t>
      </w:r>
    </w:p>
    <w:p w14:paraId="74DC73C6" w14:textId="411AE1A0" w:rsidR="470D9CCB" w:rsidRDefault="19EE6CAC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 xml:space="preserve">Price Trigger: send price trigger to another service </w:t>
      </w:r>
      <w:proofErr w:type="spellStart"/>
      <w:r>
        <w:t>url</w:t>
      </w:r>
      <w:proofErr w:type="spellEnd"/>
      <w:r>
        <w:t xml:space="preserve"> (configurable parameter)</w:t>
      </w:r>
    </w:p>
    <w:p w14:paraId="32E6B903" w14:textId="04AB185B" w:rsidR="19EE6CAC" w:rsidRDefault="19EE6CAC" w:rsidP="19EE6CAC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All Price Trigger: send all price fields trigger to another endpoint (configurable parameter)</w:t>
      </w:r>
    </w:p>
    <w:p w14:paraId="6D8CB26B" w14:textId="2AFDA746" w:rsidR="7EFAB9D6" w:rsidRPr="0072740E" w:rsidRDefault="001603CD" w:rsidP="0072740E">
      <w:pPr>
        <w:pStyle w:val="Heading3"/>
        <w:numPr>
          <w:ilvl w:val="0"/>
          <w:numId w:val="19"/>
        </w:numPr>
        <w:spacing w:line="360" w:lineRule="auto"/>
      </w:pPr>
      <w:bookmarkStart w:id="8" w:name="_Toc460331369"/>
      <w:r>
        <w:t>Web Pages</w:t>
      </w:r>
      <w:bookmarkEnd w:id="8"/>
    </w:p>
    <w:p w14:paraId="62129168" w14:textId="4EAA2852" w:rsidR="7EFAB9D6" w:rsidRDefault="2627671F" w:rsidP="007B2489">
      <w:pPr>
        <w:pStyle w:val="Heading4"/>
        <w:numPr>
          <w:ilvl w:val="0"/>
          <w:numId w:val="24"/>
        </w:numPr>
        <w:rPr>
          <w:rFonts w:eastAsiaTheme="minorEastAsia"/>
        </w:rPr>
      </w:pPr>
      <w:bookmarkStart w:id="9" w:name="_Toc460331370"/>
      <w:bookmarkStart w:id="10" w:name="_Ref458766203"/>
      <w:r>
        <w:t xml:space="preserve">Question List: </w:t>
      </w:r>
      <w:hyperlink r:id="rId10">
        <w:r w:rsidRPr="2627671F">
          <w:rPr>
            <w:rStyle w:val="Hyperlink"/>
          </w:rPr>
          <w:t>http://query.omnimarkettide.com:15660/agm/index</w:t>
        </w:r>
        <w:bookmarkEnd w:id="9"/>
      </w:hyperlink>
      <w:bookmarkEnd w:id="10"/>
    </w:p>
    <w:p w14:paraId="4075BFD9" w14:textId="6917790E" w:rsidR="7EFAB9D6" w:rsidRDefault="7EFAB9D6" w:rsidP="7EFAB9D6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73615971" wp14:editId="7618DA49">
            <wp:extent cx="4572000" cy="1666875"/>
            <wp:effectExtent l="0" t="0" r="0" b="0"/>
            <wp:docPr id="18409065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A16" w14:textId="436BE950" w:rsidR="2C86FB9B" w:rsidRPr="007B2489" w:rsidRDefault="2627671F" w:rsidP="007B2489">
      <w:pPr>
        <w:pStyle w:val="Heading4"/>
        <w:numPr>
          <w:ilvl w:val="0"/>
          <w:numId w:val="24"/>
        </w:numPr>
      </w:pPr>
      <w:bookmarkStart w:id="11" w:name="_Toc460331371"/>
      <w:r>
        <w:lastRenderedPageBreak/>
        <w:t xml:space="preserve">Approved List: </w:t>
      </w:r>
      <w:hyperlink r:id="rId12">
        <w:r w:rsidRPr="007B2489">
          <w:t>http://query.omnimarkettide.com:15660/agm/approved</w:t>
        </w:r>
        <w:bookmarkEnd w:id="11"/>
      </w:hyperlink>
      <w:r>
        <w:t xml:space="preserve">  </w:t>
      </w:r>
    </w:p>
    <w:p w14:paraId="4BFA006F" w14:textId="614DB5BD" w:rsidR="2C86FB9B" w:rsidRDefault="2C86FB9B" w:rsidP="2C86FB9B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11B46643" wp14:editId="28107AD4">
            <wp:extent cx="4572000" cy="1504950"/>
            <wp:effectExtent l="0" t="0" r="0" b="0"/>
            <wp:docPr id="6263120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CE29" w14:textId="2BBE6C6C" w:rsidR="7EFAB9D6" w:rsidRPr="007B2489" w:rsidRDefault="1A7DB4AB" w:rsidP="007B2489">
      <w:pPr>
        <w:pStyle w:val="Heading4"/>
        <w:numPr>
          <w:ilvl w:val="0"/>
          <w:numId w:val="24"/>
        </w:numPr>
      </w:pPr>
      <w:bookmarkStart w:id="12" w:name="_Toc460331372"/>
      <w:r>
        <w:t xml:space="preserve">Statistics of </w:t>
      </w:r>
      <w:proofErr w:type="spellStart"/>
      <w:r>
        <w:t>SharePrice</w:t>
      </w:r>
      <w:proofErr w:type="spellEnd"/>
      <w:r>
        <w:t xml:space="preserve">: </w:t>
      </w:r>
      <w:hyperlink r:id="rId14">
        <w:r w:rsidRPr="007B2489">
          <w:t>http://query.omnimarkettide.com:15660/stat/index</w:t>
        </w:r>
        <w:bookmarkEnd w:id="12"/>
      </w:hyperlink>
      <w:r>
        <w:t xml:space="preserve"> </w:t>
      </w:r>
    </w:p>
    <w:p w14:paraId="7AB54044" w14:textId="28B75F0B" w:rsidR="7EFAB9D6" w:rsidRDefault="7EFAB9D6" w:rsidP="7EFAB9D6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209E3E5C" wp14:editId="1D332419">
            <wp:extent cx="4572000" cy="1600200"/>
            <wp:effectExtent l="0" t="0" r="0" b="0"/>
            <wp:docPr id="20854381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9424" w14:textId="3EBE5208" w:rsidR="7D844A50" w:rsidRPr="007B2489" w:rsidRDefault="2C86FB9B" w:rsidP="007B2489">
      <w:pPr>
        <w:pStyle w:val="Heading4"/>
        <w:numPr>
          <w:ilvl w:val="0"/>
          <w:numId w:val="24"/>
        </w:numPr>
      </w:pPr>
      <w:bookmarkStart w:id="13" w:name="_Toc460331373"/>
      <w:r>
        <w:t xml:space="preserve">Westpac announcements: </w:t>
      </w:r>
      <w:hyperlink r:id="rId16">
        <w:r w:rsidRPr="007B2489">
          <w:t>http://query.omnimarkettide.com:15660/agm/news</w:t>
        </w:r>
        <w:bookmarkEnd w:id="13"/>
      </w:hyperlink>
      <w:r>
        <w:t xml:space="preserve"> </w:t>
      </w:r>
    </w:p>
    <w:p w14:paraId="48F470D9" w14:textId="1611E040" w:rsidR="7D844A50" w:rsidRDefault="7D844A50" w:rsidP="7D844A50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6204E642" wp14:editId="362EF45E">
            <wp:extent cx="4572000" cy="1933575"/>
            <wp:effectExtent l="0" t="0" r="0" b="0"/>
            <wp:docPr id="16603661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E760" w14:textId="463B00F7" w:rsidR="7EFAB9D6" w:rsidRPr="007B2489" w:rsidRDefault="2C86FB9B" w:rsidP="007B2489">
      <w:pPr>
        <w:pStyle w:val="Heading4"/>
        <w:numPr>
          <w:ilvl w:val="0"/>
          <w:numId w:val="24"/>
        </w:numPr>
      </w:pPr>
      <w:bookmarkStart w:id="14" w:name="_Toc460331374"/>
      <w:r>
        <w:t xml:space="preserve">System Configuration:  </w:t>
      </w:r>
      <w:hyperlink r:id="rId18">
        <w:r w:rsidRPr="007B2489">
          <w:t>http://query.omnimarkettide.com:15660/cfg/index</w:t>
        </w:r>
        <w:bookmarkEnd w:id="14"/>
      </w:hyperlink>
    </w:p>
    <w:p w14:paraId="5E3AE48E" w14:textId="161D07F3" w:rsidR="7EFAB9D6" w:rsidRDefault="7EFAB9D6" w:rsidP="7EFAB9D6">
      <w:pPr>
        <w:spacing w:line="360" w:lineRule="auto"/>
        <w:ind w:left="720" w:firstLine="720"/>
      </w:pPr>
      <w:r>
        <w:t xml:space="preserve">If you want to login and have a </w:t>
      </w:r>
      <w:proofErr w:type="gramStart"/>
      <w:r>
        <w:t>look</w:t>
      </w:r>
      <w:proofErr w:type="gramEnd"/>
      <w:r>
        <w:t xml:space="preserve"> ask username/password from admin</w:t>
      </w:r>
    </w:p>
    <w:p w14:paraId="43AF1E31" w14:textId="38783E3C" w:rsidR="7EFAB9D6" w:rsidRDefault="7EFAB9D6" w:rsidP="7EFAB9D6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74FEEBF5" wp14:editId="7C6A0F68">
            <wp:extent cx="4572000" cy="1495425"/>
            <wp:effectExtent l="0" t="0" r="0" b="0"/>
            <wp:docPr id="12645052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97C96D">
        <w:t xml:space="preserve"> </w:t>
      </w:r>
    </w:p>
    <w:p w14:paraId="4B4B763F" w14:textId="397B25DD" w:rsidR="6E97C96D" w:rsidRPr="007B2489" w:rsidRDefault="6E97C96D" w:rsidP="007B2489">
      <w:pPr>
        <w:pStyle w:val="Heading4"/>
        <w:numPr>
          <w:ilvl w:val="0"/>
          <w:numId w:val="24"/>
        </w:numPr>
      </w:pPr>
      <w:bookmarkStart w:id="15" w:name="_Toc460331375"/>
      <w:r>
        <w:lastRenderedPageBreak/>
        <w:t xml:space="preserve">SMA history list: </w:t>
      </w:r>
      <w:hyperlink r:id="rId20">
        <w:r w:rsidRPr="007B2489">
          <w:t>http://localhost:9090/omtwebservice/stat/smahistory</w:t>
        </w:r>
        <w:bookmarkEnd w:id="15"/>
      </w:hyperlink>
      <w:r>
        <w:t xml:space="preserve"> </w:t>
      </w:r>
    </w:p>
    <w:p w14:paraId="329F31D8" w14:textId="1E4511BA" w:rsidR="6E97C96D" w:rsidRDefault="6E97C96D" w:rsidP="6E97C96D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69C31005" wp14:editId="1565DFAE">
            <wp:extent cx="4572000" cy="1295400"/>
            <wp:effectExtent l="0" t="0" r="0" b="0"/>
            <wp:docPr id="16753800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1652" w14:textId="12885B4A" w:rsidR="6E97C96D" w:rsidRPr="007B2489" w:rsidRDefault="6E97C96D" w:rsidP="007B2489">
      <w:pPr>
        <w:pStyle w:val="Heading4"/>
        <w:numPr>
          <w:ilvl w:val="0"/>
          <w:numId w:val="24"/>
        </w:numPr>
      </w:pPr>
      <w:bookmarkStart w:id="16" w:name="_Toc460331376"/>
      <w:r>
        <w:t xml:space="preserve">SMA changing today: </w:t>
      </w:r>
      <w:hyperlink r:id="rId22">
        <w:r w:rsidRPr="007B2489">
          <w:t>http://localhost:9090/omtwebservice/stat/smadiff</w:t>
        </w:r>
        <w:bookmarkEnd w:id="16"/>
      </w:hyperlink>
      <w:r>
        <w:t xml:space="preserve"> </w:t>
      </w:r>
    </w:p>
    <w:p w14:paraId="1BFA8115" w14:textId="5F57E642" w:rsidR="6E97C96D" w:rsidRDefault="6E97C96D" w:rsidP="6E97C96D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6161314C" wp14:editId="00745D3B">
            <wp:extent cx="4572000" cy="1114425"/>
            <wp:effectExtent l="0" t="0" r="0" b="0"/>
            <wp:docPr id="15059797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B58" w14:textId="77777777" w:rsidR="007B2489" w:rsidRPr="007B2489" w:rsidRDefault="6E97C96D" w:rsidP="007B2489">
      <w:pPr>
        <w:pStyle w:val="Heading4"/>
        <w:numPr>
          <w:ilvl w:val="0"/>
          <w:numId w:val="24"/>
        </w:numPr>
      </w:pPr>
      <w:bookmarkStart w:id="17" w:name="_Toc460331377"/>
      <w:r>
        <w:t xml:space="preserve">All pages in one: </w:t>
      </w:r>
      <w:hyperlink r:id="rId24">
        <w:r>
          <w:t>http://query.omnimarkettide.com:15660/</w:t>
        </w:r>
        <w:bookmarkEnd w:id="17"/>
      </w:hyperlink>
      <w:r w:rsidR="007B2489">
        <w:t xml:space="preserve">  </w:t>
      </w:r>
    </w:p>
    <w:p w14:paraId="6802B63B" w14:textId="2CB47B07" w:rsidR="2C86FB9B" w:rsidRDefault="6E97C96D" w:rsidP="007B2489">
      <w:pPr>
        <w:pStyle w:val="ListParagraph"/>
        <w:spacing w:line="360" w:lineRule="auto"/>
        <w:ind w:left="1440"/>
        <w:rPr>
          <w:rFonts w:eastAsiaTheme="minorEastAsia"/>
        </w:rPr>
      </w:pPr>
      <w:r>
        <w:t>please ask administrator for access username/password.</w:t>
      </w:r>
    </w:p>
    <w:p w14:paraId="512887E6" w14:textId="77386692" w:rsidR="470D9CCB" w:rsidRDefault="470D9CCB" w:rsidP="470D9CCB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7A4205BD" wp14:editId="353108FE">
            <wp:extent cx="5123232" cy="1801590"/>
            <wp:effectExtent l="0" t="0" r="0" b="0"/>
            <wp:docPr id="2083540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232" cy="18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069" w14:textId="59DD4EAA" w:rsidR="470D9CCB" w:rsidRPr="007B2489" w:rsidRDefault="470D9CCB" w:rsidP="007B2489">
      <w:pPr>
        <w:pStyle w:val="Heading4"/>
        <w:numPr>
          <w:ilvl w:val="0"/>
          <w:numId w:val="24"/>
        </w:numPr>
      </w:pPr>
      <w:bookmarkStart w:id="18" w:name="_Toc460331378"/>
      <w:r>
        <w:lastRenderedPageBreak/>
        <w:t>Meeting management: Including company, meeting, contact, document management:</w:t>
      </w:r>
      <w:bookmarkEnd w:id="18"/>
    </w:p>
    <w:p w14:paraId="77A820CC" w14:textId="4FD888AB" w:rsidR="470D9CCB" w:rsidRPr="009938B7" w:rsidRDefault="470D9CCB" w:rsidP="009938B7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1240D77A" wp14:editId="0743B646">
            <wp:extent cx="5158154" cy="2514600"/>
            <wp:effectExtent l="0" t="0" r="0" b="0"/>
            <wp:docPr id="21430825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5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177B95" w14:textId="1DEE6FC1" w:rsidR="470D9CCB" w:rsidRDefault="470D9CCB" w:rsidP="470D9CCB">
      <w:pPr>
        <w:spacing w:line="360" w:lineRule="auto"/>
        <w:ind w:left="720" w:firstLine="720"/>
      </w:pPr>
    </w:p>
    <w:p w14:paraId="32360C7B" w14:textId="62FBFAD0" w:rsidR="470D9CCB" w:rsidRDefault="470D9CCB" w:rsidP="470D9CCB">
      <w:pPr>
        <w:spacing w:line="360" w:lineRule="auto"/>
        <w:ind w:left="720" w:firstLine="720"/>
      </w:pPr>
    </w:p>
    <w:p w14:paraId="2C2EA1FC" w14:textId="1B8940DD" w:rsidR="7D844A50" w:rsidRDefault="7D844A50" w:rsidP="7D844A50">
      <w:pPr>
        <w:spacing w:line="360" w:lineRule="auto"/>
        <w:ind w:left="720" w:firstLine="720"/>
      </w:pPr>
    </w:p>
    <w:p w14:paraId="5ED4A964" w14:textId="5E4B24DD" w:rsidR="7EFAB9D6" w:rsidRPr="0072740E" w:rsidRDefault="5EA2499E" w:rsidP="0072740E">
      <w:pPr>
        <w:pStyle w:val="Heading3"/>
        <w:numPr>
          <w:ilvl w:val="0"/>
          <w:numId w:val="19"/>
        </w:numPr>
        <w:spacing w:line="360" w:lineRule="auto"/>
      </w:pPr>
      <w:r>
        <w:t xml:space="preserve">  </w:t>
      </w:r>
      <w:bookmarkStart w:id="19" w:name="_Toc460331379"/>
      <w:r w:rsidR="001603CD">
        <w:t xml:space="preserve">Web Service </w:t>
      </w:r>
      <w:r>
        <w:t>Interfaces</w:t>
      </w:r>
      <w:bookmarkEnd w:id="19"/>
      <w:r>
        <w:t xml:space="preserve"> </w:t>
      </w:r>
    </w:p>
    <w:p w14:paraId="7430F455" w14:textId="5D38EE15" w:rsidR="5EA2499E" w:rsidRDefault="5EA2499E" w:rsidP="5EA2499E">
      <w:pPr>
        <w:spacing w:line="360" w:lineRule="auto"/>
        <w:rPr>
          <w:rFonts w:ascii="Menlo" w:eastAsia="Menlo" w:hAnsi="Menlo" w:cs="Menlo"/>
          <w:b/>
          <w:bCs/>
          <w:sz w:val="18"/>
          <w:szCs w:val="18"/>
        </w:rPr>
      </w:pPr>
      <w:r>
        <w:t xml:space="preserve">For HTTP Access: </w:t>
      </w:r>
      <w:hyperlink r:id="rId27"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http:</w:t>
        </w:r>
        <w:r w:rsidRPr="5EA2499E">
          <w:rPr>
            <w:rStyle w:val="Hyperlink"/>
            <w:rFonts w:ascii="Menlo" w:eastAsia="Menlo" w:hAnsi="Menlo" w:cs="Menlo"/>
            <w:b/>
            <w:bCs/>
            <w:sz w:val="18"/>
            <w:szCs w:val="18"/>
          </w:rPr>
          <w:t>//query.omnimarkettide.com:</w:t>
        </w:r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15660</w:t>
        </w:r>
      </w:hyperlink>
    </w:p>
    <w:p w14:paraId="49116587" w14:textId="0047153B" w:rsidR="5EA2499E" w:rsidRDefault="5EA2499E" w:rsidP="5EA2499E">
      <w:pPr>
        <w:spacing w:line="360" w:lineRule="auto"/>
        <w:rPr>
          <w:rFonts w:ascii="Menlo" w:eastAsia="Menlo" w:hAnsi="Menlo" w:cs="Menlo"/>
          <w:b/>
          <w:bCs/>
          <w:sz w:val="18"/>
          <w:szCs w:val="18"/>
        </w:rPr>
      </w:pPr>
      <w:r>
        <w:t xml:space="preserve">For HTTPS Access:  </w:t>
      </w:r>
      <w:hyperlink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https:</w:t>
        </w:r>
        <w:r w:rsidRPr="5EA2499E">
          <w:rPr>
            <w:rStyle w:val="Hyperlink"/>
            <w:rFonts w:ascii="Menlo" w:eastAsia="Menlo" w:hAnsi="Menlo" w:cs="Menlo"/>
            <w:b/>
            <w:bCs/>
            <w:sz w:val="18"/>
            <w:szCs w:val="18"/>
          </w:rPr>
          <w:t>//query.omnimarkettide.com:</w:t>
        </w:r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156601</w:t>
        </w:r>
      </w:hyperlink>
      <w:r w:rsidRPr="5EA2499E">
        <w:rPr>
          <w:rFonts w:ascii="Menlo" w:eastAsia="Menlo" w:hAnsi="Menlo" w:cs="Menlo"/>
          <w:b/>
          <w:bCs/>
          <w:color w:val="FF0000"/>
          <w:sz w:val="18"/>
          <w:szCs w:val="18"/>
        </w:rPr>
        <w:t xml:space="preserve"> </w:t>
      </w:r>
    </w:p>
    <w:p w14:paraId="5A3F4E75" w14:textId="3E6DE861" w:rsidR="7EFAB9D6" w:rsidRDefault="005701C0" w:rsidP="007B2489">
      <w:pPr>
        <w:pStyle w:val="Heading4"/>
        <w:numPr>
          <w:ilvl w:val="0"/>
          <w:numId w:val="25"/>
        </w:numPr>
      </w:pPr>
      <w:bookmarkStart w:id="20" w:name="_Toc460331380"/>
      <w:r>
        <w:t xml:space="preserve">Post Get </w:t>
      </w:r>
      <w:r w:rsidR="7EFAB9D6">
        <w:t>Share Price Query</w:t>
      </w:r>
      <w:bookmarkEnd w:id="20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413"/>
        <w:gridCol w:w="6937"/>
      </w:tblGrid>
      <w:tr w:rsidR="7EFAB9D6" w14:paraId="0CB37666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33D67878" w14:textId="7AE45B7F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6945" w:type="dxa"/>
          </w:tcPr>
          <w:p w14:paraId="4C888153" w14:textId="480F402A" w:rsidR="7EFAB9D6" w:rsidRDefault="001E718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28"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http://query.omnimarkettide.com:15660/wssocket/wssrequestcode</w:t>
              </w:r>
            </w:hyperlink>
          </w:p>
        </w:tc>
      </w:tr>
      <w:tr w:rsidR="7EFAB9D6" w14:paraId="2386F8E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6EFEA225" w14:textId="0F06AAE7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6945" w:type="dxa"/>
          </w:tcPr>
          <w:p w14:paraId="308DF8A2" w14:textId="7653C250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Post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99408AA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5B1C5FC2" w14:textId="226AB4AB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049C8C9B" w14:textId="65F67390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6945" w:type="dxa"/>
          </w:tcPr>
          <w:p w14:paraId="64121FF5" w14:textId="4886A3BB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[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>{"code":"OMT","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timezone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>":"Australia/Victoria"}</w:t>
            </w: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]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22E73763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13F398AA" w14:textId="603197BF" w:rsidR="7EFAB9D6" w:rsidRDefault="7EFAB9D6" w:rsidP="7EFAB9D6"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Content-Type </w:t>
            </w:r>
          </w:p>
        </w:tc>
        <w:tc>
          <w:tcPr>
            <w:tcW w:w="6945" w:type="dxa"/>
          </w:tcPr>
          <w:p w14:paraId="094B1652" w14:textId="02CE80C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>application/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74864818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30536B37" w14:textId="33C0E5B5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882BE49" w14:textId="210B181D" w:rsidR="7EFAB9D6" w:rsidRDefault="7EFAB9D6" w:rsidP="7EFAB9D6">
            <w:r w:rsidRPr="7EFAB9D6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6945" w:type="dxa"/>
          </w:tcPr>
          <w:p w14:paraId="749318AD" w14:textId="4A83E37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[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2A131CF6" w14:textId="7A07035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4024D400" w14:textId="463A456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"Timestamp": "12/04/2016 10:44:39", </w:t>
            </w:r>
          </w:p>
          <w:p w14:paraId="0CA3D9F1" w14:textId="0B218B1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"Currency": "AUD", </w:t>
            </w:r>
          </w:p>
          <w:p w14:paraId="27930DBF" w14:textId="1190104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"Index": null, </w:t>
            </w:r>
          </w:p>
          <w:p w14:paraId="033E3467" w14:textId="1DC30FB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"Code": "OMT", </w:t>
            </w:r>
          </w:p>
          <w:p w14:paraId="41F0C4D3" w14:textId="2A510EA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"Market": "ASX", </w:t>
            </w:r>
          </w:p>
          <w:p w14:paraId="1BDE6CC3" w14:textId="77A2B5BC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BestBid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0.031, </w:t>
            </w:r>
          </w:p>
          <w:p w14:paraId="574B9218" w14:textId="208F0DBE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BestAsk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0.035, </w:t>
            </w:r>
          </w:p>
          <w:p w14:paraId="0417FE2B" w14:textId="030A2CF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BidCount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1, </w:t>
            </w:r>
          </w:p>
          <w:p w14:paraId="7033E2AE" w14:textId="798B18F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BidQuantity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50000, </w:t>
            </w:r>
          </w:p>
          <w:p w14:paraId="311D35D9" w14:textId="000FB8E1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BidUndisclosed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false, </w:t>
            </w:r>
          </w:p>
          <w:p w14:paraId="5EF9DAB7" w14:textId="6F8A7EAD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AskCount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1, </w:t>
            </w:r>
          </w:p>
          <w:p w14:paraId="44D94DF8" w14:textId="52C0ADC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AskQuantity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39462, </w:t>
            </w:r>
          </w:p>
          <w:p w14:paraId="69B7FE5F" w14:textId="4D53B1F7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AskUndisclosed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false, </w:t>
            </w:r>
          </w:p>
          <w:p w14:paraId="5E3C2F30" w14:textId="174459F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"High": 0.035, </w:t>
            </w:r>
          </w:p>
          <w:p w14:paraId="1AA01973" w14:textId="122FD45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"Low": 0.035, </w:t>
            </w:r>
          </w:p>
          <w:p w14:paraId="59E59DE9" w14:textId="5CB0F74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lastRenderedPageBreak/>
              <w:t xml:space="preserve">    "Open": 0.035, </w:t>
            </w:r>
          </w:p>
          <w:p w14:paraId="78AA63A1" w14:textId="053DEBD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"Close": 0.035, </w:t>
            </w:r>
          </w:p>
          <w:p w14:paraId="42031EA6" w14:textId="7D9E808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"Settlement": null, </w:t>
            </w:r>
          </w:p>
          <w:p w14:paraId="17867D7D" w14:textId="1209188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"Last": 0.035, </w:t>
            </w:r>
          </w:p>
          <w:p w14:paraId="7CBD3AF3" w14:textId="585DB53D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NumberOfTrades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2, </w:t>
            </w:r>
          </w:p>
          <w:p w14:paraId="467DB5A1" w14:textId="654AA79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"Volume": 13538, </w:t>
            </w:r>
          </w:p>
          <w:p w14:paraId="4DC4173B" w14:textId="76E9AD2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"Trend": "None", </w:t>
            </w:r>
          </w:p>
          <w:p w14:paraId="3996D0D9" w14:textId="58AFEFB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Clazz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2AAF7401" w14:textId="41E43357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TradingState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"Normal", </w:t>
            </w:r>
          </w:p>
          <w:p w14:paraId="3E33ED66" w14:textId="3FDE002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StrikePrice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12D1C39F" w14:textId="0E0A42F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CallOrPut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4A279221" w14:textId="425C919E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ContractSize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31B6C982" w14:textId="45197476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SubscriptionData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"All", </w:t>
            </w:r>
          </w:p>
          <w:p w14:paraId="76D0F0CD" w14:textId="4530F1E2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AuctionPrice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0.035, </w:t>
            </w:r>
          </w:p>
          <w:p w14:paraId="686151C2" w14:textId="71DDB15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AuctionQuantity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45033, </w:t>
            </w:r>
          </w:p>
          <w:p w14:paraId="5072BA66" w14:textId="6860C575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AuctionRemainder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13538, </w:t>
            </w:r>
          </w:p>
          <w:p w14:paraId="0A837487" w14:textId="2F9CD8EB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"VWAP": 0.035, </w:t>
            </w:r>
          </w:p>
          <w:p w14:paraId="3D7D5EFF" w14:textId="5402D202" w:rsidR="7EFAB9D6" w:rsidRDefault="2C86FB9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2C86FB9B">
              <w:rPr>
                <w:rFonts w:ascii="Menlo" w:eastAsia="Menlo" w:hAnsi="Menlo" w:cs="Menlo"/>
                <w:sz w:val="18"/>
                <w:szCs w:val="18"/>
              </w:rPr>
              <w:t>OpenInterest</w:t>
            </w:r>
            <w:proofErr w:type="spellEnd"/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34808D10" w14:textId="1DCC0D1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ShareIssue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5058FA1C" w14:textId="2E11CCB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ValueChanged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0, </w:t>
            </w:r>
          </w:p>
          <w:p w14:paraId="58A0531C" w14:textId="154FC2B9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PercentChange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0, </w:t>
            </w:r>
          </w:p>
          <w:p w14:paraId="1A49B4C5" w14:textId="5B6C680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"Name": "OMNIMARKET FPO" </w:t>
            </w:r>
          </w:p>
          <w:p w14:paraId="1BE692EA" w14:textId="01E88BE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</w:t>
            </w:r>
          </w:p>
          <w:p w14:paraId="18FC0F55" w14:textId="42FA3BE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]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1D98E93" w14:textId="2507FD0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26E9F331" w14:textId="261C036B" w:rsidR="7EFAB9D6" w:rsidRDefault="005701C0" w:rsidP="007B2489">
      <w:pPr>
        <w:pStyle w:val="Heading4"/>
        <w:numPr>
          <w:ilvl w:val="0"/>
          <w:numId w:val="25"/>
        </w:numPr>
      </w:pPr>
      <w:bookmarkStart w:id="21" w:name="_Toc460331381"/>
      <w:r>
        <w:lastRenderedPageBreak/>
        <w:t xml:space="preserve">Post Get </w:t>
      </w:r>
      <w:r w:rsidR="7EFAB9D6">
        <w:t>Chart History</w:t>
      </w:r>
      <w:bookmarkEnd w:id="21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213"/>
        <w:gridCol w:w="7137"/>
      </w:tblGrid>
      <w:tr w:rsidR="7EFAB9D6" w14:paraId="2C3EB55A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6ABF96D" w14:textId="0A9FDCCA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140" w:type="dxa"/>
          </w:tcPr>
          <w:p w14:paraId="7AA542AA" w14:textId="352D1026" w:rsidR="7EFAB9D6" w:rsidRDefault="001E718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29"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http://query.omnimarkettide.com:15660/wssocket/wssreqhistory</w:t>
              </w:r>
            </w:hyperlink>
            <w:r w:rsidR="7EFAB9D6"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2180FD4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2F12C80" w14:textId="3072612A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140" w:type="dxa"/>
          </w:tcPr>
          <w:p w14:paraId="5BE16F37" w14:textId="5EE0D1B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5EAAB581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3A741EB" w14:textId="532DF2FC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12E6325D" w14:textId="0B6480A5" w:rsidR="7EFAB9D6" w:rsidRDefault="7EFAB9D6" w:rsidP="7EFAB9D6">
            <w:r w:rsidRPr="7EFAB9D6">
              <w:rPr>
                <w:sz w:val="18"/>
                <w:szCs w:val="18"/>
              </w:rPr>
              <w:t xml:space="preserve"> (</w:t>
            </w:r>
            <w:proofErr w:type="spellStart"/>
            <w:r w:rsidRPr="7EFAB9D6">
              <w:rPr>
                <w:sz w:val="18"/>
                <w:szCs w:val="18"/>
              </w:rPr>
              <w:t>Json</w:t>
            </w:r>
            <w:proofErr w:type="spellEnd"/>
            <w:r w:rsidRPr="7EFAB9D6">
              <w:rPr>
                <w:sz w:val="18"/>
                <w:szCs w:val="18"/>
              </w:rPr>
              <w:t xml:space="preserve"> Object)</w:t>
            </w:r>
          </w:p>
        </w:tc>
        <w:tc>
          <w:tcPr>
            <w:tcW w:w="7140" w:type="dxa"/>
          </w:tcPr>
          <w:p w14:paraId="3D6CC4B2" w14:textId="4570D8D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{"code":"sun","count":18} </w:t>
            </w:r>
          </w:p>
          <w:p w14:paraId="129005D8" w14:textId="06B3076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  <w:tr w:rsidR="7EFAB9D6" w14:paraId="63030795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1DA8789" w14:textId="3EEF45C1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</w:p>
          <w:p w14:paraId="239F1E49" w14:textId="299FE9E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140" w:type="dxa"/>
          </w:tcPr>
          <w:p w14:paraId="19A67255" w14:textId="450CB67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[ </w:t>
            </w:r>
          </w:p>
          <w:p w14:paraId="1AE1650B" w14:textId="0938D05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310B3985" w14:textId="4643C5F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"Low": 11.76, </w:t>
            </w:r>
          </w:p>
          <w:p w14:paraId="0602AD65" w14:textId="62DCA6F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"Open": 11.87, </w:t>
            </w:r>
          </w:p>
          <w:p w14:paraId="472A00DA" w14:textId="1F098BB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"Close": 11.8, </w:t>
            </w:r>
          </w:p>
          <w:p w14:paraId="2248C43C" w14:textId="0A1879F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"Date": "2016-03-15Z", </w:t>
            </w:r>
          </w:p>
          <w:p w14:paraId="6534944F" w14:textId="45AE00C0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"Volume": 3684096, </w:t>
            </w:r>
          </w:p>
          <w:p w14:paraId="29DD51F4" w14:textId="6C95E63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"High": 11.91 </w:t>
            </w:r>
          </w:p>
          <w:p w14:paraId="4DDC35E6" w14:textId="474E3C70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}, </w:t>
            </w:r>
          </w:p>
          <w:p w14:paraId="591CF9A7" w14:textId="7BC0FDDA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... </w:t>
            </w:r>
          </w:p>
        </w:tc>
      </w:tr>
    </w:tbl>
    <w:p w14:paraId="69422DBB" w14:textId="071DCBBF" w:rsidR="7EFAB9D6" w:rsidRDefault="7EFAB9D6" w:rsidP="7EFAB9D6">
      <w:pPr>
        <w:spacing w:line="360" w:lineRule="auto"/>
      </w:pPr>
    </w:p>
    <w:p w14:paraId="0D395B22" w14:textId="24730657" w:rsidR="7EFAB9D6" w:rsidRDefault="1A7DB4AB" w:rsidP="007B2489">
      <w:pPr>
        <w:pStyle w:val="Heading4"/>
        <w:numPr>
          <w:ilvl w:val="0"/>
          <w:numId w:val="25"/>
        </w:numPr>
      </w:pPr>
      <w:bookmarkStart w:id="22" w:name="_Toc460331382"/>
      <w:proofErr w:type="spellStart"/>
      <w:r>
        <w:t>Agm</w:t>
      </w:r>
      <w:proofErr w:type="spellEnd"/>
      <w:r>
        <w:t xml:space="preserve"> </w:t>
      </w:r>
      <w:r w:rsidR="005701C0">
        <w:t xml:space="preserve">Post </w:t>
      </w:r>
      <w:r>
        <w:t>Create Question</w:t>
      </w:r>
      <w:bookmarkEnd w:id="22"/>
    </w:p>
    <w:p w14:paraId="4E14A461" w14:textId="650B0E09" w:rsidR="7EFAB9D6" w:rsidRDefault="7EFAB9D6" w:rsidP="7EFAB9D6">
      <w:pPr>
        <w:spacing w:line="360" w:lineRule="auto"/>
      </w:pPr>
      <w:r>
        <w:t>Before starting create a question, you should follow the steps:</w:t>
      </w:r>
    </w:p>
    <w:p w14:paraId="7E6119CD" w14:textId="69EAACA1" w:rsidR="7EFAB9D6" w:rsidRDefault="7EFAB9D6" w:rsidP="7EFAB9D6">
      <w:pPr>
        <w:pStyle w:val="ListParagraph"/>
        <w:numPr>
          <w:ilvl w:val="0"/>
          <w:numId w:val="4"/>
        </w:numPr>
        <w:rPr>
          <w:rFonts w:eastAsiaTheme="minorEastAsia"/>
          <w:sz w:val="18"/>
          <w:szCs w:val="18"/>
        </w:rPr>
      </w:pPr>
      <w:r w:rsidRPr="7EFAB9D6">
        <w:rPr>
          <w:rFonts w:ascii="Menlo" w:eastAsia="Menlo" w:hAnsi="Menlo" w:cs="Menlo"/>
          <w:sz w:val="18"/>
          <w:szCs w:val="18"/>
        </w:rPr>
        <w:t xml:space="preserve">Get a token via: POST </w:t>
      </w:r>
      <w:hyperlink r:id="rId30">
        <w:r w:rsidRPr="7EFAB9D6">
          <w:rPr>
            <w:rStyle w:val="Hyperlink"/>
            <w:rFonts w:ascii="Menlo" w:eastAsia="Menlo" w:hAnsi="Menlo" w:cs="Menlo"/>
            <w:sz w:val="18"/>
            <w:szCs w:val="18"/>
          </w:rPr>
          <w:t>http://query.omnimarkettide.com:15660/rest/</w:t>
        </w:r>
      </w:hyperlink>
      <w:r>
        <w:t xml:space="preserve"> with headers:</w:t>
      </w:r>
    </w:p>
    <w:p w14:paraId="5DCC6A0D" w14:textId="20998F67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 xml:space="preserve">-H "X-Username: </w:t>
      </w:r>
      <w:r w:rsidRPr="7EFAB9D6">
        <w:rPr>
          <w:rFonts w:ascii="Menlo" w:eastAsia="Menlo" w:hAnsi="Menlo" w:cs="Menlo"/>
          <w:b/>
          <w:bCs/>
          <w:sz w:val="18"/>
          <w:szCs w:val="18"/>
        </w:rPr>
        <w:t>{</w:t>
      </w:r>
      <w:proofErr w:type="spellStart"/>
      <w:r w:rsidRPr="7EFAB9D6">
        <w:rPr>
          <w:rFonts w:ascii="Menlo" w:eastAsia="Menlo" w:hAnsi="Menlo" w:cs="Menlo"/>
          <w:b/>
          <w:bCs/>
          <w:sz w:val="18"/>
          <w:szCs w:val="18"/>
        </w:rPr>
        <w:t>device_id</w:t>
      </w:r>
      <w:proofErr w:type="spellEnd"/>
      <w:r w:rsidRPr="7EFAB9D6">
        <w:rPr>
          <w:rFonts w:ascii="Menlo" w:eastAsia="Menlo" w:hAnsi="Menlo" w:cs="Menlo"/>
          <w:b/>
          <w:bCs/>
          <w:sz w:val="18"/>
          <w:szCs w:val="18"/>
        </w:rPr>
        <w:t>}</w:t>
      </w:r>
      <w:r w:rsidRPr="7EFAB9D6">
        <w:rPr>
          <w:rFonts w:ascii="Menlo" w:eastAsia="Menlo" w:hAnsi="Menlo" w:cs="Menlo"/>
          <w:sz w:val="18"/>
          <w:szCs w:val="18"/>
        </w:rPr>
        <w:t xml:space="preserve">" </w:t>
      </w:r>
    </w:p>
    <w:p w14:paraId="40EE85DA" w14:textId="237D6A3D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 xml:space="preserve">-H "X-Password: omt@mel123" </w:t>
      </w:r>
    </w:p>
    <w:p w14:paraId="7629C6E5" w14:textId="42536DC5" w:rsidR="7EFAB9D6" w:rsidRDefault="7EFAB9D6" w:rsidP="7EFAB9D6">
      <w:pPr>
        <w:pStyle w:val="ListParagraph"/>
        <w:numPr>
          <w:ilvl w:val="0"/>
          <w:numId w:val="4"/>
        </w:numPr>
        <w:rPr>
          <w:rFonts w:eastAsiaTheme="minorEastAsia"/>
          <w:sz w:val="18"/>
          <w:szCs w:val="18"/>
        </w:rPr>
      </w:pPr>
      <w:r w:rsidRPr="7EFAB9D6">
        <w:rPr>
          <w:rFonts w:ascii="Menlo" w:eastAsia="Menlo" w:hAnsi="Menlo" w:cs="Menlo"/>
          <w:sz w:val="18"/>
          <w:szCs w:val="18"/>
        </w:rPr>
        <w:t>On each following post request post together with the returned token like:</w:t>
      </w:r>
    </w:p>
    <w:p w14:paraId="115BFC49" w14:textId="734FC68D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 xml:space="preserve">8LwW+4p57oLgIjjmWdOjIzZFUjy+ku5LA4jB+KdKbzA= </w:t>
      </w:r>
    </w:p>
    <w:p w14:paraId="0871D5D6" w14:textId="2BB1C30E" w:rsidR="7EFAB9D6" w:rsidRDefault="5C5FE6C7" w:rsidP="5C5FE6C7">
      <w:pPr>
        <w:pStyle w:val="ListParagraph"/>
        <w:numPr>
          <w:ilvl w:val="0"/>
          <w:numId w:val="4"/>
        </w:numPr>
        <w:rPr>
          <w:rFonts w:eastAsiaTheme="minorEastAsia"/>
          <w:sz w:val="18"/>
          <w:szCs w:val="18"/>
        </w:rPr>
      </w:pPr>
      <w:r w:rsidRPr="5C5FE6C7">
        <w:rPr>
          <w:rFonts w:ascii="Menlo" w:eastAsia="Menlo" w:hAnsi="Menlo" w:cs="Menlo"/>
          <w:sz w:val="18"/>
          <w:szCs w:val="18"/>
        </w:rPr>
        <w:t xml:space="preserve">Post to </w:t>
      </w:r>
      <w:r w:rsidRPr="5C5FE6C7">
        <w:rPr>
          <w:rFonts w:ascii="Calibri" w:eastAsia="Calibri" w:hAnsi="Calibri" w:cs="Calibri"/>
          <w:sz w:val="18"/>
          <w:szCs w:val="18"/>
        </w:rPr>
        <w:t xml:space="preserve"> </w:t>
      </w:r>
      <w:hyperlink r:id="rId31">
        <w:r w:rsidRPr="5C5FE6C7">
          <w:rPr>
            <w:rStyle w:val="Hyperlink"/>
            <w:rFonts w:ascii="Menlo" w:eastAsia="Menlo" w:hAnsi="Menlo" w:cs="Menlo"/>
            <w:sz w:val="18"/>
            <w:szCs w:val="18"/>
          </w:rPr>
          <w:t>http://query.omnimarkettide.com:15660/rest/creatusermsg</w:t>
        </w:r>
      </w:hyperlink>
      <w:r w:rsidRPr="5C5FE6C7">
        <w:rPr>
          <w:rFonts w:ascii="Menlo" w:eastAsia="Menlo" w:hAnsi="Menlo" w:cs="Menlo"/>
          <w:sz w:val="18"/>
          <w:szCs w:val="18"/>
        </w:rPr>
        <w:t xml:space="preserve"> with</w:t>
      </w:r>
    </w:p>
    <w:p w14:paraId="22715BBE" w14:textId="16436C17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>-H "X-</w:t>
      </w:r>
      <w:proofErr w:type="spellStart"/>
      <w:r w:rsidRPr="7EFAB9D6">
        <w:rPr>
          <w:rFonts w:ascii="Menlo" w:eastAsia="Menlo" w:hAnsi="Menlo" w:cs="Menlo"/>
          <w:sz w:val="18"/>
          <w:szCs w:val="18"/>
        </w:rPr>
        <w:t>Auth</w:t>
      </w:r>
      <w:proofErr w:type="spellEnd"/>
      <w:r w:rsidRPr="7EFAB9D6">
        <w:rPr>
          <w:rFonts w:ascii="Menlo" w:eastAsia="Menlo" w:hAnsi="Menlo" w:cs="Menlo"/>
          <w:sz w:val="18"/>
          <w:szCs w:val="18"/>
        </w:rPr>
        <w:t xml:space="preserve">-Token: 8LwW+4p57oLgIjjmWdOjIzZFUjy+ku5LA4jB+KdKbzA="  </w:t>
      </w:r>
    </w:p>
    <w:p w14:paraId="61B1D9F6" w14:textId="4561ED5D" w:rsidR="7EFAB9D6" w:rsidRDefault="1A7DB4AB" w:rsidP="1A7DB4A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1A7DB4AB">
        <w:rPr>
          <w:rFonts w:ascii="Menlo" w:eastAsia="Menlo" w:hAnsi="Menlo" w:cs="Menlo"/>
          <w:sz w:val="18"/>
          <w:szCs w:val="18"/>
        </w:rPr>
        <w:lastRenderedPageBreak/>
        <w:t xml:space="preserve">Any token error will result in an error in </w:t>
      </w:r>
      <w:proofErr w:type="spellStart"/>
      <w:r w:rsidRPr="1A7DB4AB">
        <w:rPr>
          <w:rFonts w:ascii="Menlo" w:eastAsia="Menlo" w:hAnsi="Menlo" w:cs="Menlo"/>
          <w:sz w:val="18"/>
          <w:szCs w:val="18"/>
        </w:rPr>
        <w:t>HTTPResponse</w:t>
      </w:r>
      <w:proofErr w:type="spellEnd"/>
      <w:r w:rsidRPr="1A7DB4AB">
        <w:rPr>
          <w:rFonts w:ascii="Menlo" w:eastAsia="Menlo" w:hAnsi="Menlo" w:cs="Menlo"/>
          <w:sz w:val="18"/>
          <w:szCs w:val="18"/>
        </w:rPr>
        <w:t xml:space="preserve"> Header: X-Token-Valid: </w:t>
      </w:r>
      <w:proofErr w:type="spellStart"/>
      <w:r w:rsidRPr="1A7DB4AB">
        <w:rPr>
          <w:rFonts w:ascii="Menlo" w:eastAsia="Menlo" w:hAnsi="Menlo" w:cs="Menlo"/>
          <w:sz w:val="18"/>
          <w:szCs w:val="18"/>
        </w:rPr>
        <w:t>true|false</w:t>
      </w:r>
      <w:proofErr w:type="spellEnd"/>
    </w:p>
    <w:p w14:paraId="7E0EA9F7" w14:textId="0543279D" w:rsidR="7EFAB9D6" w:rsidRDefault="7EFAB9D6" w:rsidP="7EFAB9D6"/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114"/>
        <w:gridCol w:w="8236"/>
      </w:tblGrid>
      <w:tr w:rsidR="7EFAB9D6" w14:paraId="0E3844B8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CE16310" w14:textId="208CCF8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6B1F0754" w14:textId="72D4F609" w:rsidR="7EFAB9D6" w:rsidRDefault="001E718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32"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http://query.omnimarkettide.com:15660/rest</w:t>
              </w:r>
              <w:r w:rsidR="6F9EF6A6" w:rsidRPr="6F9EF6A6">
                <w:rPr>
                  <w:rStyle w:val="Hyperlink"/>
                </w:rPr>
                <w:t>/</w:t>
              </w:r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creatusermsg</w:t>
              </w:r>
            </w:hyperlink>
            <w:r w:rsidR="6F9EF6A6" w:rsidRPr="6F9EF6A6">
              <w:rPr>
                <w:rFonts w:ascii="Menlo" w:eastAsia="Menlo" w:hAnsi="Menlo" w:cs="Menlo"/>
                <w:sz w:val="18"/>
                <w:szCs w:val="18"/>
              </w:rPr>
              <w:t xml:space="preserve">  </w:t>
            </w:r>
          </w:p>
        </w:tc>
      </w:tr>
      <w:tr w:rsidR="7EFAB9D6" w14:paraId="5CA654CE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E2A748D" w14:textId="2B6C10B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5A948BF2" w14:textId="789E9F5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963F80B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D45E2AC" w14:textId="5B69EA8B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Header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72F3DFB4" w14:textId="2287D43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>X-Auth-</w:t>
            </w:r>
            <w:proofErr w:type="gramStart"/>
            <w:r w:rsidRPr="7EFAB9D6">
              <w:rPr>
                <w:rFonts w:ascii="Menlo" w:eastAsia="Menlo" w:hAnsi="Menlo" w:cs="Menlo"/>
                <w:sz w:val="18"/>
                <w:szCs w:val="18"/>
              </w:rPr>
              <w:t>Token:lEdcPbsfvT</w:t>
            </w:r>
            <w:proofErr w:type="gramEnd"/>
            <w:r w:rsidRPr="7EFAB9D6">
              <w:rPr>
                <w:rFonts w:ascii="Menlo" w:eastAsia="Menlo" w:hAnsi="Menlo" w:cs="Menlo"/>
                <w:sz w:val="18"/>
                <w:szCs w:val="18"/>
              </w:rPr>
              <w:t>4NkwxEgw8dM6gcCt3QVELX3Z/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VjzrjKbU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= </w:t>
            </w:r>
          </w:p>
          <w:p w14:paraId="7806AC72" w14:textId="36878041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Content-Type:application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>/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3035AF05" w14:textId="3C9D024E" w:rsidR="7EFAB9D6" w:rsidRDefault="6F9EF6A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6F9EF6A6">
              <w:rPr>
                <w:rFonts w:ascii="Menlo" w:eastAsia="Menlo" w:hAnsi="Menlo" w:cs="Menlo"/>
                <w:color w:val="FF0000"/>
                <w:sz w:val="18"/>
                <w:szCs w:val="18"/>
              </w:rPr>
              <w:t>Accept-Code:OMT</w:t>
            </w:r>
            <w:proofErr w:type="spellEnd"/>
          </w:p>
        </w:tc>
      </w:tr>
      <w:tr w:rsidR="7EFAB9D6" w14:paraId="36045CD4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8F1B364" w14:textId="20A7FAC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185C0B0D" w14:textId="0ABAC620" w:rsidR="7EFAB9D6" w:rsidRDefault="001E718D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3">
              <w:r w:rsidR="6E97C96D" w:rsidRPr="6E97C96D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{"name":"test1001","email":"t.liu@omnimarkettide.com","notes":"testnotehow</w:t>
              </w:r>
            </w:hyperlink>
            <w:r w:rsidR="6E97C96D" w:rsidRPr="6E97C96D">
              <w:rPr>
                <w:rFonts w:ascii="Menlo" w:eastAsia="Menlo" w:hAnsi="Menlo" w:cs="Menlo"/>
                <w:sz w:val="18"/>
                <w:szCs w:val="18"/>
              </w:rPr>
              <w:t xml:space="preserve"> are you doing22222.","datetime":"29/03/2016 10:22:22"} </w:t>
            </w:r>
          </w:p>
        </w:tc>
      </w:tr>
      <w:tr w:rsidR="7EFAB9D6" w14:paraId="50D12647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C38A344" w14:textId="513D4D29" w:rsidR="7EFAB9D6" w:rsidRDefault="7EFAB9D6" w:rsidP="7EFAB9D6">
            <w:r w:rsidRPr="7EFAB9D6">
              <w:rPr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363B1BA3" w14:textId="0DF9360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  <w:tr w:rsidR="7EFAB9D6" w14:paraId="6B16675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4BF038C" w14:textId="40DCE30E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677A2632" w14:textId="6ED58F0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{ </w:t>
            </w:r>
          </w:p>
          <w:p w14:paraId="6C7E0D37" w14:textId="677DEBA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"id": "570c4cb0e4b0af3f21d325d1", </w:t>
            </w:r>
          </w:p>
          <w:p w14:paraId="22D1497C" w14:textId="128FE05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"name": "test1001", </w:t>
            </w:r>
          </w:p>
          <w:p w14:paraId="22A7ECB9" w14:textId="29DDDAE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"email": "</w:t>
            </w:r>
            <w:hyperlink r:id="rId34">
              <w:r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t.liu@omnimarkettide.com</w:t>
              </w:r>
            </w:hyperlink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484FCEBE" w14:textId="78D3595B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"notes":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testnotehow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are you doing22222.", </w:t>
            </w:r>
          </w:p>
          <w:p w14:paraId="5A343F54" w14:textId="51A66CE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"29/03/2016 10:22:22", </w:t>
            </w:r>
          </w:p>
          <w:p w14:paraId="5494E041" w14:textId="5665627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"status": 1 </w:t>
            </w:r>
          </w:p>
          <w:p w14:paraId="71D8575F" w14:textId="38B3D87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} </w:t>
            </w:r>
          </w:p>
          <w:p w14:paraId="0826F09E" w14:textId="72D66BC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07247BFB" w14:textId="42D88481" w:rsidR="7EFAB9D6" w:rsidRDefault="7EFAB9D6" w:rsidP="7EFAB9D6">
      <w:pPr>
        <w:spacing w:line="360" w:lineRule="auto"/>
      </w:pPr>
    </w:p>
    <w:p w14:paraId="41FE0937" w14:textId="672E0660" w:rsidR="7EFAB9D6" w:rsidRDefault="1A7DB4AB" w:rsidP="007B2489">
      <w:pPr>
        <w:pStyle w:val="Heading4"/>
        <w:numPr>
          <w:ilvl w:val="0"/>
          <w:numId w:val="25"/>
        </w:numPr>
      </w:pPr>
      <w:bookmarkStart w:id="23" w:name="_Toc460331383"/>
      <w:proofErr w:type="spellStart"/>
      <w:r>
        <w:t>Agm</w:t>
      </w:r>
      <w:proofErr w:type="spellEnd"/>
      <w:r w:rsidR="005701C0">
        <w:t xml:space="preserve"> Get</w:t>
      </w:r>
      <w:r>
        <w:t xml:space="preserve"> Question History</w:t>
      </w:r>
      <w:bookmarkEnd w:id="23"/>
    </w:p>
    <w:tbl>
      <w:tblPr>
        <w:tblStyle w:val="GridTable1Light-Accent1"/>
        <w:tblW w:w="0" w:type="auto"/>
        <w:tblLook w:val="04A0" w:firstRow="1" w:lastRow="0" w:firstColumn="1" w:lastColumn="0" w:noHBand="0" w:noVBand="1"/>
        <w:tblCaption w:val=""/>
        <w:tblDescription w:val=""/>
      </w:tblPr>
      <w:tblGrid>
        <w:gridCol w:w="2020"/>
        <w:gridCol w:w="7330"/>
      </w:tblGrid>
      <w:tr w:rsidR="7EFAB9D6" w14:paraId="7014BC55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7735EB8" w14:textId="59F6796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21F7413" w14:textId="6741C9E8" w:rsidR="7EFAB9D6" w:rsidRDefault="001E718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35"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http://query.omnimarkettide.com:15660/agm</w:t>
              </w:r>
              <w:r w:rsidR="6F9EF6A6" w:rsidRPr="6F9EF6A6">
                <w:rPr>
                  <w:rStyle w:val="Hyperlink"/>
                </w:rPr>
                <w:t>/</w:t>
              </w:r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getuserhistmsg</w:t>
              </w:r>
            </w:hyperlink>
            <w:r w:rsidR="6F9EF6A6" w:rsidRPr="6F9EF6A6">
              <w:rPr>
                <w:rFonts w:ascii="Menlo" w:eastAsia="Menlo" w:hAnsi="Menlo" w:cs="Menlo"/>
                <w:sz w:val="18"/>
                <w:szCs w:val="18"/>
              </w:rPr>
              <w:t xml:space="preserve">  </w:t>
            </w:r>
          </w:p>
        </w:tc>
      </w:tr>
      <w:tr w:rsidR="7EFAB9D6" w14:paraId="2B13436F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3A4A063" w14:textId="7B2C4302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5B023D5" w14:textId="534EABA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Post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F9EF6A6" w14:paraId="55E82F55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631BB7B" w14:textId="48CA2997" w:rsidR="6F9EF6A6" w:rsidRDefault="6F9EF6A6" w:rsidP="6F9EF6A6">
            <w:r w:rsidRPr="6F9EF6A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Header</w:t>
            </w:r>
          </w:p>
        </w:tc>
        <w:tc>
          <w:tcPr>
            <w:tcW w:w="7335" w:type="dxa"/>
          </w:tcPr>
          <w:p w14:paraId="334555FB" w14:textId="731972F6" w:rsidR="6F9EF6A6" w:rsidRDefault="6F9EF6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6F9EF6A6">
              <w:rPr>
                <w:rFonts w:ascii="Menlo" w:eastAsia="Menlo" w:hAnsi="Menlo" w:cs="Menlo"/>
                <w:color w:val="FF0000"/>
                <w:sz w:val="18"/>
                <w:szCs w:val="18"/>
              </w:rPr>
              <w:t>Accept-Code:OMT</w:t>
            </w:r>
            <w:proofErr w:type="spellEnd"/>
          </w:p>
        </w:tc>
      </w:tr>
      <w:tr w:rsidR="7EFAB9D6" w14:paraId="5D4041D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23C38CB" w14:textId="704F1444" w:rsidR="7EFAB9D6" w:rsidRDefault="6F9EF6A6" w:rsidP="7EFAB9D6">
            <w:r w:rsidRPr="6F9EF6A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6F9EF6A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40122E34" w14:textId="37A1A5D1" w:rsidR="7EFAB9D6" w:rsidRDefault="001E718D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6"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rick.dennis01@gmail.com</w:t>
              </w:r>
              <w:r w:rsidR="7EFAB9D6" w:rsidRPr="7EFAB9D6">
                <w:rPr>
                  <w:rStyle w:val="Hyperlink"/>
                  <w:rFonts w:ascii="Menlo" w:eastAsia="Menlo" w:hAnsi="Menlo" w:cs="Menlo"/>
                  <w:color w:val="FF0000"/>
                  <w:sz w:val="18"/>
                  <w:szCs w:val="18"/>
                </w:rPr>
                <w:t>,</w:t>
              </w:r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r@gmail.com</w:t>
              </w:r>
            </w:hyperlink>
            <w:r w:rsidR="7EFAB9D6"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38EE35E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8716EBB" w14:textId="33254D24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Content-type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4E41A77B" w14:textId="1CBD28D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text </w:t>
            </w:r>
          </w:p>
        </w:tc>
      </w:tr>
      <w:tr w:rsidR="7EFAB9D6" w14:paraId="65E5C77A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94F16CE" w14:textId="7617C961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2F617B23" w14:textId="0B799160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2EAE4936" w14:textId="7380555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[ </w:t>
            </w:r>
          </w:p>
          <w:p w14:paraId="402F2FBE" w14:textId="1F83F2D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74D05A80" w14:textId="5AF31F7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"email": "</w:t>
            </w:r>
            <w:hyperlink r:id="rId37">
              <w:r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r@gmail.com</w:t>
              </w:r>
            </w:hyperlink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586EEB0E" w14:textId="78F90F2D" w:rsidR="7EFAB9D6" w:rsidRDefault="654C4809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654C4809">
              <w:rPr>
                <w:rFonts w:ascii="Menlo" w:eastAsia="Menlo" w:hAnsi="Menlo" w:cs="Menlo"/>
                <w:sz w:val="18"/>
                <w:szCs w:val="18"/>
              </w:rPr>
              <w:t>messageList</w:t>
            </w:r>
            <w:proofErr w:type="spellEnd"/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": [ </w:t>
            </w:r>
          </w:p>
          <w:p w14:paraId="76727832" w14:textId="277672D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7FC0FCC4" w14:textId="208D6975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    "message": "This is long question that has lots of characters and more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banteriusmatter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in the content. This should show up in a single or multiple lines.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Letssee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how it goes. ", </w:t>
            </w:r>
          </w:p>
          <w:p w14:paraId="2FE80DB5" w14:textId="5D608D1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53592E44" w14:textId="63A8395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"04/04/2016 10:45:00" </w:t>
            </w:r>
          </w:p>
          <w:p w14:paraId="61822763" w14:textId="149EF32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}, </w:t>
            </w:r>
          </w:p>
          <w:p w14:paraId="748E5029" w14:textId="5D3142D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62DE9866" w14:textId="0F54CBE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"message": "Robin's test message", </w:t>
            </w:r>
          </w:p>
          <w:p w14:paraId="66690ED8" w14:textId="5AA85A8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745E66AB" w14:textId="3B96F6B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"11/04/2016 11:34:06" </w:t>
            </w:r>
          </w:p>
          <w:p w14:paraId="5B626D21" w14:textId="351CBF2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 </w:t>
            </w:r>
          </w:p>
          <w:p w14:paraId="636998EE" w14:textId="4192EB5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] </w:t>
            </w:r>
          </w:p>
          <w:p w14:paraId="0BB0EA27" w14:textId="6614BBB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}, </w:t>
            </w:r>
          </w:p>
          <w:p w14:paraId="2EC9735D" w14:textId="5C52341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10E261B0" w14:textId="505B292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"email": "</w:t>
            </w:r>
            <w:hyperlink r:id="rId38">
              <w:r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r@gmail.com</w:t>
              </w:r>
            </w:hyperlink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3639CC67" w14:textId="101DF6B4" w:rsidR="7EFAB9D6" w:rsidRDefault="654C4809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654C4809">
              <w:rPr>
                <w:rFonts w:ascii="Menlo" w:eastAsia="Menlo" w:hAnsi="Menlo" w:cs="Menlo"/>
                <w:sz w:val="18"/>
                <w:szCs w:val="18"/>
              </w:rPr>
              <w:t>messageList</w:t>
            </w:r>
            <w:proofErr w:type="spellEnd"/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": [ </w:t>
            </w:r>
          </w:p>
          <w:p w14:paraId="7048C436" w14:textId="306687C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782A1884" w14:textId="5E82D5B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    "message": "This is long question that has lots of characters and more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banteriusmatter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in the content. This should show up in a single or multiple lines.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Letssee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how it goes. ", </w:t>
            </w:r>
          </w:p>
          <w:p w14:paraId="003F0EED" w14:textId="256B546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43990CFF" w14:textId="6B5D674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"04/04/2016 10:45:00" </w:t>
            </w:r>
          </w:p>
          <w:p w14:paraId="79F1AFFF" w14:textId="5C9DDE9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}, </w:t>
            </w:r>
          </w:p>
          <w:p w14:paraId="5D0DF909" w14:textId="24BA0E9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lastRenderedPageBreak/>
              <w:t xml:space="preserve">       { </w:t>
            </w:r>
          </w:p>
          <w:p w14:paraId="3D86B94F" w14:textId="54CEFD4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"message":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Sda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30EAA07B" w14:textId="0C8DB3D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2EE975E4" w14:textId="236CFC3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"11/04/2016 11:16:50" </w:t>
            </w:r>
          </w:p>
          <w:p w14:paraId="707D6CCE" w14:textId="3D78356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}, </w:t>
            </w:r>
          </w:p>
          <w:p w14:paraId="4806E678" w14:textId="4890C89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575B228C" w14:textId="286B206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"message": "Robin's test message", </w:t>
            </w:r>
          </w:p>
          <w:p w14:paraId="04FF5E8D" w14:textId="614208E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5B1F7F65" w14:textId="4815747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"11/04/2016 11:34:06" </w:t>
            </w:r>
          </w:p>
          <w:p w14:paraId="58DD416A" w14:textId="4EE9DED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 </w:t>
            </w:r>
          </w:p>
          <w:p w14:paraId="11B7B40B" w14:textId="708FCBE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] </w:t>
            </w:r>
          </w:p>
          <w:p w14:paraId="44132634" w14:textId="31762E2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 </w:t>
            </w:r>
          </w:p>
          <w:p w14:paraId="78745237" w14:textId="3E1CF4F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] </w:t>
            </w:r>
          </w:p>
          <w:p w14:paraId="5C4419C2" w14:textId="37DD5E0B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3D656924" w14:textId="7304B629" w:rsidR="7EFAB9D6" w:rsidRDefault="005701C0" w:rsidP="007B2489">
      <w:pPr>
        <w:pStyle w:val="Heading4"/>
        <w:numPr>
          <w:ilvl w:val="0"/>
          <w:numId w:val="25"/>
        </w:numPr>
      </w:pPr>
      <w:bookmarkStart w:id="24" w:name="_Toc460331384"/>
      <w:proofErr w:type="gramStart"/>
      <w:r>
        <w:lastRenderedPageBreak/>
        <w:t xml:space="preserve">Get </w:t>
      </w:r>
      <w:r w:rsidR="7EFAB9D6" w:rsidRPr="007B2489">
        <w:t xml:space="preserve"> Top</w:t>
      </w:r>
      <w:proofErr w:type="gramEnd"/>
      <w:r w:rsidR="7EFAB9D6" w:rsidRPr="007B2489">
        <w:t xml:space="preserve"> </w:t>
      </w:r>
      <w:r>
        <w:t xml:space="preserve">10 </w:t>
      </w:r>
      <w:r w:rsidR="7EFAB9D6" w:rsidRPr="007B2489">
        <w:t>for gains &amp; declines</w:t>
      </w:r>
      <w:bookmarkEnd w:id="24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7EFAB9D6" w14:paraId="09660788" w14:textId="77777777" w:rsidTr="7EFAB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289DFF06" w14:textId="1467B10E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1D64D2BD" w14:textId="49DF7EA0" w:rsidR="7EFAB9D6" w:rsidRDefault="001E718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39">
              <w:r w:rsidR="7EFAB9D6"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http://query.omnimarkettide.com:15660/</w:t>
              </w:r>
              <w:r w:rsidR="7EFAB9D6" w:rsidRPr="7EFAB9D6">
                <w:rPr>
                  <w:rStyle w:val="Hyperlink"/>
                  <w:rFonts w:ascii="Monaco" w:eastAsia="Monaco" w:hAnsi="Monaco" w:cs="Monaco"/>
                  <w:b w:val="0"/>
                  <w:bCs w:val="0"/>
                  <w:color w:val="3933FF"/>
                  <w:sz w:val="18"/>
                  <w:szCs w:val="18"/>
                </w:rPr>
                <w:t>asxdata/all</w:t>
              </w:r>
            </w:hyperlink>
            <w:r w:rsidR="7EFAB9D6" w:rsidRPr="7EFAB9D6">
              <w:rPr>
                <w:rFonts w:ascii="Monaco" w:eastAsia="Monaco" w:hAnsi="Monaco" w:cs="Monaco"/>
                <w:b w:val="0"/>
                <w:bCs w:val="0"/>
                <w:color w:val="3933FF"/>
                <w:sz w:val="18"/>
                <w:szCs w:val="18"/>
              </w:rPr>
              <w:t xml:space="preserve"> </w:t>
            </w:r>
            <w:r w:rsidR="7EFAB9D6" w:rsidRPr="7EFAB9D6">
              <w:rPr>
                <w:rFonts w:ascii="Monaco" w:eastAsia="Monaco" w:hAnsi="Monaco" w:cs="Monaco"/>
                <w:sz w:val="18"/>
                <w:szCs w:val="18"/>
              </w:rPr>
              <w:t xml:space="preserve"> </w:t>
            </w:r>
          </w:p>
        </w:tc>
      </w:tr>
      <w:tr w:rsidR="7EFAB9D6" w14:paraId="4A4CD06E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28CE4CBF" w14:textId="2F46F587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699B280B" w14:textId="1D7FA87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5D8061C2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19696C2E" w14:textId="1BF0DA9D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287D755B" w14:textId="5890F8D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Nil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C5556B8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73D85073" w14:textId="277C5756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73A079D6" w14:textId="1978BA6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inline distT="0" distB="0" distL="0" distR="0" wp14:anchorId="08F07B45" wp14:editId="7E8E86E1">
                  <wp:extent cx="4572000" cy="3724275"/>
                  <wp:effectExtent l="0" t="0" r="0" b="0"/>
                  <wp:docPr id="1082654625" name="picture" title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  <w:p w14:paraId="475C96E3" w14:textId="35EF665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1DB77A10" w14:textId="11190011" w:rsidR="7EFAB9D6" w:rsidRDefault="005701C0" w:rsidP="007B2489">
      <w:pPr>
        <w:pStyle w:val="Heading4"/>
        <w:numPr>
          <w:ilvl w:val="0"/>
          <w:numId w:val="25"/>
        </w:numPr>
      </w:pPr>
      <w:bookmarkStart w:id="25" w:name="_Toc460331385"/>
      <w:r>
        <w:t>Get</w:t>
      </w:r>
      <w:r w:rsidR="7EFAB9D6" w:rsidRPr="007B2489">
        <w:t xml:space="preserve"> Top 5 </w:t>
      </w:r>
      <w:r>
        <w:t>of</w:t>
      </w:r>
      <w:r w:rsidR="7EFAB9D6" w:rsidRPr="007B2489">
        <w:t xml:space="preserve"> gains</w:t>
      </w:r>
      <w:bookmarkEnd w:id="25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717"/>
        <w:gridCol w:w="7633"/>
      </w:tblGrid>
      <w:tr w:rsidR="7EFAB9D6" w14:paraId="5AF237A8" w14:textId="77777777" w:rsidTr="7EFAB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1B2C1D14" w14:textId="46E60B49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3C32D5DA" w14:textId="22F946D1" w:rsidR="7EFAB9D6" w:rsidRDefault="001E718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1">
              <w:r w:rsidR="7EFAB9D6"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http://query.omnimarkettide.com:15660/asxdata/gains</w:t>
              </w:r>
            </w:hyperlink>
            <w:r w:rsidR="7EFAB9D6" w:rsidRPr="7EFAB9D6">
              <w:rPr>
                <w:rFonts w:ascii="Menlo" w:eastAsia="Menlo" w:hAnsi="Menlo" w:cs="Menlo"/>
                <w:sz w:val="18"/>
                <w:szCs w:val="18"/>
              </w:rPr>
              <w:t xml:space="preserve">  </w:t>
            </w:r>
          </w:p>
        </w:tc>
      </w:tr>
      <w:tr w:rsidR="7EFAB9D6" w14:paraId="1B3D7A09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2BA6A937" w14:textId="16AB6BF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4315FCBA" w14:textId="2F2B4F4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78DB345C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2E57A5F8" w14:textId="43B0FA2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7279D002" w14:textId="5078CCF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Nil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2C0A4656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573DCAC0" w14:textId="1612CD1F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605EEAF2" w14:textId="032790F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</w:p>
          <w:p w14:paraId="58B3B2BA" w14:textId="029D17E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29EBC56" wp14:editId="5A692C52">
                  <wp:extent cx="4572000" cy="3533775"/>
                  <wp:effectExtent l="0" t="0" r="0" b="0"/>
                  <wp:docPr id="1046104442" name="picture" title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  <w:p w14:paraId="406E4150" w14:textId="519BFED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219CAC19" w14:textId="2FA42369" w:rsidR="7EFAB9D6" w:rsidRDefault="005701C0" w:rsidP="007B2489">
      <w:pPr>
        <w:pStyle w:val="Heading4"/>
        <w:numPr>
          <w:ilvl w:val="0"/>
          <w:numId w:val="25"/>
        </w:numPr>
      </w:pPr>
      <w:bookmarkStart w:id="26" w:name="_Toc460331386"/>
      <w:r>
        <w:lastRenderedPageBreak/>
        <w:t>Get</w:t>
      </w:r>
      <w:r w:rsidR="7EFAB9D6" w:rsidRPr="007B2489">
        <w:t xml:space="preserve"> Top 5 </w:t>
      </w:r>
      <w:r>
        <w:t xml:space="preserve">of </w:t>
      </w:r>
      <w:r w:rsidRPr="007B2489">
        <w:t>declines</w:t>
      </w:r>
      <w:bookmarkEnd w:id="26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7EFAB9D6" w14:paraId="516D8EC5" w14:textId="77777777" w:rsidTr="7EFAB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801ABC2" w14:textId="2B25D165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0F3779C" w14:textId="0912BE52" w:rsidR="7EFAB9D6" w:rsidRDefault="001E718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3">
              <w:r w:rsidR="7EFAB9D6"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http://query.omnimarkettide.com:15660/</w:t>
              </w:r>
              <w:r w:rsidR="7EFAB9D6" w:rsidRPr="7EFAB9D6">
                <w:rPr>
                  <w:rStyle w:val="Hyperlink"/>
                  <w:color w:val="0563C1"/>
                  <w:sz w:val="18"/>
                  <w:szCs w:val="18"/>
                </w:rPr>
                <w:t>asxdata/declines</w:t>
              </w:r>
            </w:hyperlink>
            <w:r w:rsidR="7EFAB9D6" w:rsidRPr="7EFAB9D6">
              <w:rPr>
                <w:sz w:val="18"/>
                <w:szCs w:val="18"/>
              </w:rPr>
              <w:t xml:space="preserve">  </w:t>
            </w:r>
          </w:p>
        </w:tc>
      </w:tr>
      <w:tr w:rsidR="7EFAB9D6" w14:paraId="1E3B0B57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1C4B28B" w14:textId="51B1807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D056AB9" w14:textId="4DD2CEA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3907637C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E5105CD" w14:textId="1239CA20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936B939" w14:textId="2D77153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Nil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A3361C3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809CF9A" w14:textId="3F896C92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B061E39" w14:textId="4BABA2C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1F981A5F" w14:textId="6B5B751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inline distT="0" distB="0" distL="0" distR="0" wp14:anchorId="5794761F" wp14:editId="7364FC97">
                  <wp:extent cx="4572000" cy="2647950"/>
                  <wp:effectExtent l="0" t="0" r="0" b="0"/>
                  <wp:docPr id="950799374" name="picture" title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BA7093B" w14:textId="339F89D0" w:rsidR="7EFAB9D6" w:rsidRDefault="005701C0" w:rsidP="007B2489">
      <w:pPr>
        <w:pStyle w:val="Heading4"/>
        <w:numPr>
          <w:ilvl w:val="0"/>
          <w:numId w:val="25"/>
        </w:numPr>
      </w:pPr>
      <w:bookmarkStart w:id="27" w:name="_Toc460331387"/>
      <w:r>
        <w:t xml:space="preserve">Post </w:t>
      </w:r>
      <w:r w:rsidR="7EFAB9D6" w:rsidRPr="007B2489">
        <w:t>Sending Emails</w:t>
      </w:r>
      <w:bookmarkEnd w:id="27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7EFAB9D6" w14:paraId="7AAFBC45" w14:textId="77777777" w:rsidTr="2C86FB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0A0A851" w14:textId="2B25D165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91AB0A1" w14:textId="3A05E61A" w:rsidR="7EFAB9D6" w:rsidRDefault="001E718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5">
              <w:r w:rsidR="7EFAB9D6" w:rsidRPr="7EFAB9D6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http://query.omnimarkettide.com:15660/agm/sendmailcfm</w:t>
              </w:r>
            </w:hyperlink>
            <w:r w:rsidR="7EFAB9D6" w:rsidRPr="7EFAB9D6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7EFAB9D6" w:rsidRPr="7EFAB9D6">
              <w:rPr>
                <w:sz w:val="18"/>
                <w:szCs w:val="18"/>
              </w:rPr>
              <w:t xml:space="preserve"> </w:t>
            </w:r>
          </w:p>
        </w:tc>
      </w:tr>
      <w:tr w:rsidR="7EFAB9D6" w14:paraId="600BB8AD" w14:textId="77777777" w:rsidTr="2C86F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5FC791A" w14:textId="51B1807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74C8DCA" w14:textId="61CCDB4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6102948C" w14:textId="77777777" w:rsidTr="2C86F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A84648A" w14:textId="22CB994E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EAD430F" w14:textId="58FDA2ED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0B77D05C" w14:textId="04FC249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[{"email":"t.liu@omnimarkettide.com","number":"TESTNUMBER123"}] </w:t>
            </w:r>
          </w:p>
        </w:tc>
      </w:tr>
      <w:tr w:rsidR="7EFAB9D6" w14:paraId="7F556D2B" w14:textId="77777777" w:rsidTr="2C86F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7DDAF7D" w14:textId="21A7A829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719C737" w14:textId="0C3293C0" w:rsidR="7EFAB9D6" w:rsidRDefault="7EFAB9D6" w:rsidP="7EFAB9D6">
            <w:r w:rsidRPr="7EFAB9D6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B33A550" w14:textId="33B759A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777A7F2E" wp14:editId="3A4E1F95">
                  <wp:extent cx="4572000" cy="2571750"/>
                  <wp:effectExtent l="0" t="0" r="0" b="0"/>
                  <wp:docPr id="13344493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DBF67" w14:textId="4B00F1E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59224A7C" w14:textId="1DC0558A" w:rsidR="2C86FB9B" w:rsidRDefault="2C86FB9B" w:rsidP="007B2489">
      <w:pPr>
        <w:pStyle w:val="Heading4"/>
        <w:numPr>
          <w:ilvl w:val="0"/>
          <w:numId w:val="25"/>
        </w:numPr>
      </w:pPr>
      <w:bookmarkStart w:id="28" w:name="_Toc460331388"/>
      <w:r w:rsidRPr="009938B7">
        <w:t>Set</w:t>
      </w:r>
      <w:r w:rsidRPr="007B2489">
        <w:t xml:space="preserve"> User online status</w:t>
      </w:r>
      <w:bookmarkEnd w:id="28"/>
    </w:p>
    <w:tbl>
      <w:tblPr>
        <w:tblStyle w:val="GridTable1Light-Accent1"/>
        <w:tblW w:w="0" w:type="auto"/>
        <w:tblLook w:val="04A0" w:firstRow="1" w:lastRow="0" w:firstColumn="1" w:lastColumn="0" w:noHBand="0" w:noVBand="1"/>
        <w:tblCaption w:val=""/>
        <w:tblDescription w:val=""/>
      </w:tblPr>
      <w:tblGrid>
        <w:gridCol w:w="1934"/>
        <w:gridCol w:w="7416"/>
      </w:tblGrid>
      <w:tr w:rsidR="2C86FB9B" w14:paraId="78697D7E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E15A1F8" w14:textId="2B25D165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6E50FC5" w14:textId="4D81B8AF" w:rsidR="2C86FB9B" w:rsidRDefault="001E718D" w:rsidP="2C86FB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7">
              <w:r w:rsidR="2C86FB9B" w:rsidRPr="2C86FB9B">
                <w:rPr>
                  <w:rFonts w:ascii="Calibri" w:eastAsia="Calibri" w:hAnsi="Calibri" w:cs="Calibri"/>
                  <w:color w:val="0563C1"/>
                  <w:sz w:val="18"/>
                  <w:szCs w:val="18"/>
                  <w:u w:val="single"/>
                </w:rPr>
                <w:t>http://query.omnimarkettide.com:15660/status/setuserstatus</w:t>
              </w:r>
            </w:hyperlink>
            <w:r w:rsidR="2C86FB9B" w:rsidRPr="2C86FB9B">
              <w:rPr>
                <w:sz w:val="18"/>
                <w:szCs w:val="18"/>
              </w:rPr>
              <w:t xml:space="preserve">  </w:t>
            </w:r>
          </w:p>
        </w:tc>
      </w:tr>
      <w:tr w:rsidR="2C86FB9B" w14:paraId="261A1A9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1E2D002" w14:textId="51B18078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FE96541" w14:textId="61CCDB44" w:rsidR="2C86FB9B" w:rsidRDefault="2C86FB9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F9EF6A6" w14:paraId="6BAF35DD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79642B0" w14:textId="3908187C" w:rsidR="6F9EF6A6" w:rsidRDefault="6F9EF6A6" w:rsidP="6F9EF6A6">
            <w:r w:rsidRPr="6F9EF6A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Header</w:t>
            </w:r>
          </w:p>
        </w:tc>
        <w:tc>
          <w:tcPr>
            <w:tcW w:w="7335" w:type="dxa"/>
          </w:tcPr>
          <w:p w14:paraId="22DFF88B" w14:textId="4E97F2D3" w:rsidR="6F9EF6A6" w:rsidRDefault="6F9EF6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6F9EF6A6">
              <w:rPr>
                <w:rFonts w:ascii="Menlo" w:eastAsia="Menlo" w:hAnsi="Menlo" w:cs="Menlo"/>
                <w:color w:val="FF0000"/>
                <w:sz w:val="18"/>
                <w:szCs w:val="18"/>
              </w:rPr>
              <w:t>Accept-Code:OMT</w:t>
            </w:r>
            <w:proofErr w:type="spellEnd"/>
          </w:p>
        </w:tc>
      </w:tr>
      <w:tr w:rsidR="2C86FB9B" w14:paraId="476452E8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E85D385" w14:textId="22CB994E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232F70B6" w14:textId="58FDA2ED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F5F06C5" w14:textId="45A9FFFC" w:rsidR="2C86FB9B" w:rsidRDefault="1A7DB4A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color w:val="2C2D30"/>
                <w:sz w:val="18"/>
                <w:szCs w:val="18"/>
              </w:rPr>
              <w:t>{"emailid":"</w:t>
            </w:r>
            <w:hyperlink r:id="rId48">
              <w:r w:rsidRPr="1A7DB4AB">
                <w:rPr>
                  <w:rStyle w:val="Hyperlink"/>
                  <w:rFonts w:ascii="Menlo" w:eastAsia="Menlo" w:hAnsi="Menlo" w:cs="Menlo"/>
                  <w:color w:val="2A80B9"/>
                  <w:sz w:val="18"/>
                  <w:szCs w:val="18"/>
                </w:rPr>
                <w:t>r@omt.com</w:t>
              </w:r>
            </w:hyperlink>
            <w:r w:rsidRPr="1A7DB4AB">
              <w:rPr>
                <w:rFonts w:ascii="Menlo" w:eastAsia="Menlo" w:hAnsi="Menlo" w:cs="Menlo"/>
                <w:color w:val="2C2D30"/>
                <w:sz w:val="18"/>
                <w:szCs w:val="18"/>
              </w:rPr>
              <w:t>","status":1, "time":""}</w:t>
            </w:r>
          </w:p>
        </w:tc>
      </w:tr>
      <w:tr w:rsidR="2C86FB9B" w14:paraId="1850F20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97DEC25" w14:textId="21A7A829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6008A81" w14:textId="0C3293C0" w:rsidR="2C86FB9B" w:rsidRDefault="2C86FB9B" w:rsidP="2C86FB9B">
            <w:r w:rsidRPr="2C86FB9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2C86FB9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00EFDA31" w14:textId="0DD371F6" w:rsidR="2C86FB9B" w:rsidRDefault="2C86FB9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E8A8B85" wp14:editId="5CB0D70F">
                  <wp:extent cx="4572000" cy="3400425"/>
                  <wp:effectExtent l="0" t="0" r="0" b="0"/>
                  <wp:docPr id="94815465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18B55" w14:textId="4B00F1E4" w:rsidR="2C86FB9B" w:rsidRDefault="2C86FB9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62E02995" w14:textId="0484AC76" w:rsidR="71F61307" w:rsidRDefault="71F61307" w:rsidP="007B2489">
      <w:pPr>
        <w:pStyle w:val="Heading4"/>
        <w:numPr>
          <w:ilvl w:val="0"/>
          <w:numId w:val="25"/>
        </w:numPr>
      </w:pPr>
      <w:bookmarkStart w:id="29" w:name="_Toc460331389"/>
      <w:r w:rsidRPr="007B2489">
        <w:t xml:space="preserve">Get </w:t>
      </w:r>
      <w:r w:rsidR="005701C0">
        <w:t xml:space="preserve">Single </w:t>
      </w:r>
      <w:r w:rsidRPr="007B2489">
        <w:t>Chart History by Type</w:t>
      </w:r>
      <w:bookmarkEnd w:id="29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21"/>
        <w:gridCol w:w="7329"/>
      </w:tblGrid>
      <w:tr w:rsidR="71F61307" w14:paraId="6B876CC9" w14:textId="77777777" w:rsidTr="6E97C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621E982" w14:textId="2B25D165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E9158AA" w14:textId="77C43401" w:rsidR="71F61307" w:rsidRDefault="001E718D" w:rsidP="71F613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0">
              <w:r w:rsidR="71F61307" w:rsidRPr="71F61307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71F61307" w:rsidRPr="71F61307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wssocket/charthistory</w:t>
              </w:r>
            </w:hyperlink>
            <w:r w:rsidR="71F61307" w:rsidRPr="71F61307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71F61307" w:rsidRPr="71F61307">
              <w:rPr>
                <w:sz w:val="18"/>
                <w:szCs w:val="18"/>
              </w:rPr>
              <w:t xml:space="preserve">  </w:t>
            </w:r>
          </w:p>
        </w:tc>
      </w:tr>
      <w:tr w:rsidR="71F61307" w14:paraId="6B39ADED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EDBFBA1" w14:textId="51B18078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02FD9E2" w14:textId="61CCDB44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1F61307" w14:paraId="11E0F9C0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25F604F" w14:textId="22CB994E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353AF876" w14:textId="18DD3B28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(</w:t>
            </w:r>
            <w:proofErr w:type="spellStart"/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2CA3A4AA" w14:textId="44126230" w:rsidR="71F61307" w:rsidRDefault="6E97C96D" w:rsidP="71F61307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2405464C" w14:textId="2A636DAA" w:rsidR="71F61307" w:rsidRDefault="0ECA7289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lastRenderedPageBreak/>
              <w:t>{"code":"TLS","type":"1M"}</w:t>
            </w:r>
          </w:p>
          <w:p w14:paraId="6090BD0F" w14:textId="07D9FD80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9B97AC" w14:textId="11BA2F6E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71F61307" w14:paraId="337B751A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A59B904" w14:textId="21A7A829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66E151B4" w14:textId="0C3293C0" w:rsidR="71F61307" w:rsidRDefault="71F61307" w:rsidP="71F61307">
            <w:r w:rsidRPr="71F61307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71F61307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CABC903" w14:textId="171ADB27" w:rsidR="71F61307" w:rsidRDefault="0ECA7289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="71F61307">
              <w:rPr>
                <w:noProof/>
                <w:lang w:eastAsia="zh-CN"/>
              </w:rPr>
              <w:drawing>
                <wp:inline distT="0" distB="0" distL="0" distR="0" wp14:anchorId="6197DD26" wp14:editId="67FC5C48">
                  <wp:extent cx="3648075" cy="4572000"/>
                  <wp:effectExtent l="0" t="0" r="0" b="0"/>
                  <wp:docPr id="28320484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69F06" w14:textId="4B00F1E4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1F61307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2C69D3EE" w14:textId="640D2712" w:rsidR="71F61307" w:rsidRDefault="71F61307" w:rsidP="71F61307"/>
    <w:p w14:paraId="7D016C89" w14:textId="774E1947" w:rsidR="0ECA7289" w:rsidRDefault="1A7DB4AB" w:rsidP="007B2489">
      <w:pPr>
        <w:pStyle w:val="Heading4"/>
        <w:numPr>
          <w:ilvl w:val="0"/>
          <w:numId w:val="25"/>
        </w:numPr>
      </w:pPr>
      <w:bookmarkStart w:id="30" w:name="_Toc460331390"/>
      <w:r w:rsidRPr="007B2489">
        <w:t>Get Share</w:t>
      </w:r>
      <w:r w:rsidR="005701C0">
        <w:t xml:space="preserve"> </w:t>
      </w:r>
      <w:r w:rsidRPr="007B2489">
        <w:t>Price by different markets</w:t>
      </w:r>
      <w:bookmarkEnd w:id="30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64"/>
        <w:gridCol w:w="7386"/>
      </w:tblGrid>
      <w:tr w:rsidR="0ECA7289" w14:paraId="10E15CE9" w14:textId="77777777" w:rsidTr="0ECA72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A02DADA" w14:textId="2B25D165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19AE607" w14:textId="0C547A37" w:rsidR="0ECA7289" w:rsidRDefault="001E718D" w:rsidP="0ECA7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2">
              <w:r w:rsidR="0ECA7289" w:rsidRPr="0ECA7289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0ECA7289" w:rsidRPr="0ECA7289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difmarket/wssrequestcode</w:t>
              </w:r>
            </w:hyperlink>
            <w:r w:rsidR="0ECA7289" w:rsidRPr="0ECA7289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0ECA7289" w14:paraId="010B02BB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282888B" w14:textId="51B1807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96FC1EA" w14:textId="61CCDB4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0ECA7289" w14:paraId="0EC3130A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B6486BB" w14:textId="22CB994E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76ACA346" w14:textId="18DD3B2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099F075C" w14:textId="78157D9D" w:rsidR="0ECA7289" w:rsidRDefault="0ECA7289" w:rsidP="0ECA7289"/>
        </w:tc>
        <w:tc>
          <w:tcPr>
            <w:tcW w:w="7335" w:type="dxa"/>
          </w:tcPr>
          <w:p w14:paraId="6BEF6022" w14:textId="0E333046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>{"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code":"OMT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market":"ASX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"count":260}</w:t>
            </w:r>
          </w:p>
          <w:p w14:paraId="6E1B11D0" w14:textId="07D9FD80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BC5AC5" w14:textId="11BA2F6E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ECA7289" w14:paraId="76EFB746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F38D857" w14:textId="21A7A829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7799563" w14:textId="0C3293C0" w:rsidR="0ECA7289" w:rsidRDefault="0ECA7289" w:rsidP="0ECA7289">
            <w:r w:rsidRPr="0ECA7289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416BC2F" w14:textId="4F0DC141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A08502D" wp14:editId="4F008C03">
                  <wp:extent cx="4552950" cy="4572000"/>
                  <wp:effectExtent l="0" t="0" r="0" b="0"/>
                  <wp:docPr id="174988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45557" w14:textId="4B00F1E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67867AAB" w14:textId="4CD73662" w:rsidR="0ECA7289" w:rsidRDefault="0ECA7289" w:rsidP="007B2489">
      <w:pPr>
        <w:pStyle w:val="Heading4"/>
        <w:numPr>
          <w:ilvl w:val="0"/>
          <w:numId w:val="25"/>
        </w:numPr>
      </w:pPr>
      <w:bookmarkStart w:id="31" w:name="_Toc460331391"/>
      <w:r w:rsidRPr="007B2489">
        <w:t xml:space="preserve">Get </w:t>
      </w:r>
      <w:r w:rsidR="005701C0">
        <w:t xml:space="preserve">Single </w:t>
      </w:r>
      <w:r w:rsidRPr="007B2489">
        <w:t>Chart History by different markets</w:t>
      </w:r>
      <w:bookmarkEnd w:id="31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8"/>
        <w:gridCol w:w="7332"/>
      </w:tblGrid>
      <w:tr w:rsidR="0ECA7289" w14:paraId="096F8147" w14:textId="77777777" w:rsidTr="0ECA72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D50C272" w14:textId="2B25D165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DFBE0FE" w14:textId="5D9DB384" w:rsidR="0ECA7289" w:rsidRDefault="001E718D" w:rsidP="0ECA7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4">
              <w:r w:rsidR="0ECA7289" w:rsidRPr="0ECA7289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0ECA7289" w:rsidRPr="0ECA7289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difmarket/wssreqhistory</w:t>
              </w:r>
            </w:hyperlink>
            <w:r w:rsidR="0ECA7289" w:rsidRPr="0ECA7289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0ECA7289" w14:paraId="76CB72A6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2DF7FFC" w14:textId="51B1807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455CF47" w14:textId="61CCDB4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0ECA7289" w14:paraId="6AEF538B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EA98F7F" w14:textId="22CB994E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034E1AE" w14:textId="18DD3B2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3E8CC547" w14:textId="748C70CD" w:rsidR="0ECA7289" w:rsidRDefault="0ECA7289" w:rsidP="0ECA7289"/>
        </w:tc>
        <w:tc>
          <w:tcPr>
            <w:tcW w:w="7335" w:type="dxa"/>
          </w:tcPr>
          <w:p w14:paraId="24B892AB" w14:textId="078ED493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>{"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code":"OMT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market":"ASX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"count":260}</w:t>
            </w:r>
          </w:p>
          <w:p w14:paraId="38493AE9" w14:textId="07D9FD80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5ED45" w14:textId="11BA2F6E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ECA7289" w14:paraId="6A3F655D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4711B90" w14:textId="21A7A829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16F4E1D6" w14:textId="0C3293C0" w:rsidR="0ECA7289" w:rsidRDefault="0ECA7289" w:rsidP="0ECA7289">
            <w:r w:rsidRPr="0ECA7289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51748AD9" w14:textId="494ADEF8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16F0C943" wp14:editId="2113394B">
                  <wp:extent cx="4191000" cy="4572000"/>
                  <wp:effectExtent l="0" t="0" r="0" b="0"/>
                  <wp:docPr id="2476654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7A039" w14:textId="4B00F1E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CC59FEF" w14:textId="67B0B2A1" w:rsidR="0ECA7289" w:rsidRDefault="0ECA7289" w:rsidP="0ECA7289"/>
    <w:p w14:paraId="6D4BB83C" w14:textId="5177E3B6" w:rsidR="0ECA7289" w:rsidRDefault="0ECA7289" w:rsidP="007B2489">
      <w:pPr>
        <w:pStyle w:val="Heading4"/>
        <w:numPr>
          <w:ilvl w:val="0"/>
          <w:numId w:val="25"/>
        </w:numPr>
      </w:pPr>
      <w:bookmarkStart w:id="32" w:name="_Toc460331392"/>
      <w:r w:rsidRPr="007B2489">
        <w:t xml:space="preserve">Get </w:t>
      </w:r>
      <w:r w:rsidR="005701C0">
        <w:t xml:space="preserve">Single </w:t>
      </w:r>
      <w:r w:rsidRPr="007B2489">
        <w:t>Chart History by Market and Type</w:t>
      </w:r>
      <w:bookmarkEnd w:id="32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21"/>
        <w:gridCol w:w="7329"/>
      </w:tblGrid>
      <w:tr w:rsidR="0ECA7289" w14:paraId="41D313BC" w14:textId="77777777" w:rsidTr="6E97C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CC5D46F" w14:textId="2B25D165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BDAB2D0" w14:textId="0DD14F6C" w:rsidR="0ECA7289" w:rsidRDefault="001E718D" w:rsidP="0ECA7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6">
              <w:r w:rsidR="0ECA7289" w:rsidRPr="0ECA7289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0ECA7289" w:rsidRPr="0ECA7289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difmarket/charthistory</w:t>
              </w:r>
            </w:hyperlink>
            <w:r w:rsidR="0ECA7289" w:rsidRPr="0ECA7289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  <w:r w:rsidR="0ECA7289" w:rsidRPr="0ECA7289">
              <w:rPr>
                <w:sz w:val="18"/>
                <w:szCs w:val="18"/>
              </w:rPr>
              <w:t xml:space="preserve">  </w:t>
            </w:r>
          </w:p>
        </w:tc>
      </w:tr>
      <w:tr w:rsidR="0ECA7289" w14:paraId="47A679E6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E66007B" w14:textId="51B1807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D06B28C" w14:textId="61CCDB4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0ECA7289" w14:paraId="15ECF7D4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2C9788D" w14:textId="22CB994E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35A08009" w14:textId="18DD3B2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559974FE" w14:textId="44126230" w:rsidR="0ECA7289" w:rsidRDefault="6E97C96D" w:rsidP="0ECA7289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09534501" w14:textId="613DE005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>{"code":"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tls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market":"ASX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"type":"1M"}</w:t>
            </w:r>
          </w:p>
          <w:p w14:paraId="70E7B3EA" w14:textId="07D9FD80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05A4811" w14:textId="11BA2F6E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ECA7289" w14:paraId="76DA31D9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85E40E2" w14:textId="21A7A829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25CA5CA1" w14:textId="0C3293C0" w:rsidR="0ECA7289" w:rsidRDefault="0ECA7289" w:rsidP="0ECA7289">
            <w:r w:rsidRPr="0ECA7289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5A43A37A" w14:textId="7C49C0AF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2355074F" wp14:editId="3604BBBE">
                  <wp:extent cx="3609975" cy="4572000"/>
                  <wp:effectExtent l="0" t="0" r="0" b="0"/>
                  <wp:docPr id="199542151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16E88" w14:textId="4B00F1E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361A647" w14:textId="2925752B" w:rsidR="0ECA7289" w:rsidRDefault="0ECA7289" w:rsidP="0ECA7289"/>
    <w:p w14:paraId="2EFD0DCD" w14:textId="5C671470" w:rsidR="6E97C96D" w:rsidRDefault="6E97C96D" w:rsidP="007B2489">
      <w:pPr>
        <w:pStyle w:val="Heading4"/>
        <w:numPr>
          <w:ilvl w:val="0"/>
          <w:numId w:val="25"/>
        </w:numPr>
      </w:pPr>
      <w:bookmarkStart w:id="33" w:name="_Toc460331393"/>
      <w:r w:rsidRPr="009938B7">
        <w:t>Get</w:t>
      </w:r>
      <w:r w:rsidRPr="007B2489">
        <w:t xml:space="preserve"> SMA History by Type</w:t>
      </w:r>
      <w:bookmarkEnd w:id="33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7"/>
        <w:gridCol w:w="7333"/>
      </w:tblGrid>
      <w:tr w:rsidR="6E97C96D" w14:paraId="1ADEEFEA" w14:textId="77777777" w:rsidTr="6E97C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4CCD94B" w14:textId="2B25D165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C9A3A13" w14:textId="21CC74AC" w:rsidR="6E97C96D" w:rsidRDefault="001E718D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8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</w:t>
              </w:r>
            </w:hyperlink>
          </w:p>
          <w:p w14:paraId="00A2DB0E" w14:textId="4004342F" w:rsidR="6E97C96D" w:rsidRDefault="001E718D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9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</w:t>
              </w:r>
              <w:r w:rsidR="6E97C96D" w:rsidRPr="6E97C96D">
                <w:rPr>
                  <w:rStyle w:val="Hyperlink"/>
                </w:rPr>
                <w:t>list</w:t>
              </w:r>
            </w:hyperlink>
            <w:r w:rsidR="6E97C96D">
              <w:t xml:space="preserve"> </w:t>
            </w:r>
          </w:p>
        </w:tc>
      </w:tr>
      <w:tr w:rsidR="6E97C96D" w14:paraId="692ADE1D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1ADB9FE" w14:textId="51B1807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BF5E132" w14:textId="61CCDB4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E97C96D" w14:paraId="4B3E266D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D2B56F5" w14:textId="22CB994E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0F3C93E" w14:textId="18DD3B2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543B2F2F" w14:textId="44126230" w:rsidR="6E97C96D" w:rsidRDefault="6E97C96D" w:rsidP="6E97C96D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6B4F96F4" w14:textId="67A86132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{"code":"TLS","type":"1W"}</w:t>
            </w:r>
          </w:p>
          <w:p w14:paraId="0B18A823" w14:textId="05D4D852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[{"code":"TLS","type":"1W</w:t>
            </w:r>
            <w:proofErr w:type="gramStart"/>
            <w:r w:rsidRPr="6E97C96D">
              <w:rPr>
                <w:rFonts w:ascii="Menlo" w:eastAsia="Menlo" w:hAnsi="Menlo" w:cs="Menlo"/>
                <w:sz w:val="18"/>
                <w:szCs w:val="18"/>
              </w:rPr>
              <w:t>"}...</w:t>
            </w:r>
            <w:proofErr w:type="gramEnd"/>
            <w:r w:rsidRPr="6E97C96D">
              <w:rPr>
                <w:rFonts w:ascii="Menlo" w:eastAsia="Menlo" w:hAnsi="Menlo" w:cs="Menlo"/>
                <w:sz w:val="18"/>
                <w:szCs w:val="18"/>
              </w:rPr>
              <w:t>]</w:t>
            </w:r>
          </w:p>
          <w:p w14:paraId="34F9E021" w14:textId="07D9FD80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AEA8EE" w14:textId="11BA2F6E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6E97C96D" w14:paraId="1CFDCF31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64C7F28" w14:textId="21A7A829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D587CEF" w14:textId="0C3293C0" w:rsidR="6E97C96D" w:rsidRDefault="6E97C96D" w:rsidP="6E97C96D">
            <w:r w:rsidRPr="6E97C96D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52BAD559" w14:textId="2B3419AF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4F5DE59F" wp14:editId="475D8038">
                  <wp:extent cx="4305300" cy="4572000"/>
                  <wp:effectExtent l="0" t="0" r="0" b="0"/>
                  <wp:docPr id="192352494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7A0B" w14:textId="4B00F1E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26D7200A" w14:textId="6ECC2FB1" w:rsidR="6E97C96D" w:rsidRDefault="6E97C96D" w:rsidP="007B2489">
      <w:pPr>
        <w:pStyle w:val="Heading4"/>
        <w:numPr>
          <w:ilvl w:val="0"/>
          <w:numId w:val="25"/>
        </w:numPr>
      </w:pPr>
      <w:bookmarkStart w:id="34" w:name="_Toc460331394"/>
      <w:r w:rsidRPr="009938B7">
        <w:t>Get</w:t>
      </w:r>
      <w:r w:rsidRPr="007B2489">
        <w:t xml:space="preserve"> SMA Changing by Type</w:t>
      </w:r>
      <w:bookmarkEnd w:id="34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8"/>
        <w:gridCol w:w="7332"/>
      </w:tblGrid>
      <w:tr w:rsidR="6E97C96D" w14:paraId="3C3DAEEA" w14:textId="77777777" w:rsidTr="24857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DF40777" w14:textId="2B25D165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D1FDF28" w14:textId="5852B3E3" w:rsidR="6E97C96D" w:rsidRDefault="001E718D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1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wssocket/smadiff</w:t>
              </w:r>
            </w:hyperlink>
            <w:r w:rsidR="6E97C96D" w:rsidRPr="6E97C96D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</w:p>
          <w:p w14:paraId="41D871C4" w14:textId="74DDA3D9" w:rsidR="6E97C96D" w:rsidRDefault="001E718D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2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wssocket/smadiff</w:t>
              </w:r>
              <w:r w:rsidR="6E97C96D" w:rsidRPr="6E97C96D">
                <w:rPr>
                  <w:rStyle w:val="Hyperlink"/>
                </w:rPr>
                <w:t>list</w:t>
              </w:r>
            </w:hyperlink>
            <w:r w:rsidR="6E97C96D">
              <w:t xml:space="preserve"> </w:t>
            </w:r>
          </w:p>
        </w:tc>
      </w:tr>
      <w:tr w:rsidR="6E97C96D" w14:paraId="7FF81C96" w14:textId="77777777" w:rsidTr="248575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E29E35A" w14:textId="51B1807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416CF91A" w14:textId="61CCDB4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E97C96D" w14:paraId="22FFF06A" w14:textId="77777777" w:rsidTr="248575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2F12736" w14:textId="22CB994E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51284561" w14:textId="18DD3B2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3B2DD058" w14:textId="44126230" w:rsidR="6E97C96D" w:rsidRDefault="6E97C96D" w:rsidP="6E97C96D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15F80DE0" w14:textId="67A86132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{"code":"TLS","type":"1W"}</w:t>
            </w:r>
          </w:p>
          <w:p w14:paraId="705A91D5" w14:textId="53DD1309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[{"code":"TLS","type":"1W</w:t>
            </w:r>
            <w:proofErr w:type="gramStart"/>
            <w:r w:rsidRPr="6E97C96D">
              <w:rPr>
                <w:rFonts w:ascii="Menlo" w:eastAsia="Menlo" w:hAnsi="Menlo" w:cs="Menlo"/>
                <w:sz w:val="18"/>
                <w:szCs w:val="18"/>
              </w:rPr>
              <w:t>"}...</w:t>
            </w:r>
            <w:proofErr w:type="gramEnd"/>
            <w:r w:rsidRPr="6E97C96D">
              <w:rPr>
                <w:rFonts w:ascii="Menlo" w:eastAsia="Menlo" w:hAnsi="Menlo" w:cs="Menlo"/>
                <w:sz w:val="18"/>
                <w:szCs w:val="18"/>
              </w:rPr>
              <w:t>]</w:t>
            </w:r>
          </w:p>
          <w:p w14:paraId="76F6D4D2" w14:textId="11BA2F6E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6E97C96D" w14:paraId="50FDB861" w14:textId="77777777" w:rsidTr="248575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6E7E872" w14:textId="21A7A829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96BD080" w14:textId="0C3293C0" w:rsidR="6E97C96D" w:rsidRDefault="6E97C96D" w:rsidP="6E97C96D">
            <w:r w:rsidRPr="6E97C96D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4175B9C8" w14:textId="7DE9613F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1778705F" wp14:editId="233825A9">
                  <wp:extent cx="4219575" cy="4572000"/>
                  <wp:effectExtent l="0" t="0" r="0" b="0"/>
                  <wp:docPr id="80691807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E64CA" w14:textId="4B00F1E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F0125CE" w14:textId="12966A26" w:rsidR="24857568" w:rsidRPr="007B2489" w:rsidRDefault="24857568" w:rsidP="007B2489">
      <w:pPr>
        <w:pStyle w:val="Heading4"/>
        <w:numPr>
          <w:ilvl w:val="0"/>
          <w:numId w:val="25"/>
        </w:numPr>
      </w:pPr>
      <w:bookmarkStart w:id="35" w:name="_Toc460331395"/>
      <w:r w:rsidRPr="009938B7">
        <w:t>Get</w:t>
      </w:r>
      <w:r w:rsidRPr="007B2489">
        <w:t xml:space="preserve"> </w:t>
      </w:r>
      <w:r w:rsidR="005701C0">
        <w:t xml:space="preserve">Multiple </w:t>
      </w:r>
      <w:r w:rsidRPr="007B2489">
        <w:t>Chart History List</w:t>
      </w:r>
      <w:bookmarkEnd w:id="35"/>
      <w:r w:rsidRPr="007B2489"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24857568" w14:paraId="7418BE9D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008731F" w14:textId="2B25D165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B42265E" w14:textId="5534E7A7" w:rsidR="24857568" w:rsidRDefault="001E718D" w:rsidP="248575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4">
              <w:r w:rsidR="350EED30" w:rsidRPr="350EED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http://query.omnimarkettide.com:15660/wssocket/chartlist</w:t>
              </w:r>
            </w:hyperlink>
            <w:r w:rsidR="350EED30" w:rsidRPr="350EED30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350EED30" w:rsidRPr="350EED30">
              <w:rPr>
                <w:sz w:val="18"/>
                <w:szCs w:val="18"/>
              </w:rPr>
              <w:t xml:space="preserve"> </w:t>
            </w:r>
          </w:p>
        </w:tc>
      </w:tr>
      <w:tr w:rsidR="24857568" w14:paraId="24026B4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CB0957B" w14:textId="51B18078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0321673" w14:textId="61CCDB44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24857568" w14:paraId="32CEA5E5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6934C7F" w14:textId="22CB994E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AAA4243" w14:textId="18DD3B28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18A91CF6" w14:textId="3B1DC2E9" w:rsidR="24857568" w:rsidRDefault="1A7DB4AB" w:rsidP="24857568">
            <w:r w:rsidRPr="1A7DB4AB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Type: 1W—1week  1M—1Month  3M—3Month 6M—6Month 1Y—1Year</w:t>
            </w:r>
          </w:p>
        </w:tc>
        <w:tc>
          <w:tcPr>
            <w:tcW w:w="7335" w:type="dxa"/>
          </w:tcPr>
          <w:p w14:paraId="50059A34" w14:textId="53B9799F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24857568">
              <w:rPr>
                <w:rFonts w:ascii="Menlo" w:eastAsia="Menlo" w:hAnsi="Menlo" w:cs="Menlo"/>
                <w:sz w:val="18"/>
                <w:szCs w:val="18"/>
              </w:rPr>
              <w:t>{"type":"1M",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codelist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":[{"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code":"OMT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exchange":"ASX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"},{"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code":"WBC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exchange":"ASX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"},{"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code":"TLS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exchange":"ASX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"}]}</w:t>
            </w:r>
            <w:r>
              <w:br/>
            </w:r>
          </w:p>
          <w:p w14:paraId="2D561CFC" w14:textId="07D9FD80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1699F59" w14:textId="11BA2F6E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24857568" w14:paraId="6159A402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032EBA9" w14:textId="21A7A829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E6DA3A8" w14:textId="0C3293C0" w:rsidR="24857568" w:rsidRDefault="24857568" w:rsidP="24857568">
            <w:r w:rsidRPr="24857568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1F75523" w14:textId="635BB19B" w:rsidR="24857568" w:rsidRDefault="350EED30" w:rsidP="350EE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350EED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350EED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="24857568">
              <w:rPr>
                <w:noProof/>
                <w:lang w:eastAsia="zh-CN"/>
              </w:rPr>
              <w:drawing>
                <wp:inline distT="0" distB="0" distL="0" distR="0" wp14:anchorId="68046CA7" wp14:editId="23325963">
                  <wp:extent cx="4572000" cy="3562350"/>
                  <wp:effectExtent l="0" t="0" r="0" b="0"/>
                  <wp:docPr id="141296568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33E5E" w14:textId="4B00F1E4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857568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32D7B95E" w14:textId="23F48DC7" w:rsidR="24857568" w:rsidRDefault="24857568" w:rsidP="24857568"/>
    <w:p w14:paraId="5C7CE819" w14:textId="108F363E" w:rsidR="2F7BE285" w:rsidRPr="007B2489" w:rsidRDefault="2F7BE285" w:rsidP="007B2489">
      <w:pPr>
        <w:pStyle w:val="Heading4"/>
        <w:numPr>
          <w:ilvl w:val="0"/>
          <w:numId w:val="25"/>
        </w:numPr>
      </w:pPr>
      <w:bookmarkStart w:id="36" w:name="_Toc460331396"/>
      <w:r w:rsidRPr="009938B7">
        <w:t>Get</w:t>
      </w:r>
      <w:r w:rsidRPr="007B2489">
        <w:t xml:space="preserve"> All Meeting list</w:t>
      </w:r>
      <w:bookmarkEnd w:id="36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2F7BE285" w14:paraId="51C74F9E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BEBE12F" w14:textId="2B25D165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7CE9ED0" w14:textId="68ED0F80" w:rsidR="2F7BE285" w:rsidRDefault="001E718D" w:rsidP="2F7BE2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hyperlink r:id="rId66">
              <w:r w:rsidR="2F7BE285"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http://query.omnimarkettide.com:15660/meeting/all</w:t>
              </w:r>
            </w:hyperlink>
            <w:r w:rsidR="2F7BE285"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2F7BE285" w14:paraId="2FF84B91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1C8B986" w14:textId="51B18078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E9FA934" w14:textId="5D78515B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</w:pPr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</w:p>
        </w:tc>
      </w:tr>
      <w:tr w:rsidR="2F7BE285" w14:paraId="5EBB230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D6D5009" w14:textId="22CB994E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4194F5FA" w14:textId="72D45AAE" w:rsidR="2F7BE285" w:rsidRDefault="2F7BE285" w:rsidP="2F7BE285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201D4959" w14:textId="04333047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2F7BE285">
              <w:rPr>
                <w:rFonts w:ascii="Menlo" w:eastAsia="Menlo" w:hAnsi="Menlo" w:cs="Menlo"/>
                <w:sz w:val="18"/>
                <w:szCs w:val="18"/>
              </w:rPr>
              <w:t>Nil</w:t>
            </w:r>
            <w:r>
              <w:br/>
            </w:r>
          </w:p>
          <w:p w14:paraId="41B65176" w14:textId="07D9FD8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B7ABF2" w14:textId="11BA2F6E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2F7BE285" w14:paraId="4E061A77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5836515" w14:textId="21A7A829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3471A28" w14:textId="0C3293C0" w:rsidR="2F7BE285" w:rsidRDefault="2F7BE285" w:rsidP="2F7BE285">
            <w:r w:rsidRPr="2F7BE285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2F7BE285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BA31FB7" w14:textId="0C62E2A6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C29E940" wp14:editId="28C8D902">
                  <wp:extent cx="4572000" cy="3762375"/>
                  <wp:effectExtent l="0" t="0" r="0" b="0"/>
                  <wp:docPr id="134016173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528BF" w14:textId="6A53A308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b/>
                <w:bCs/>
                <w:sz w:val="18"/>
                <w:szCs w:val="18"/>
              </w:rPr>
              <w:t xml:space="preserve"> </w:t>
            </w:r>
          </w:p>
          <w:p w14:paraId="10995571" w14:textId="605A3CB0" w:rsidR="2F7BE285" w:rsidRDefault="1A7DB4AB" w:rsidP="1A7DB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proofErr w:type="spellStart"/>
            <w:r w:rsidRPr="1A7DB4AB">
              <w:rPr>
                <w:b/>
                <w:bCs/>
                <w:sz w:val="18"/>
                <w:szCs w:val="18"/>
              </w:rPr>
              <w:t>EntyResponseData</w:t>
            </w:r>
            <w:proofErr w:type="spellEnd"/>
            <w:r w:rsidRPr="1A7DB4AB">
              <w:rPr>
                <w:b/>
                <w:bCs/>
                <w:sz w:val="18"/>
                <w:szCs w:val="18"/>
              </w:rPr>
              <w:t xml:space="preserve"> Example:</w:t>
            </w:r>
          </w:p>
          <w:p w14:paraId="1B1D37C1" w14:textId="39746025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  <w:p w14:paraId="76A75F79" w14:textId="1B50116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>[</w:t>
            </w:r>
          </w:p>
          <w:p w14:paraId="1284B806" w14:textId="2D998A3C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{</w:t>
            </w:r>
          </w:p>
          <w:p w14:paraId="5DC57B78" w14:textId="008792E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companyID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"1470379774342A623851223",</w:t>
            </w:r>
          </w:p>
          <w:p w14:paraId="76B7211B" w14:textId="5A83FE69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companyName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"Omni Market Tide Ltd.",</w:t>
            </w:r>
          </w:p>
          <w:p w14:paraId="3DB548BF" w14:textId="6B98D47F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tickerCode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"OMT",</w:t>
            </w:r>
          </w:p>
          <w:p w14:paraId="3A495D27" w14:textId="188952EF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companyLogo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68">
              <w:r w:rsidRPr="1A7DB4A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http://www.omnimarkettide.com</w:t>
              </w:r>
            </w:hyperlink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2F13181B" w14:textId="258DD57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"meetings": [</w:t>
            </w:r>
          </w:p>
          <w:p w14:paraId="1ECE5B25" w14:textId="0A1E1EE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{</w:t>
            </w:r>
          </w:p>
          <w:p w14:paraId="2F896CDE" w14:textId="556C36F3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meetingID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"1470380678114A1239966990",</w:t>
            </w:r>
          </w:p>
          <w:p w14:paraId="65FC56F1" w14:textId="43495935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meetingDate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"08/10/2016",</w:t>
            </w:r>
          </w:p>
          <w:p w14:paraId="5CE93644" w14:textId="3B72F35C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meetingTime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"09:03",</w:t>
            </w:r>
          </w:p>
          <w:p w14:paraId="23F6A483" w14:textId="05027679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meetingLocation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": "South 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Yarra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484DF2C5" w14:textId="0D33EF85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meetingType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"AGM",</w:t>
            </w:r>
          </w:p>
          <w:p w14:paraId="73A69C5C" w14:textId="15D8D49B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meetingBeforeMsg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"Please bring your laptop",</w:t>
            </w:r>
          </w:p>
          <w:p w14:paraId="217893F7" w14:textId="5CC531C5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meetingAfterMsg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"Please don't forget your laptop",</w:t>
            </w:r>
          </w:p>
          <w:p w14:paraId="235F1C1E" w14:textId="1659AA97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meetingContacts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4BE626A0" w14:textId="52718B1A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"name": "Reid",</w:t>
            </w:r>
          </w:p>
          <w:p w14:paraId="6271E4CC" w14:textId="79AAF209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"email": "</w:t>
            </w:r>
            <w:hyperlink r:id="rId69">
              <w:r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reid@omt.com.au</w:t>
              </w:r>
            </w:hyperlink>
            <w:r w:rsidRPr="2F7BE285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760BABC6" w14:textId="6B567D4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"phone": "0432123321",</w:t>
            </w:r>
          </w:p>
          <w:p w14:paraId="7C4CF20F" w14:textId="21CD26F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weburl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0">
              <w:r w:rsidRPr="1A7DB4A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http://www.omt.com.au</w:t>
              </w:r>
            </w:hyperlink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0F4811E0" w14:textId="301FC22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contactID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"1470379927649A495319795"</w:t>
            </w:r>
          </w:p>
          <w:p w14:paraId="05C32224" w14:textId="1D24966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},</w:t>
            </w:r>
          </w:p>
          <w:p w14:paraId="371CFB2D" w14:textId="228A6137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meetingDetails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69C3A9CE" w14:textId="1FBDDD38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"documents": [</w:t>
            </w:r>
          </w:p>
          <w:p w14:paraId="34AAB0E7" w14:textId="7ED0EE79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{</w:t>
            </w:r>
          </w:p>
          <w:p w14:paraId="764B1BE5" w14:textId="61C2B1E1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documentID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"1470379855695A1382752245",</w:t>
            </w:r>
          </w:p>
          <w:p w14:paraId="7326FE22" w14:textId="3655F78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documentType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"Doc",</w:t>
            </w:r>
          </w:p>
          <w:p w14:paraId="0977B0BB" w14:textId="2F99A7C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lastRenderedPageBreak/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OmtLight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5B1562F1" w14:textId="69EA71CA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documentLink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1">
              <w:r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http://www.google.com/</w:t>
              </w:r>
            </w:hyperlink>
            <w:r w:rsidRPr="2F7BE285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4C9DDC5B" w14:textId="5FE79ED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documentAttributes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[</w:t>
            </w:r>
          </w:p>
          <w:p w14:paraId="614F9DCC" w14:textId="40455781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26B6E7D0" w14:textId="00867249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"length",</w:t>
            </w:r>
          </w:p>
          <w:p w14:paraId="502FDB5F" w14:textId="3B9B40AF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"1:30"</w:t>
            </w:r>
          </w:p>
          <w:p w14:paraId="71CD7F03" w14:textId="5685084E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},</w:t>
            </w:r>
          </w:p>
          <w:p w14:paraId="1CC36E0D" w14:textId="0A82E1F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2FC4DB8D" w14:textId="6BFA1E2B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"size",</w:t>
            </w:r>
          </w:p>
          <w:p w14:paraId="14057534" w14:textId="34473C35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"2MB"</w:t>
            </w:r>
          </w:p>
          <w:p w14:paraId="14D1914C" w14:textId="4BA350ED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}</w:t>
            </w:r>
          </w:p>
          <w:p w14:paraId="78057E31" w14:textId="1874B58C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]</w:t>
            </w:r>
          </w:p>
          <w:p w14:paraId="6FA01E59" w14:textId="7790BDEA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},</w:t>
            </w:r>
          </w:p>
          <w:p w14:paraId="2CE0EDC4" w14:textId="5A22297D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{</w:t>
            </w:r>
          </w:p>
          <w:p w14:paraId="5F59F6D5" w14:textId="47D92D0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documentID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"1470379884368A856081389",</w:t>
            </w:r>
          </w:p>
          <w:p w14:paraId="2A3F0DB8" w14:textId="3DDBB297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documentType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"Video",</w:t>
            </w:r>
          </w:p>
          <w:p w14:paraId="27AC4881" w14:textId="3213FE06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Reuqirement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2EF4B14A" w14:textId="62B48197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documentLink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2">
              <w:r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http://www.video.com.au</w:t>
              </w:r>
            </w:hyperlink>
            <w:r w:rsidRPr="2F7BE285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25E09560" w14:textId="56CDE31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documentAttributes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[</w:t>
            </w:r>
          </w:p>
          <w:p w14:paraId="7B2F0552" w14:textId="0258B94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427E19F7" w14:textId="622BD676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"length",</w:t>
            </w:r>
          </w:p>
          <w:p w14:paraId="0F77E9A4" w14:textId="198990A2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"2:30"</w:t>
            </w:r>
          </w:p>
          <w:p w14:paraId="1FE9BFA5" w14:textId="1BFB695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},</w:t>
            </w:r>
          </w:p>
          <w:p w14:paraId="47134B04" w14:textId="15473BD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3B71B74C" w14:textId="4FD4108D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"size",</w:t>
            </w:r>
          </w:p>
          <w:p w14:paraId="4FD2AED6" w14:textId="2125BFA3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"200MB"</w:t>
            </w:r>
          </w:p>
          <w:p w14:paraId="587DF5BA" w14:textId="27D93C8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}</w:t>
            </w:r>
          </w:p>
          <w:p w14:paraId="380925AE" w14:textId="4D56BFA0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]</w:t>
            </w:r>
          </w:p>
          <w:p w14:paraId="02086449" w14:textId="78CB841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}</w:t>
            </w:r>
          </w:p>
          <w:p w14:paraId="5480169C" w14:textId="42859F80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]</w:t>
            </w:r>
          </w:p>
          <w:p w14:paraId="2BB2983A" w14:textId="015580E2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}</w:t>
            </w:r>
          </w:p>
          <w:p w14:paraId="2BDE6175" w14:textId="731D12F6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},</w:t>
            </w:r>
          </w:p>
          <w:p w14:paraId="11DB9C6D" w14:textId="1DF47D5A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{</w:t>
            </w:r>
          </w:p>
          <w:p w14:paraId="6EC20321" w14:textId="00AAFC94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meetingID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"1470381526834A694560670",</w:t>
            </w:r>
          </w:p>
          <w:p w14:paraId="5B3DDF4A" w14:textId="2FA2339A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meetingDate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"08/15/2016",</w:t>
            </w:r>
          </w:p>
          <w:p w14:paraId="2298AA93" w14:textId="0D6CAD4B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meetingTime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"10:00",</w:t>
            </w:r>
          </w:p>
          <w:p w14:paraId="1E58D223" w14:textId="44A61FB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meetingLocation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Toorak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7B77DE01" w14:textId="2AFC88C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meetingType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"CHAT",</w:t>
            </w:r>
          </w:p>
          <w:p w14:paraId="3F5F3D56" w14:textId="739AA914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meetingBeforeMsg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"Please bring note book",</w:t>
            </w:r>
          </w:p>
          <w:p w14:paraId="7E418D72" w14:textId="3BE5546B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meetingAfterMsg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"Please remember bring your stuff",</w:t>
            </w:r>
          </w:p>
          <w:p w14:paraId="1E7D8ADF" w14:textId="75EE6C1D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meetingContacts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125E79D4" w14:textId="26844943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"name": "Tony",</w:t>
            </w:r>
          </w:p>
          <w:p w14:paraId="56053DDE" w14:textId="5334503B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"email": "</w:t>
            </w:r>
            <w:hyperlink r:id="rId73">
              <w:r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tony@omt.com.au</w:t>
              </w:r>
            </w:hyperlink>
            <w:r w:rsidRPr="3176AB30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5588C4FF" w14:textId="649C2D0C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"phone": "0455834439489",</w:t>
            </w:r>
          </w:p>
          <w:p w14:paraId="135337B7" w14:textId="4E414C4D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weburl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4">
              <w:r w:rsidRPr="1A7DB4A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http://www.omt.com.au</w:t>
              </w:r>
            </w:hyperlink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0E889DCD" w14:textId="52547C3A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contactID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"1470379948403A110078332"</w:t>
            </w:r>
          </w:p>
          <w:p w14:paraId="49190F93" w14:textId="153B3C7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},</w:t>
            </w:r>
          </w:p>
          <w:p w14:paraId="5EA3BCBB" w14:textId="243E0CF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meetingDetails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70D2BCFE" w14:textId="41217721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"documents": [</w:t>
            </w:r>
          </w:p>
          <w:p w14:paraId="4B700285" w14:textId="08E71A2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{</w:t>
            </w:r>
          </w:p>
          <w:p w14:paraId="366DEBDB" w14:textId="3A5CFD26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documentID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"1470379855695A1382752245",</w:t>
            </w:r>
          </w:p>
          <w:p w14:paraId="5F451E28" w14:textId="65D4280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documentType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"Doc",</w:t>
            </w:r>
          </w:p>
          <w:p w14:paraId="30FEB3C7" w14:textId="2429B0F8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OmtLight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5722ABBB" w14:textId="3DE5D54C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documentLink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5">
              <w:r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http://www.google.com/</w:t>
              </w:r>
            </w:hyperlink>
            <w:r w:rsidRPr="3176AB30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6A5037B5" w14:textId="0CFA23F6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documentAttributes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[</w:t>
            </w:r>
          </w:p>
          <w:p w14:paraId="398402B0" w14:textId="6FA77921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5C5E0F2B" w14:textId="304E5BAB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"length",</w:t>
            </w:r>
          </w:p>
          <w:p w14:paraId="33C5CE36" w14:textId="51EC77F5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"1:30"</w:t>
            </w:r>
          </w:p>
          <w:p w14:paraId="35B63BFC" w14:textId="52D1B1B4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lastRenderedPageBreak/>
              <w:t xml:space="preserve">                },</w:t>
            </w:r>
          </w:p>
          <w:p w14:paraId="26193790" w14:textId="4C403E6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26271A1E" w14:textId="1815D849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"size",</w:t>
            </w:r>
          </w:p>
          <w:p w14:paraId="6A54049C" w14:textId="23BF72F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"2MB"</w:t>
            </w:r>
          </w:p>
          <w:p w14:paraId="6CE830E9" w14:textId="28E7936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}</w:t>
            </w:r>
          </w:p>
          <w:p w14:paraId="646AA62C" w14:textId="30CDCB13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]</w:t>
            </w:r>
          </w:p>
          <w:p w14:paraId="25C92E11" w14:textId="5A3CA79C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}</w:t>
            </w:r>
          </w:p>
          <w:p w14:paraId="31162949" w14:textId="6BD5EF2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]</w:t>
            </w:r>
          </w:p>
          <w:p w14:paraId="4141025E" w14:textId="34F3FEFF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}</w:t>
            </w:r>
          </w:p>
          <w:p w14:paraId="6025AFC4" w14:textId="15D318C5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}</w:t>
            </w:r>
          </w:p>
          <w:p w14:paraId="1E0B8A45" w14:textId="07A85237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]</w:t>
            </w:r>
          </w:p>
          <w:p w14:paraId="18763E6A" w14:textId="25352C2D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}</w:t>
            </w:r>
          </w:p>
          <w:p w14:paraId="56ABF418" w14:textId="586E3EA2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>]</w:t>
            </w:r>
          </w:p>
          <w:p w14:paraId="0A2C9531" w14:textId="0F58ED27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  <w:p w14:paraId="2130E6D8" w14:textId="6FEB4FE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</w:tr>
    </w:tbl>
    <w:p w14:paraId="45B86569" w14:textId="5077DA65" w:rsidR="3176AB30" w:rsidRPr="007B2489" w:rsidRDefault="3176AB30" w:rsidP="007B2489">
      <w:pPr>
        <w:pStyle w:val="Heading4"/>
        <w:numPr>
          <w:ilvl w:val="0"/>
          <w:numId w:val="25"/>
        </w:numPr>
      </w:pPr>
      <w:bookmarkStart w:id="37" w:name="_Toc460331397"/>
      <w:r w:rsidRPr="007B2489">
        <w:lastRenderedPageBreak/>
        <w:t xml:space="preserve">Get All </w:t>
      </w:r>
      <w:r w:rsidR="00F67381">
        <w:t xml:space="preserve">Meeting </w:t>
      </w:r>
      <w:r w:rsidRPr="007B2489">
        <w:t>Company List</w:t>
      </w:r>
      <w:bookmarkEnd w:id="37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8"/>
        <w:gridCol w:w="7332"/>
      </w:tblGrid>
      <w:tr w:rsidR="3176AB30" w14:paraId="051062D2" w14:textId="77777777" w:rsidTr="3176A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B686C03" w14:textId="2B25D165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F3AA5B7" w14:textId="013E754C" w:rsidR="3176AB30" w:rsidRDefault="001E718D" w:rsidP="3176A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76">
              <w:r w:rsidR="3176AB30"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http://query.omnimarkettide.com:15660/company/allcompany</w:t>
              </w:r>
            </w:hyperlink>
            <w:r w:rsidR="3176AB30"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3176AB30" w14:paraId="10A32710" w14:textId="77777777" w:rsidTr="3176A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785F778" w14:textId="51B18078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FDD0910" w14:textId="713095B1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</w:p>
        </w:tc>
      </w:tr>
      <w:tr w:rsidR="3176AB30" w14:paraId="3EF7A783" w14:textId="77777777" w:rsidTr="3176A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7E230A6" w14:textId="22CB994E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4F4BF3E9" w14:textId="2F9BBAD1" w:rsidR="3176AB30" w:rsidRDefault="3176AB30" w:rsidP="3176AB30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0C7D42EA" w14:textId="39364B67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>
              <w:br/>
            </w:r>
          </w:p>
          <w:p w14:paraId="5E665C7E" w14:textId="07D9FD80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2F301BF" w14:textId="11BA2F6E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3176AB30" w14:paraId="66151A20" w14:textId="77777777" w:rsidTr="3176A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29BA691" w14:textId="21A7A829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612A6A47" w14:textId="0C3293C0" w:rsidR="3176AB30" w:rsidRDefault="3176AB30" w:rsidP="3176AB30">
            <w:r w:rsidRPr="3176AB30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3176AB30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A0B1336" w14:textId="1BE76B2C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65E0423F" wp14:editId="07FFD93F">
                  <wp:extent cx="4276725" cy="4572000"/>
                  <wp:effectExtent l="0" t="0" r="0" b="0"/>
                  <wp:docPr id="76472165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3A557" w14:textId="4B00F1E4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400AADED" w14:textId="23F48DC7" w:rsidR="3176AB30" w:rsidRDefault="3176AB30" w:rsidP="3176AB30"/>
    <w:p w14:paraId="60A4C9C7" w14:textId="44C2BA31" w:rsidR="3176AB30" w:rsidRPr="007B2489" w:rsidRDefault="3176AB30" w:rsidP="007B2489">
      <w:pPr>
        <w:pStyle w:val="Heading4"/>
        <w:numPr>
          <w:ilvl w:val="0"/>
          <w:numId w:val="25"/>
        </w:numPr>
      </w:pPr>
      <w:bookmarkStart w:id="38" w:name="_Toc460331398"/>
      <w:r w:rsidRPr="009938B7">
        <w:t>Get</w:t>
      </w:r>
      <w:r w:rsidRPr="007B2489">
        <w:t xml:space="preserve"> the meetings</w:t>
      </w:r>
      <w:r w:rsidR="00F67381">
        <w:t xml:space="preserve"> with </w:t>
      </w:r>
      <w:proofErr w:type="spellStart"/>
      <w:r w:rsidR="00F67381">
        <w:t>CompanyID</w:t>
      </w:r>
      <w:bookmarkEnd w:id="38"/>
      <w:proofErr w:type="spellEnd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9"/>
        <w:gridCol w:w="7331"/>
      </w:tblGrid>
      <w:tr w:rsidR="3176AB30" w14:paraId="320F1DB7" w14:textId="77777777" w:rsidTr="470D9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933C1A5" w14:textId="2B25D165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74946BC" w14:textId="515BE61C" w:rsidR="3176AB30" w:rsidRDefault="001E718D" w:rsidP="3176A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78">
              <w:r w:rsidR="3176AB30"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http://query.omnimarkettide.com:15660/meeting/query</w:t>
              </w:r>
            </w:hyperlink>
            <w:r w:rsidR="3176AB30"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3176AB30" w14:paraId="510FA21D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61D4031" w14:textId="51B18078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37D79D56" w14:textId="61CCDB44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3176AB30" w14:paraId="752EFB23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E079D32" w14:textId="22CB994E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7BEB9F01" w14:textId="18DD3B28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0EF91A7A" w14:textId="3157A8BD" w:rsidR="3176AB30" w:rsidRDefault="3176AB30" w:rsidP="3176AB30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5D9CDD03" w14:textId="1370EF6D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318AC7E3" w14:textId="0DD847E5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</w:rPr>
              <w:t>["1470274922405A1684052826","1470358214818A1497020445"]</w:t>
            </w:r>
          </w:p>
          <w:p w14:paraId="66A967AD" w14:textId="11BA2F6E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3176AB30" w14:paraId="3BD34E92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DD0F0B5" w14:textId="21A7A829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7492649B" w14:textId="0C3293C0" w:rsidR="3176AB30" w:rsidRDefault="3176AB30" w:rsidP="3176AB30">
            <w:r w:rsidRPr="3176AB30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3176AB30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3E5A876" w14:textId="2A650AAE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EC25113" wp14:editId="6F0408F9">
                  <wp:extent cx="4086225" cy="4572000"/>
                  <wp:effectExtent l="0" t="0" r="0" b="0"/>
                  <wp:docPr id="114311453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EEDC7" w14:textId="4B00F1E4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0479AB7A" w14:textId="6849F27D" w:rsidR="470D9CCB" w:rsidRDefault="470D9CCB" w:rsidP="007B2489">
      <w:pPr>
        <w:pStyle w:val="Heading4"/>
        <w:numPr>
          <w:ilvl w:val="0"/>
          <w:numId w:val="25"/>
        </w:numPr>
      </w:pPr>
      <w:bookmarkStart w:id="39" w:name="_Toc460331399"/>
      <w:r w:rsidRPr="009938B7">
        <w:t>Validate</w:t>
      </w:r>
      <w:r w:rsidRPr="007B2489">
        <w:t xml:space="preserve"> the password of the meetings</w:t>
      </w:r>
      <w:bookmarkEnd w:id="39"/>
      <w:r w:rsidRPr="007B2489"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470D9CCB" w14:paraId="130A8437" w14:textId="77777777" w:rsidTr="470D9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BCC1088" w14:textId="2B25D165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60F2602" w14:textId="073B3160" w:rsidR="470D9CCB" w:rsidRDefault="001E718D" w:rsidP="470D9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80">
              <w:r w:rsidR="470D9CCB" w:rsidRPr="470D9CC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http://query.omnimarkettide.com:15660/meeting/validatepwd</w:t>
              </w:r>
            </w:hyperlink>
            <w:r w:rsidR="470D9CCB" w:rsidRPr="470D9CCB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</w:p>
        </w:tc>
      </w:tr>
      <w:tr w:rsidR="470D9CCB" w14:paraId="6095E98A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4E9ACB5" w14:textId="51B1807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233EFCF" w14:textId="61CCDB44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  <w:t>Post</w:t>
            </w:r>
            <w:r w:rsidRPr="470D9CCB">
              <w:rPr>
                <w:rFonts w:ascii="Menlo" w:eastAsia="Menlo" w:hAnsi="Menlo" w:cs="Menlo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470D9CCB" w14:paraId="189974F3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91A6312" w14:textId="22CB994E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750077F5" w14:textId="18DD3B2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6BA8C174" w14:textId="3157A8BD" w:rsidR="470D9CCB" w:rsidRDefault="470D9CCB" w:rsidP="470D9CCB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06F4390F" w14:textId="1370EF6D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2190D38D" w14:textId="6BECFA2C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70D9CCB">
              <w:rPr>
                <w:rFonts w:ascii="Calibri" w:eastAsia="Calibri" w:hAnsi="Calibri" w:cs="Calibri"/>
              </w:rPr>
              <w:t>{"meetingID":"1470708040252","password":"123","valid":false}</w:t>
            </w:r>
            <w:r>
              <w:br/>
            </w:r>
          </w:p>
          <w:p w14:paraId="343510A7" w14:textId="11BA2F6E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470D9CCB" w14:paraId="611E6D86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77FD56A" w14:textId="21A7A829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0227762F" w14:textId="0C3293C0" w:rsidR="470D9CCB" w:rsidRDefault="470D9CCB" w:rsidP="470D9CCB">
            <w:r w:rsidRPr="470D9CC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9BF9717" w14:textId="1733FFC4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Pr="470D9CCB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0646D8C0" wp14:editId="554C15BB">
                  <wp:extent cx="4572000" cy="3543300"/>
                  <wp:effectExtent l="0" t="0" r="0" b="0"/>
                  <wp:docPr id="135458234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AB6E7" w14:textId="010E57E9" w:rsidR="470D9CCB" w:rsidRPr="007B2489" w:rsidRDefault="470D9CCB" w:rsidP="007B2489">
      <w:pPr>
        <w:pStyle w:val="Heading4"/>
        <w:numPr>
          <w:ilvl w:val="0"/>
          <w:numId w:val="25"/>
        </w:numPr>
      </w:pPr>
      <w:bookmarkStart w:id="40" w:name="_Toc460331400"/>
      <w:r w:rsidRPr="009938B7">
        <w:t>Get</w:t>
      </w:r>
      <w:r w:rsidRPr="007B2489">
        <w:t xml:space="preserve"> </w:t>
      </w:r>
      <w:proofErr w:type="gramStart"/>
      <w:r w:rsidRPr="007B2489">
        <w:t>one day</w:t>
      </w:r>
      <w:proofErr w:type="gramEnd"/>
      <w:r w:rsidRPr="007B2489">
        <w:t xml:space="preserve"> close price</w:t>
      </w:r>
      <w:bookmarkEnd w:id="40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470D9CCB" w14:paraId="28863E35" w14:textId="77777777" w:rsidTr="470D9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B52A27B" w14:textId="2B25D165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ACE073B" w14:textId="5C6282CC" w:rsidR="470D9CCB" w:rsidRDefault="001E718D" w:rsidP="470D9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82">
              <w:r w:rsidR="470D9CCB" w:rsidRPr="470D9CC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</w:t>
              </w:r>
              <w:r w:rsidR="470D9CCB" w:rsidRPr="470D9CCB">
                <w:rPr>
                  <w:rStyle w:val="Hyperlink"/>
                  <w:rFonts w:ascii="Monaco" w:eastAsia="Monaco" w:hAnsi="Monaco" w:cs="Monaco"/>
                  <w:b w:val="0"/>
                  <w:bCs w:val="0"/>
                  <w:color w:val="3933FF"/>
                  <w:sz w:val="18"/>
                  <w:szCs w:val="18"/>
                </w:rPr>
                <w:t>wssocket</w:t>
              </w:r>
              <w:r w:rsidR="470D9CCB" w:rsidRPr="470D9CC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/</w:t>
              </w:r>
              <w:r w:rsidR="470D9CCB" w:rsidRPr="470D9CCB">
                <w:rPr>
                  <w:rStyle w:val="Hyperlink"/>
                  <w:rFonts w:ascii="Monaco" w:eastAsia="Monaco" w:hAnsi="Monaco" w:cs="Monaco"/>
                  <w:b w:val="0"/>
                  <w:bCs w:val="0"/>
                  <w:color w:val="3933FF"/>
                  <w:sz w:val="18"/>
                  <w:szCs w:val="18"/>
                </w:rPr>
                <w:t>allclose</w:t>
              </w:r>
            </w:hyperlink>
            <w:r w:rsidR="470D9CCB" w:rsidRPr="470D9CCB">
              <w:rPr>
                <w:rFonts w:ascii="Monaco" w:eastAsia="Monaco" w:hAnsi="Monaco" w:cs="Monaco"/>
                <w:b w:val="0"/>
                <w:bCs w:val="0"/>
                <w:color w:val="3933FF"/>
                <w:sz w:val="18"/>
                <w:szCs w:val="18"/>
              </w:rPr>
              <w:t xml:space="preserve">  </w:t>
            </w:r>
            <w:r w:rsidR="470D9CCB" w:rsidRPr="470D9CCB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</w:p>
        </w:tc>
      </w:tr>
      <w:tr w:rsidR="470D9CCB" w14:paraId="4E9D2D5C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FE6A097" w14:textId="51B1807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A834098" w14:textId="470DC33C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  <w:t>GET</w:t>
            </w:r>
          </w:p>
        </w:tc>
      </w:tr>
      <w:tr w:rsidR="470D9CCB" w14:paraId="1E0D8E0A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C83AA29" w14:textId="22CB994E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02E5D361" w14:textId="18DD3B2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3D5A2CEA" w14:textId="3157A8BD" w:rsidR="470D9CCB" w:rsidRDefault="470D9CCB" w:rsidP="470D9CCB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6FADFD8A" w14:textId="1370EF6D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0D625465" w14:textId="260C3AD1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br/>
            </w:r>
          </w:p>
          <w:p w14:paraId="64710E58" w14:textId="11BA2F6E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470D9CCB" w14:paraId="3A1D4660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7C12C20" w14:textId="21A7A829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7AAFFAC9" w14:textId="0C3293C0" w:rsidR="470D9CCB" w:rsidRDefault="470D9CCB" w:rsidP="470D9CCB">
            <w:r w:rsidRPr="470D9CC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C49937D" w14:textId="3C4DA909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Pr="470D9CCB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3D7CFDA0" wp14:editId="275EC303">
                  <wp:extent cx="4572000" cy="3686175"/>
                  <wp:effectExtent l="0" t="0" r="0" b="0"/>
                  <wp:docPr id="84370037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91798" w14:textId="5C7B2DF6" w:rsidR="470D9CCB" w:rsidRDefault="470D9CCB" w:rsidP="470D9CCB">
      <w:pPr>
        <w:rPr>
          <w:rFonts w:ascii="Menlo" w:eastAsia="Menlo" w:hAnsi="Menlo" w:cs="Menlo"/>
          <w:color w:val="1F4D78" w:themeColor="accent1" w:themeShade="7F"/>
        </w:rPr>
      </w:pPr>
    </w:p>
    <w:p w14:paraId="66A3C3A5" w14:textId="6AA3D166" w:rsidR="350EED30" w:rsidRPr="0072740E" w:rsidRDefault="5EA2499E" w:rsidP="0072740E">
      <w:pPr>
        <w:pStyle w:val="Heading3"/>
        <w:numPr>
          <w:ilvl w:val="0"/>
          <w:numId w:val="19"/>
        </w:numPr>
        <w:spacing w:line="360" w:lineRule="auto"/>
      </w:pPr>
      <w:bookmarkStart w:id="41" w:name="_Toc460331401"/>
      <w:r>
        <w:t>Running mongo in the security mode</w:t>
      </w:r>
      <w:bookmarkEnd w:id="41"/>
    </w:p>
    <w:p w14:paraId="782B1EE1" w14:textId="77777777" w:rsidR="009938B7" w:rsidRPr="009938B7" w:rsidRDefault="1A7DB4AB" w:rsidP="1A7DB4AB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1A7DB4AB">
        <w:t xml:space="preserve">Add users first: </w:t>
      </w:r>
    </w:p>
    <w:p w14:paraId="3134DDBB" w14:textId="294CA210" w:rsidR="350EED30" w:rsidRPr="00AF2F33" w:rsidRDefault="1A7DB4AB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with default </w:t>
      </w:r>
      <w:proofErr w:type="gramStart"/>
      <w:r w:rsidRPr="00AF2F33">
        <w:rPr>
          <w:sz w:val="18"/>
          <w:szCs w:val="18"/>
        </w:rPr>
        <w:t>roles:[</w:t>
      </w:r>
      <w:proofErr w:type="spellStart"/>
      <w:proofErr w:type="gramEnd"/>
      <w:r w:rsidRPr="00AF2F33">
        <w:rPr>
          <w:sz w:val="18"/>
          <w:szCs w:val="18"/>
        </w:rPr>
        <w:t>dbOwner</w:t>
      </w:r>
      <w:proofErr w:type="spellEnd"/>
      <w:r w:rsidRPr="00AF2F33">
        <w:rPr>
          <w:sz w:val="18"/>
          <w:szCs w:val="18"/>
        </w:rPr>
        <w:t>, ]</w:t>
      </w:r>
    </w:p>
    <w:p w14:paraId="2E952D65" w14:textId="6389FB5F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proofErr w:type="spellStart"/>
      <w:proofErr w:type="gramStart"/>
      <w:r w:rsidRPr="00AF2F33">
        <w:rPr>
          <w:sz w:val="18"/>
          <w:szCs w:val="18"/>
        </w:rPr>
        <w:t>db.createUser</w:t>
      </w:r>
      <w:proofErr w:type="spellEnd"/>
      <w:proofErr w:type="gramEnd"/>
      <w:r w:rsidRPr="00AF2F33">
        <w:rPr>
          <w:sz w:val="18"/>
          <w:szCs w:val="18"/>
        </w:rPr>
        <w:t>(</w:t>
      </w:r>
    </w:p>
    <w:p w14:paraId="59523B3B" w14:textId="23FD3B8B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>{</w:t>
      </w:r>
    </w:p>
    <w:p w14:paraId="49AB9F8C" w14:textId="60E32B0B" w:rsidR="350EED30" w:rsidRPr="00AF2F33" w:rsidRDefault="17110ABC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user:"admin</w:t>
      </w:r>
      <w:proofErr w:type="spellEnd"/>
      <w:r w:rsidRPr="00AF2F33">
        <w:rPr>
          <w:sz w:val="18"/>
          <w:szCs w:val="18"/>
        </w:rPr>
        <w:t xml:space="preserve">", </w:t>
      </w:r>
    </w:p>
    <w:p w14:paraId="2AAA65DA" w14:textId="6BFA7D9B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pwd</w:t>
      </w:r>
      <w:proofErr w:type="spellEnd"/>
      <w:r w:rsidRPr="00AF2F33">
        <w:rPr>
          <w:sz w:val="18"/>
          <w:szCs w:val="18"/>
        </w:rPr>
        <w:t xml:space="preserve">:"admin", </w:t>
      </w:r>
    </w:p>
    <w:p w14:paraId="5E129757" w14:textId="78C34F34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proofErr w:type="gramStart"/>
      <w:r w:rsidRPr="00AF2F33">
        <w:rPr>
          <w:sz w:val="18"/>
          <w:szCs w:val="18"/>
        </w:rPr>
        <w:t>roles:[</w:t>
      </w:r>
      <w:proofErr w:type="gramEnd"/>
      <w:r w:rsidRPr="00AF2F33">
        <w:rPr>
          <w:sz w:val="18"/>
          <w:szCs w:val="18"/>
        </w:rPr>
        <w:t>{role:"</w:t>
      </w:r>
      <w:proofErr w:type="spellStart"/>
      <w:r w:rsidRPr="00AF2F33">
        <w:rPr>
          <w:sz w:val="18"/>
          <w:szCs w:val="18"/>
        </w:rPr>
        <w:t>dbOwner</w:t>
      </w:r>
      <w:proofErr w:type="spellEnd"/>
      <w:r w:rsidRPr="00AF2F33">
        <w:rPr>
          <w:sz w:val="18"/>
          <w:szCs w:val="18"/>
        </w:rPr>
        <w:t>",</w:t>
      </w:r>
      <w:proofErr w:type="spellStart"/>
      <w:r w:rsidRPr="00AF2F33">
        <w:rPr>
          <w:sz w:val="18"/>
          <w:szCs w:val="18"/>
        </w:rPr>
        <w:t>db</w:t>
      </w:r>
      <w:proofErr w:type="spellEnd"/>
      <w:r w:rsidRPr="00AF2F33">
        <w:rPr>
          <w:sz w:val="18"/>
          <w:szCs w:val="18"/>
        </w:rPr>
        <w:t>:"</w:t>
      </w:r>
      <w:proofErr w:type="spellStart"/>
      <w:r w:rsidRPr="00AF2F33">
        <w:rPr>
          <w:sz w:val="18"/>
          <w:szCs w:val="18"/>
        </w:rPr>
        <w:t>testdb</w:t>
      </w:r>
      <w:proofErr w:type="spellEnd"/>
      <w:r w:rsidRPr="00AF2F33">
        <w:rPr>
          <w:sz w:val="18"/>
          <w:szCs w:val="18"/>
        </w:rPr>
        <w:t>"}]</w:t>
      </w:r>
    </w:p>
    <w:p w14:paraId="15AAB87E" w14:textId="768B86E6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>}</w:t>
      </w:r>
    </w:p>
    <w:p w14:paraId="03BD96A9" w14:textId="36090027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) </w:t>
      </w:r>
    </w:p>
    <w:p w14:paraId="2D8064AA" w14:textId="51F9AAEE" w:rsidR="350EED30" w:rsidRDefault="350EED30" w:rsidP="350EED30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350EED30">
        <w:rPr>
          <w:rFonts w:ascii="Calibri" w:eastAsia="Calibri" w:hAnsi="Calibri" w:cs="Calibri"/>
        </w:rPr>
        <w:t>Restart mongo</w:t>
      </w:r>
    </w:p>
    <w:p w14:paraId="30487EE5" w14:textId="245223C0" w:rsidR="350EED30" w:rsidRDefault="350EED30" w:rsidP="350EED30">
      <w:pPr>
        <w:ind w:left="720" w:firstLine="720"/>
      </w:pPr>
      <w:proofErr w:type="spellStart"/>
      <w:proofErr w:type="gramStart"/>
      <w:r w:rsidRPr="350EED30">
        <w:rPr>
          <w:rFonts w:ascii="Calibri" w:eastAsia="Calibri" w:hAnsi="Calibri" w:cs="Calibri"/>
        </w:rPr>
        <w:t>db.shutdownServer</w:t>
      </w:r>
      <w:proofErr w:type="spellEnd"/>
      <w:proofErr w:type="gramEnd"/>
      <w:r w:rsidRPr="350EED30">
        <w:rPr>
          <w:rFonts w:ascii="Calibri" w:eastAsia="Calibri" w:hAnsi="Calibri" w:cs="Calibri"/>
        </w:rPr>
        <w:t xml:space="preserve">() </w:t>
      </w:r>
    </w:p>
    <w:p w14:paraId="1F5879A6" w14:textId="53699596" w:rsidR="350EED30" w:rsidRDefault="7D094E5B" w:rsidP="350EED30">
      <w:pPr>
        <w:ind w:left="1440"/>
      </w:pPr>
      <w:r w:rsidRPr="7D094E5B">
        <w:rPr>
          <w:rFonts w:ascii="Calibri" w:eastAsia="Calibri" w:hAnsi="Calibri" w:cs="Calibri"/>
          <w:color w:val="7F7F7F" w:themeColor="background1" w:themeShade="7F"/>
        </w:rPr>
        <w:t xml:space="preserve">-- [need close all connections to mongo, like web application, </w:t>
      </w:r>
      <w:proofErr w:type="spellStart"/>
      <w:r w:rsidRPr="7D094E5B">
        <w:rPr>
          <w:rFonts w:ascii="Calibri" w:eastAsia="Calibri" w:hAnsi="Calibri" w:cs="Calibri"/>
          <w:color w:val="7F7F7F" w:themeColor="background1" w:themeShade="7F"/>
        </w:rPr>
        <w:t>cmd</w:t>
      </w:r>
      <w:proofErr w:type="spellEnd"/>
      <w:r w:rsidRPr="7D094E5B">
        <w:rPr>
          <w:rFonts w:ascii="Calibri" w:eastAsia="Calibri" w:hAnsi="Calibri" w:cs="Calibri"/>
          <w:color w:val="7F7F7F" w:themeColor="background1" w:themeShade="7F"/>
        </w:rPr>
        <w:t xml:space="preserve"> lines, and </w:t>
      </w:r>
      <w:proofErr w:type="spellStart"/>
      <w:r w:rsidRPr="7D094E5B">
        <w:rPr>
          <w:rFonts w:ascii="Calibri" w:eastAsia="Calibri" w:hAnsi="Calibri" w:cs="Calibri"/>
          <w:color w:val="7F7F7F" w:themeColor="background1" w:themeShade="7F"/>
        </w:rPr>
        <w:t>robomongo</w:t>
      </w:r>
      <w:proofErr w:type="spellEnd"/>
      <w:r w:rsidRPr="7D094E5B">
        <w:rPr>
          <w:rFonts w:ascii="Calibri" w:eastAsia="Calibri" w:hAnsi="Calibri" w:cs="Calibri"/>
          <w:color w:val="7F7F7F" w:themeColor="background1" w:themeShade="7F"/>
        </w:rPr>
        <w:t xml:space="preserve"> client</w:t>
      </w:r>
      <w:proofErr w:type="gramStart"/>
      <w:r w:rsidRPr="7D094E5B">
        <w:rPr>
          <w:rFonts w:ascii="Calibri" w:eastAsia="Calibri" w:hAnsi="Calibri" w:cs="Calibri"/>
          <w:color w:val="7F7F7F" w:themeColor="background1" w:themeShade="7F"/>
        </w:rPr>
        <w:t>] ,</w:t>
      </w:r>
      <w:proofErr w:type="gramEnd"/>
      <w:r w:rsidRPr="7D094E5B">
        <w:rPr>
          <w:rFonts w:ascii="Calibri" w:eastAsia="Calibri" w:hAnsi="Calibri" w:cs="Calibri"/>
          <w:color w:val="7F7F7F" w:themeColor="background1" w:themeShade="7F"/>
        </w:rPr>
        <w:t xml:space="preserve"> otherwise you cannot start mongo with the same port:27017</w:t>
      </w:r>
    </w:p>
    <w:p w14:paraId="08885BFD" w14:textId="15C3F495" w:rsidR="350EED30" w:rsidRDefault="350EED30" w:rsidP="350EED30">
      <w:pPr>
        <w:numPr>
          <w:ilvl w:val="1"/>
          <w:numId w:val="19"/>
        </w:numPr>
        <w:spacing w:line="360" w:lineRule="auto"/>
        <w:rPr>
          <w:rFonts w:eastAsiaTheme="minorEastAsia"/>
        </w:rPr>
      </w:pPr>
      <w:proofErr w:type="spellStart"/>
      <w:r w:rsidRPr="350EED30">
        <w:rPr>
          <w:rFonts w:ascii="Calibri" w:eastAsia="Calibri" w:hAnsi="Calibri" w:cs="Calibri"/>
        </w:rPr>
        <w:t>sudo</w:t>
      </w:r>
      <w:proofErr w:type="spellEnd"/>
      <w:r w:rsidRPr="350EED30">
        <w:rPr>
          <w:rFonts w:ascii="Calibri" w:eastAsia="Calibri" w:hAnsi="Calibri" w:cs="Calibri"/>
        </w:rPr>
        <w:t xml:space="preserve"> </w:t>
      </w:r>
      <w:proofErr w:type="spellStart"/>
      <w:r w:rsidRPr="350EED30">
        <w:rPr>
          <w:rFonts w:ascii="Calibri" w:eastAsia="Calibri" w:hAnsi="Calibri" w:cs="Calibri"/>
        </w:rPr>
        <w:t>mongod</w:t>
      </w:r>
      <w:proofErr w:type="spellEnd"/>
      <w:r w:rsidRPr="350EED30">
        <w:rPr>
          <w:rFonts w:ascii="Calibri" w:eastAsia="Calibri" w:hAnsi="Calibri" w:cs="Calibri"/>
        </w:rPr>
        <w:t xml:space="preserve"> --</w:t>
      </w:r>
      <w:proofErr w:type="spellStart"/>
      <w:r w:rsidRPr="350EED30">
        <w:rPr>
          <w:rFonts w:ascii="Calibri" w:eastAsia="Calibri" w:hAnsi="Calibri" w:cs="Calibri"/>
          <w:b/>
          <w:bCs/>
        </w:rPr>
        <w:t>auth</w:t>
      </w:r>
      <w:proofErr w:type="spellEnd"/>
    </w:p>
    <w:p w14:paraId="2675D4A1" w14:textId="29BC5198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&gt;use </w:t>
      </w:r>
      <w:proofErr w:type="spellStart"/>
      <w:r w:rsidRPr="00AF2F33">
        <w:rPr>
          <w:sz w:val="18"/>
          <w:szCs w:val="18"/>
        </w:rPr>
        <w:t>testdb</w:t>
      </w:r>
      <w:proofErr w:type="spellEnd"/>
    </w:p>
    <w:p w14:paraId="58CE9970" w14:textId="2DC1BD8E" w:rsidR="350EED30" w:rsidRPr="00AF2F33" w:rsidRDefault="350EED30" w:rsidP="00AF2F33">
      <w:pPr>
        <w:pStyle w:val="NoSpacing"/>
        <w:ind w:left="1440"/>
        <w:rPr>
          <w:color w:val="0070C0"/>
          <w:sz w:val="18"/>
          <w:szCs w:val="18"/>
        </w:rPr>
      </w:pPr>
      <w:r w:rsidRPr="00AF2F33">
        <w:rPr>
          <w:sz w:val="18"/>
          <w:szCs w:val="18"/>
        </w:rPr>
        <w:t>&gt;</w:t>
      </w:r>
      <w:proofErr w:type="spellStart"/>
      <w:proofErr w:type="gramStart"/>
      <w:r w:rsidRPr="00AF2F33">
        <w:rPr>
          <w:sz w:val="18"/>
          <w:szCs w:val="18"/>
        </w:rPr>
        <w:t>db.auth</w:t>
      </w:r>
      <w:proofErr w:type="spellEnd"/>
      <w:proofErr w:type="gramEnd"/>
      <w:r w:rsidRPr="00AF2F33">
        <w:rPr>
          <w:sz w:val="18"/>
          <w:szCs w:val="18"/>
        </w:rPr>
        <w:t>("</w:t>
      </w:r>
      <w:proofErr w:type="spellStart"/>
      <w:r w:rsidRPr="00AF2F33">
        <w:rPr>
          <w:sz w:val="18"/>
          <w:szCs w:val="18"/>
        </w:rPr>
        <w:t>admin","admin</w:t>
      </w:r>
      <w:proofErr w:type="spellEnd"/>
      <w:r w:rsidRPr="00AF2F33">
        <w:rPr>
          <w:sz w:val="18"/>
          <w:szCs w:val="18"/>
        </w:rPr>
        <w:t>")</w:t>
      </w:r>
    </w:p>
    <w:p w14:paraId="64B5E624" w14:textId="51CB486B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The above is </w:t>
      </w:r>
      <w:proofErr w:type="spellStart"/>
      <w:r w:rsidRPr="00AF2F33">
        <w:rPr>
          <w:sz w:val="18"/>
          <w:szCs w:val="18"/>
        </w:rPr>
        <w:t>mongodb</w:t>
      </w:r>
      <w:proofErr w:type="spellEnd"/>
      <w:r w:rsidRPr="00AF2F33">
        <w:rPr>
          <w:sz w:val="18"/>
          <w:szCs w:val="18"/>
        </w:rPr>
        <w:t xml:space="preserve"> command lines after login</w:t>
      </w:r>
    </w:p>
    <w:p w14:paraId="7F687752" w14:textId="512540A3" w:rsidR="350EED30" w:rsidRDefault="350EED30" w:rsidP="350EED30">
      <w:pPr>
        <w:numPr>
          <w:ilvl w:val="1"/>
          <w:numId w:val="19"/>
        </w:numPr>
        <w:spacing w:line="360" w:lineRule="auto"/>
        <w:rPr>
          <w:rFonts w:eastAsiaTheme="minorEastAsia"/>
        </w:rPr>
      </w:pPr>
      <w:proofErr w:type="spellStart"/>
      <w:r w:rsidRPr="350EED30">
        <w:rPr>
          <w:rFonts w:ascii="Calibri" w:eastAsia="Calibri" w:hAnsi="Calibri" w:cs="Calibri"/>
          <w:b/>
          <w:bCs/>
        </w:rPr>
        <w:t>Programmly</w:t>
      </w:r>
      <w:proofErr w:type="spellEnd"/>
      <w:r w:rsidRPr="350EED30">
        <w:rPr>
          <w:rFonts w:ascii="Calibri" w:eastAsia="Calibri" w:hAnsi="Calibri" w:cs="Calibri"/>
          <w:b/>
          <w:bCs/>
        </w:rPr>
        <w:t xml:space="preserve"> connect to </w:t>
      </w:r>
      <w:proofErr w:type="spellStart"/>
      <w:r w:rsidRPr="350EED30">
        <w:rPr>
          <w:rFonts w:ascii="Calibri" w:eastAsia="Calibri" w:hAnsi="Calibri" w:cs="Calibri"/>
          <w:b/>
          <w:bCs/>
        </w:rPr>
        <w:t>auth</w:t>
      </w:r>
      <w:proofErr w:type="spellEnd"/>
      <w:r w:rsidRPr="350EED30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350EED30">
        <w:rPr>
          <w:rFonts w:ascii="Calibri" w:eastAsia="Calibri" w:hAnsi="Calibri" w:cs="Calibri"/>
          <w:b/>
          <w:bCs/>
        </w:rPr>
        <w:t>mongodb</w:t>
      </w:r>
      <w:proofErr w:type="spellEnd"/>
    </w:p>
    <w:p w14:paraId="0344B825" w14:textId="6A4E2A55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lastRenderedPageBreak/>
        <w:t xml:space="preserve">Mongo client = new </w:t>
      </w:r>
      <w:proofErr w:type="spellStart"/>
      <w:r w:rsidRPr="00AF2F33">
        <w:rPr>
          <w:sz w:val="18"/>
          <w:szCs w:val="18"/>
        </w:rPr>
        <w:t>MongoClient</w:t>
      </w:r>
      <w:proofErr w:type="spellEnd"/>
      <w:r w:rsidRPr="00AF2F33">
        <w:rPr>
          <w:sz w:val="18"/>
          <w:szCs w:val="18"/>
        </w:rPr>
        <w:t xml:space="preserve">("localhost"); </w:t>
      </w:r>
    </w:p>
    <w:p w14:paraId="67404FA0" w14:textId="1F8D9BDC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new </w:t>
      </w:r>
      <w:proofErr w:type="spellStart"/>
      <w:proofErr w:type="gramStart"/>
      <w:r w:rsidRPr="00AF2F33">
        <w:rPr>
          <w:sz w:val="18"/>
          <w:szCs w:val="18"/>
        </w:rPr>
        <w:t>MongoTemplate</w:t>
      </w:r>
      <w:proofErr w:type="spellEnd"/>
      <w:r w:rsidRPr="00AF2F33">
        <w:rPr>
          <w:sz w:val="18"/>
          <w:szCs w:val="18"/>
        </w:rPr>
        <w:t>(</w:t>
      </w:r>
      <w:proofErr w:type="gramEnd"/>
      <w:r w:rsidRPr="00AF2F33">
        <w:rPr>
          <w:sz w:val="18"/>
          <w:szCs w:val="18"/>
        </w:rPr>
        <w:t>client, "</w:t>
      </w:r>
      <w:proofErr w:type="spellStart"/>
      <w:r w:rsidRPr="00AF2F33">
        <w:rPr>
          <w:sz w:val="18"/>
          <w:szCs w:val="18"/>
        </w:rPr>
        <w:t>testdb</w:t>
      </w:r>
      <w:proofErr w:type="spellEnd"/>
      <w:r w:rsidRPr="00AF2F33">
        <w:rPr>
          <w:sz w:val="18"/>
          <w:szCs w:val="18"/>
        </w:rPr>
        <w:t xml:space="preserve">", null); </w:t>
      </w:r>
    </w:p>
    <w:p w14:paraId="2A122A09" w14:textId="2921296E" w:rsidR="350EED30" w:rsidRPr="00AF2F33" w:rsidRDefault="1A7DB4AB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// </w:t>
      </w:r>
      <w:proofErr w:type="spellStart"/>
      <w:r w:rsidRPr="00AF2F33">
        <w:rPr>
          <w:sz w:val="18"/>
          <w:szCs w:val="18"/>
        </w:rPr>
        <w:t>mongod</w:t>
      </w:r>
      <w:proofErr w:type="spellEnd"/>
      <w:r w:rsidRPr="00AF2F33">
        <w:rPr>
          <w:sz w:val="18"/>
          <w:szCs w:val="18"/>
        </w:rPr>
        <w:t xml:space="preserve"> --</w:t>
      </w:r>
      <w:proofErr w:type="spellStart"/>
      <w:r w:rsidRPr="00AF2F33">
        <w:rPr>
          <w:sz w:val="18"/>
          <w:szCs w:val="18"/>
        </w:rPr>
        <w:t>auth</w:t>
      </w:r>
      <w:proofErr w:type="spellEnd"/>
      <w:r w:rsidRPr="00AF2F33">
        <w:rPr>
          <w:sz w:val="18"/>
          <w:szCs w:val="18"/>
        </w:rPr>
        <w:t xml:space="preserve"> [ for security </w:t>
      </w:r>
      <w:proofErr w:type="gramStart"/>
      <w:r w:rsidRPr="00AF2F33">
        <w:rPr>
          <w:sz w:val="18"/>
          <w:szCs w:val="18"/>
        </w:rPr>
        <w:t>reason ]</w:t>
      </w:r>
      <w:proofErr w:type="gramEnd"/>
      <w:r w:rsidRPr="00AF2F33">
        <w:rPr>
          <w:sz w:val="18"/>
          <w:szCs w:val="18"/>
        </w:rPr>
        <w:t xml:space="preserve"> </w:t>
      </w:r>
    </w:p>
    <w:p w14:paraId="34A7E615" w14:textId="5E50D8F5" w:rsidR="350EED30" w:rsidRPr="00AF2F33" w:rsidRDefault="1A7DB4AB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UserCredentials</w:t>
      </w:r>
      <w:proofErr w:type="spellEnd"/>
      <w:r w:rsidRPr="00AF2F33">
        <w:rPr>
          <w:sz w:val="18"/>
          <w:szCs w:val="18"/>
        </w:rPr>
        <w:t xml:space="preserve"> credential=new </w:t>
      </w:r>
      <w:proofErr w:type="spellStart"/>
      <w:proofErr w:type="gramStart"/>
      <w:r w:rsidRPr="00AF2F33">
        <w:rPr>
          <w:sz w:val="18"/>
          <w:szCs w:val="18"/>
        </w:rPr>
        <w:t>UserCredentials</w:t>
      </w:r>
      <w:proofErr w:type="spellEnd"/>
      <w:r w:rsidRPr="00AF2F33">
        <w:rPr>
          <w:sz w:val="18"/>
          <w:szCs w:val="18"/>
        </w:rPr>
        <w:t>(</w:t>
      </w:r>
      <w:proofErr w:type="gramEnd"/>
      <w:r w:rsidRPr="00AF2F33">
        <w:rPr>
          <w:sz w:val="18"/>
          <w:szCs w:val="18"/>
        </w:rPr>
        <w:t>"admin", "admin");</w:t>
      </w:r>
    </w:p>
    <w:p w14:paraId="564AAF8D" w14:textId="50B7A1E5" w:rsidR="350EED30" w:rsidRPr="00AF2F33" w:rsidRDefault="17110ABC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MongoTemplate</w:t>
      </w:r>
      <w:proofErr w:type="spellEnd"/>
      <w:r w:rsidRPr="00AF2F33">
        <w:rPr>
          <w:sz w:val="18"/>
          <w:szCs w:val="18"/>
        </w:rPr>
        <w:t xml:space="preserve"> </w:t>
      </w:r>
      <w:proofErr w:type="spellStart"/>
      <w:r w:rsidRPr="00AF2F33">
        <w:rPr>
          <w:sz w:val="18"/>
          <w:szCs w:val="18"/>
        </w:rPr>
        <w:t>auth</w:t>
      </w:r>
      <w:proofErr w:type="spellEnd"/>
      <w:r w:rsidRPr="00AF2F33">
        <w:rPr>
          <w:sz w:val="18"/>
          <w:szCs w:val="18"/>
        </w:rPr>
        <w:t xml:space="preserve">=new </w:t>
      </w:r>
      <w:proofErr w:type="spellStart"/>
      <w:proofErr w:type="gramStart"/>
      <w:r w:rsidRPr="00AF2F33">
        <w:rPr>
          <w:sz w:val="18"/>
          <w:szCs w:val="18"/>
        </w:rPr>
        <w:t>MongoTemplate</w:t>
      </w:r>
      <w:proofErr w:type="spellEnd"/>
      <w:r w:rsidRPr="00AF2F33">
        <w:rPr>
          <w:sz w:val="18"/>
          <w:szCs w:val="18"/>
        </w:rPr>
        <w:t>(</w:t>
      </w:r>
      <w:proofErr w:type="gramEnd"/>
      <w:r w:rsidRPr="00AF2F33">
        <w:rPr>
          <w:sz w:val="18"/>
          <w:szCs w:val="18"/>
        </w:rPr>
        <w:t>client, "</w:t>
      </w:r>
      <w:proofErr w:type="spellStart"/>
      <w:r w:rsidRPr="00AF2F33">
        <w:rPr>
          <w:sz w:val="18"/>
          <w:szCs w:val="18"/>
        </w:rPr>
        <w:t>testdb</w:t>
      </w:r>
      <w:proofErr w:type="spellEnd"/>
      <w:r w:rsidRPr="00AF2F33">
        <w:rPr>
          <w:sz w:val="18"/>
          <w:szCs w:val="18"/>
        </w:rPr>
        <w:t>", credential);</w:t>
      </w:r>
    </w:p>
    <w:p w14:paraId="09D65CF4" w14:textId="6D8826B4" w:rsidR="00E077F0" w:rsidRDefault="00E077F0" w:rsidP="0072740E">
      <w:pPr>
        <w:pStyle w:val="Heading3"/>
        <w:numPr>
          <w:ilvl w:val="0"/>
          <w:numId w:val="19"/>
        </w:numPr>
        <w:spacing w:line="360" w:lineRule="auto"/>
      </w:pPr>
      <w:bookmarkStart w:id="42" w:name="_Tomcat_SSL_configuration"/>
      <w:bookmarkStart w:id="43" w:name="_Toc460331402"/>
      <w:bookmarkEnd w:id="42"/>
      <w:r>
        <w:t xml:space="preserve">MongoDB Design </w:t>
      </w:r>
    </w:p>
    <w:p w14:paraId="575D701C" w14:textId="77777777" w:rsidR="00E077F0" w:rsidRPr="00E077F0" w:rsidRDefault="00E077F0" w:rsidP="00E077F0">
      <w:pPr>
        <w:pStyle w:val="NoSpacing"/>
        <w:numPr>
          <w:ilvl w:val="1"/>
          <w:numId w:val="19"/>
        </w:numPr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Related designing collection of </w:t>
      </w:r>
    </w:p>
    <w:p w14:paraId="36A2D51D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Each field which will be sorted should be indexed in group to increase the query speed. </w:t>
      </w:r>
      <w:r w:rsidRPr="00E077F0">
        <w:rPr>
          <w:rFonts w:ascii="MS Mincho" w:eastAsia="MS Mincho" w:hAnsi="MS Mincho" w:cs="MS Mincho"/>
          <w:sz w:val="18"/>
          <w:szCs w:val="18"/>
        </w:rPr>
        <w:t> </w:t>
      </w:r>
      <w:r w:rsidRPr="00E077F0">
        <w:rPr>
          <w:rFonts w:ascii="Helvetica" w:hAnsi="Helvetica" w:cs="Helvetica"/>
          <w:sz w:val="18"/>
          <w:szCs w:val="18"/>
        </w:rPr>
        <w:t> </w:t>
      </w:r>
    </w:p>
    <w:p w14:paraId="1FD68571" w14:textId="77777777" w:rsidR="00E077F0" w:rsidRPr="00E077F0" w:rsidRDefault="00E077F0" w:rsidP="00E077F0">
      <w:pPr>
        <w:pStyle w:val="NoSpacing"/>
        <w:numPr>
          <w:ilvl w:val="1"/>
          <w:numId w:val="19"/>
        </w:numPr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MongoDB related configuration: </w:t>
      </w:r>
    </w:p>
    <w:p w14:paraId="03C9F39B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ulimit</w:t>
      </w:r>
      <w:proofErr w:type="spellEnd"/>
      <w:r w:rsidRPr="00E077F0">
        <w:rPr>
          <w:sz w:val="18"/>
          <w:szCs w:val="18"/>
        </w:rPr>
        <w:t xml:space="preserve"> –n </w:t>
      </w:r>
      <w:proofErr w:type="gramStart"/>
      <w:r w:rsidRPr="00E077F0">
        <w:rPr>
          <w:sz w:val="18"/>
          <w:szCs w:val="18"/>
        </w:rPr>
        <w:t>1024  -------</w:t>
      </w:r>
      <w:proofErr w:type="gramEnd"/>
      <w:r w:rsidRPr="00E077F0">
        <w:rPr>
          <w:sz w:val="18"/>
          <w:szCs w:val="18"/>
        </w:rPr>
        <w:t xml:space="preserve"> to set the maximum file number[</w:t>
      </w:r>
      <w:proofErr w:type="spellStart"/>
      <w:r w:rsidRPr="00E077F0">
        <w:rPr>
          <w:sz w:val="18"/>
          <w:szCs w:val="18"/>
        </w:rPr>
        <w:t>ulimit</w:t>
      </w:r>
      <w:proofErr w:type="spellEnd"/>
      <w:r w:rsidRPr="00E077F0">
        <w:rPr>
          <w:sz w:val="18"/>
          <w:szCs w:val="18"/>
        </w:rPr>
        <w:t xml:space="preserve"> –a] </w:t>
      </w:r>
    </w:p>
    <w:p w14:paraId="75933395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Netstat</w:t>
      </w:r>
      <w:proofErr w:type="spellEnd"/>
      <w:r w:rsidRPr="00E077F0">
        <w:rPr>
          <w:sz w:val="18"/>
          <w:szCs w:val="18"/>
        </w:rPr>
        <w:t xml:space="preserve"> –an | grep 27017 -------- to make sure mongo can be shutdown </w:t>
      </w:r>
    </w:p>
    <w:p w14:paraId="2B2ED6C3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Sudo</w:t>
      </w:r>
      <w:proofErr w:type="spellEnd"/>
      <w:r w:rsidRPr="00E077F0">
        <w:rPr>
          <w:sz w:val="18"/>
          <w:szCs w:val="18"/>
        </w:rPr>
        <w:t xml:space="preserve"> kill –9 and check /data/</w:t>
      </w:r>
      <w:proofErr w:type="spellStart"/>
      <w:r w:rsidRPr="00E077F0">
        <w:rPr>
          <w:sz w:val="18"/>
          <w:szCs w:val="18"/>
        </w:rPr>
        <w:t>db</w:t>
      </w:r>
      <w:proofErr w:type="spellEnd"/>
      <w:r w:rsidRPr="00E077F0">
        <w:rPr>
          <w:sz w:val="18"/>
          <w:szCs w:val="18"/>
        </w:rPr>
        <w:t xml:space="preserve">/*.lock files, normally </w:t>
      </w:r>
      <w:proofErr w:type="spellStart"/>
      <w:proofErr w:type="gramStart"/>
      <w:r w:rsidRPr="00E077F0">
        <w:rPr>
          <w:sz w:val="18"/>
          <w:szCs w:val="18"/>
        </w:rPr>
        <w:t>mongod.lock</w:t>
      </w:r>
      <w:proofErr w:type="spellEnd"/>
      <w:proofErr w:type="gramEnd"/>
      <w:r w:rsidRPr="00E077F0">
        <w:rPr>
          <w:sz w:val="18"/>
          <w:szCs w:val="18"/>
        </w:rPr>
        <w:t> </w:t>
      </w:r>
    </w:p>
    <w:p w14:paraId="3EF1C597" w14:textId="77777777" w:rsidR="00E077F0" w:rsidRPr="00E077F0" w:rsidRDefault="00E077F0" w:rsidP="00E077F0">
      <w:pPr>
        <w:pStyle w:val="NoSpacing"/>
        <w:numPr>
          <w:ilvl w:val="1"/>
          <w:numId w:val="19"/>
        </w:numPr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 xml:space="preserve">How to use commands in mongo to </w:t>
      </w:r>
      <w:proofErr w:type="spellStart"/>
      <w:r w:rsidRPr="00E077F0">
        <w:rPr>
          <w:sz w:val="18"/>
          <w:szCs w:val="18"/>
        </w:rPr>
        <w:t>config</w:t>
      </w:r>
      <w:proofErr w:type="spellEnd"/>
      <w:r w:rsidRPr="00E077F0">
        <w:rPr>
          <w:sz w:val="18"/>
          <w:szCs w:val="18"/>
        </w:rPr>
        <w:t xml:space="preserve"> the </w:t>
      </w:r>
      <w:proofErr w:type="gramStart"/>
      <w:r w:rsidRPr="00E077F0">
        <w:rPr>
          <w:sz w:val="18"/>
          <w:szCs w:val="18"/>
        </w:rPr>
        <w:t>server:</w:t>
      </w:r>
      <w:proofErr w:type="gramEnd"/>
      <w:r w:rsidRPr="00E077F0">
        <w:rPr>
          <w:sz w:val="18"/>
          <w:szCs w:val="18"/>
        </w:rPr>
        <w:t> </w:t>
      </w:r>
    </w:p>
    <w:p w14:paraId="5C360806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MongoDB start stop on Ubuntu </w:t>
      </w:r>
    </w:p>
    <w:p w14:paraId="1FDEA3AD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Sudo</w:t>
      </w:r>
      <w:proofErr w:type="spellEnd"/>
      <w:r w:rsidRPr="00E077F0">
        <w:rPr>
          <w:sz w:val="18"/>
          <w:szCs w:val="18"/>
        </w:rPr>
        <w:t xml:space="preserve"> service </w:t>
      </w:r>
      <w:proofErr w:type="spellStart"/>
      <w:r w:rsidRPr="00E077F0">
        <w:rPr>
          <w:sz w:val="18"/>
          <w:szCs w:val="18"/>
        </w:rPr>
        <w:t>mongod</w:t>
      </w:r>
      <w:proofErr w:type="spellEnd"/>
      <w:r w:rsidRPr="00E077F0">
        <w:rPr>
          <w:sz w:val="18"/>
          <w:szCs w:val="18"/>
        </w:rPr>
        <w:t xml:space="preserve"> stop </w:t>
      </w:r>
    </w:p>
    <w:p w14:paraId="3B39E0FD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Sudo</w:t>
      </w:r>
      <w:proofErr w:type="spellEnd"/>
      <w:r w:rsidRPr="00E077F0">
        <w:rPr>
          <w:sz w:val="18"/>
          <w:szCs w:val="18"/>
        </w:rPr>
        <w:t xml:space="preserve"> service </w:t>
      </w:r>
      <w:proofErr w:type="spellStart"/>
      <w:r w:rsidRPr="00E077F0">
        <w:rPr>
          <w:sz w:val="18"/>
          <w:szCs w:val="18"/>
        </w:rPr>
        <w:t>mongod</w:t>
      </w:r>
      <w:proofErr w:type="spellEnd"/>
      <w:r w:rsidRPr="00E077F0">
        <w:rPr>
          <w:sz w:val="18"/>
          <w:szCs w:val="18"/>
        </w:rPr>
        <w:t xml:space="preserve"> start </w:t>
      </w:r>
    </w:p>
    <w:p w14:paraId="7FB8BF19" w14:textId="36792C24" w:rsidR="00E077F0" w:rsidRPr="00E077F0" w:rsidRDefault="00E077F0" w:rsidP="00E077F0">
      <w:pPr>
        <w:pStyle w:val="NoSpacing"/>
        <w:ind w:left="720"/>
        <w:rPr>
          <w:sz w:val="18"/>
          <w:szCs w:val="18"/>
        </w:rPr>
      </w:pPr>
      <w:r w:rsidRPr="00E077F0">
        <w:rPr>
          <w:rFonts w:ascii="Helvetica" w:hAnsi="Helvetica" w:cs="Helvetica"/>
          <w:sz w:val="18"/>
          <w:szCs w:val="18"/>
        </w:rPr>
        <w:t> </w:t>
      </w:r>
    </w:p>
    <w:p w14:paraId="2EC3F4F9" w14:textId="5C7817B2" w:rsidR="00F21E9C" w:rsidRDefault="00F21E9C" w:rsidP="0072740E">
      <w:pPr>
        <w:pStyle w:val="Heading3"/>
        <w:numPr>
          <w:ilvl w:val="0"/>
          <w:numId w:val="19"/>
        </w:numPr>
        <w:spacing w:line="360" w:lineRule="auto"/>
      </w:pPr>
      <w:r>
        <w:t>MongoDB Basic Command</w:t>
      </w:r>
    </w:p>
    <w:p w14:paraId="2E99C71B" w14:textId="2BFEC9BC" w:rsidR="00F21E9C" w:rsidRDefault="00E411E9" w:rsidP="00F21E9C">
      <w:pPr>
        <w:pStyle w:val="ListParagraph"/>
        <w:numPr>
          <w:ilvl w:val="1"/>
          <w:numId w:val="19"/>
        </w:numPr>
      </w:pPr>
      <w:r>
        <w:t>Backup and Restore</w:t>
      </w:r>
    </w:p>
    <w:p w14:paraId="62DFBD8A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sz w:val="18"/>
          <w:szCs w:val="18"/>
        </w:rPr>
        <w:t>Backup whole database: </w:t>
      </w:r>
    </w:p>
    <w:p w14:paraId="3C775563" w14:textId="37636BF2" w:rsidR="00AF2F33" w:rsidRPr="00AF2F33" w:rsidRDefault="00AF2F33" w:rsidP="00AF2F33">
      <w:pPr>
        <w:pStyle w:val="NoSpacing"/>
        <w:ind w:left="1620" w:firstLine="54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>
        <w:rPr>
          <w:sz w:val="18"/>
          <w:szCs w:val="18"/>
        </w:rPr>
        <w:t>m</w:t>
      </w:r>
      <w:r w:rsidRPr="00AF2F33">
        <w:rPr>
          <w:sz w:val="18"/>
          <w:szCs w:val="18"/>
        </w:rPr>
        <w:t>kdir</w:t>
      </w:r>
      <w:proofErr w:type="spellEnd"/>
      <w:r w:rsidRPr="00AF2F33">
        <w:rPr>
          <w:sz w:val="18"/>
          <w:szCs w:val="18"/>
        </w:rPr>
        <w:t xml:space="preserve"> </w:t>
      </w:r>
      <w:proofErr w:type="spellStart"/>
      <w:r w:rsidRPr="00AF2F33">
        <w:rPr>
          <w:sz w:val="18"/>
          <w:szCs w:val="18"/>
        </w:rPr>
        <w:t>mongobak</w:t>
      </w:r>
      <w:proofErr w:type="spellEnd"/>
      <w:r w:rsidRPr="00AF2F33">
        <w:rPr>
          <w:sz w:val="18"/>
          <w:szCs w:val="18"/>
        </w:rPr>
        <w:t> </w:t>
      </w:r>
    </w:p>
    <w:p w14:paraId="49139347" w14:textId="1AB2D151" w:rsidR="00AF2F33" w:rsidRP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$&gt;c</w:t>
      </w:r>
      <w:r w:rsidRPr="00AF2F33">
        <w:rPr>
          <w:sz w:val="18"/>
          <w:szCs w:val="18"/>
        </w:rPr>
        <w:t xml:space="preserve">d </w:t>
      </w:r>
      <w:proofErr w:type="spellStart"/>
      <w:r w:rsidRPr="00AF2F33">
        <w:rPr>
          <w:sz w:val="18"/>
          <w:szCs w:val="18"/>
        </w:rPr>
        <w:t>mongobak</w:t>
      </w:r>
      <w:proofErr w:type="spellEnd"/>
      <w:r w:rsidRPr="00AF2F33">
        <w:rPr>
          <w:sz w:val="18"/>
          <w:szCs w:val="18"/>
        </w:rPr>
        <w:t> </w:t>
      </w:r>
    </w:p>
    <w:p w14:paraId="713F71AD" w14:textId="5914C9E5" w:rsid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sz w:val="18"/>
          <w:szCs w:val="18"/>
        </w:rPr>
        <w:t>mongodump</w:t>
      </w:r>
      <w:proofErr w:type="spellEnd"/>
      <w:r w:rsidRPr="00AF2F33">
        <w:rPr>
          <w:sz w:val="18"/>
          <w:szCs w:val="18"/>
        </w:rPr>
        <w:t>  </w:t>
      </w:r>
    </w:p>
    <w:p w14:paraId="51E8AC29" w14:textId="77777777" w:rsidR="00AF2F33" w:rsidRDefault="00AF2F33" w:rsidP="00AF2F33">
      <w:pPr>
        <w:pStyle w:val="NoSpacing"/>
        <w:ind w:left="2160"/>
        <w:rPr>
          <w:sz w:val="18"/>
          <w:szCs w:val="18"/>
        </w:rPr>
      </w:pPr>
    </w:p>
    <w:p w14:paraId="60EB2125" w14:textId="0D923C3F" w:rsidR="00AF2F33" w:rsidRPr="00AF2F33" w:rsidRDefault="00AF2F33" w:rsidP="00AF2F33">
      <w:pPr>
        <w:pStyle w:val="NoSpacing"/>
        <w:ind w:left="2160"/>
        <w:rPr>
          <w:sz w:val="18"/>
          <w:szCs w:val="18"/>
        </w:rPr>
      </w:pPr>
      <w:proofErr w:type="spellStart"/>
      <w:r>
        <w:rPr>
          <w:sz w:val="18"/>
          <w:szCs w:val="18"/>
        </w:rPr>
        <w:t>Resutl</w:t>
      </w:r>
      <w:proofErr w:type="spellEnd"/>
      <w:r>
        <w:rPr>
          <w:sz w:val="18"/>
          <w:szCs w:val="18"/>
        </w:rPr>
        <w:t>:</w:t>
      </w:r>
    </w:p>
    <w:p w14:paraId="6EDEFB01" w14:textId="77777777" w:rsidR="00AF2F33" w:rsidRPr="00AF2F33" w:rsidRDefault="00AF2F33" w:rsidP="00AF2F33">
      <w:pPr>
        <w:pStyle w:val="NoSpacing"/>
        <w:ind w:left="1800" w:firstLine="360"/>
        <w:rPr>
          <w:rFonts w:ascii="Tahoma" w:hAnsi="Tahoma" w:cs="Tahoma"/>
          <w:sz w:val="18"/>
          <w:szCs w:val="18"/>
        </w:rPr>
      </w:pPr>
      <w:proofErr w:type="spellStart"/>
      <w:r w:rsidRPr="00AF2F33">
        <w:rPr>
          <w:rFonts w:ascii="Arial" w:hAnsi="Arial" w:cs="Arial"/>
          <w:sz w:val="18"/>
          <w:szCs w:val="18"/>
        </w:rPr>
        <w:t>Bakpath</w:t>
      </w:r>
      <w:proofErr w:type="spellEnd"/>
      <w:proofErr w:type="gramStart"/>
      <w:r w:rsidRPr="00AF2F33">
        <w:rPr>
          <w:rFonts w:ascii="Arial" w:hAnsi="Arial" w:cs="Arial"/>
          <w:sz w:val="18"/>
          <w:szCs w:val="18"/>
        </w:rPr>
        <w:t>: .</w:t>
      </w:r>
      <w:proofErr w:type="gramEnd"/>
      <w:r w:rsidRPr="00AF2F33">
        <w:rPr>
          <w:rFonts w:ascii="Arial" w:hAnsi="Arial" w:cs="Arial"/>
          <w:sz w:val="18"/>
          <w:szCs w:val="18"/>
        </w:rPr>
        <w:t>/dump/[</w:t>
      </w:r>
      <w:proofErr w:type="spellStart"/>
      <w:r w:rsidRPr="00AF2F33">
        <w:rPr>
          <w:rFonts w:ascii="Arial" w:hAnsi="Arial" w:cs="Arial"/>
          <w:sz w:val="18"/>
          <w:szCs w:val="18"/>
        </w:rPr>
        <w:t>databasename</w:t>
      </w:r>
      <w:proofErr w:type="spellEnd"/>
      <w:r w:rsidRPr="00AF2F33">
        <w:rPr>
          <w:rFonts w:ascii="Arial" w:hAnsi="Arial" w:cs="Arial"/>
          <w:sz w:val="18"/>
          <w:szCs w:val="18"/>
        </w:rPr>
        <w:t>]/[</w:t>
      </w:r>
      <w:proofErr w:type="spellStart"/>
      <w:r w:rsidRPr="00AF2F33">
        <w:rPr>
          <w:rFonts w:ascii="Arial" w:hAnsi="Arial" w:cs="Arial"/>
          <w:sz w:val="18"/>
          <w:szCs w:val="18"/>
        </w:rPr>
        <w:t>collectionname</w:t>
      </w:r>
      <w:proofErr w:type="spellEnd"/>
      <w:r w:rsidRPr="00AF2F33">
        <w:rPr>
          <w:rFonts w:ascii="Arial" w:hAnsi="Arial" w:cs="Arial"/>
          <w:sz w:val="18"/>
          <w:szCs w:val="18"/>
        </w:rPr>
        <w:t>].</w:t>
      </w:r>
      <w:proofErr w:type="spellStart"/>
      <w:r w:rsidRPr="00AF2F33">
        <w:rPr>
          <w:rFonts w:ascii="Arial" w:hAnsi="Arial" w:cs="Arial"/>
          <w:sz w:val="18"/>
          <w:szCs w:val="18"/>
        </w:rPr>
        <w:t>bson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3E1DFF80" w14:textId="77777777" w:rsidR="00AF2F33" w:rsidRDefault="00AF2F33" w:rsidP="00AF2F33">
      <w:pPr>
        <w:pStyle w:val="NoSpacing"/>
        <w:ind w:left="1440" w:firstLine="720"/>
        <w:rPr>
          <w:rFonts w:ascii="Arial" w:hAnsi="Arial" w:cs="Arial"/>
          <w:sz w:val="18"/>
          <w:szCs w:val="18"/>
        </w:rPr>
      </w:pPr>
    </w:p>
    <w:p w14:paraId="7B505650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>Backup the specified database </w:t>
      </w:r>
    </w:p>
    <w:p w14:paraId="540C2C21" w14:textId="787E9233" w:rsidR="00AF2F33" w:rsidRDefault="00AF2F33" w:rsidP="00AF2F33">
      <w:pPr>
        <w:pStyle w:val="NoSpacing"/>
        <w:ind w:left="1620" w:firstLine="540"/>
        <w:rPr>
          <w:rFonts w:ascii="Arial" w:hAnsi="Arial" w:cs="Arial"/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mongodump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4E5299F2" w14:textId="77777777" w:rsidR="00AF2F33" w:rsidRDefault="00AF2F33" w:rsidP="00AF2F33">
      <w:pPr>
        <w:pStyle w:val="NoSpacing"/>
        <w:ind w:left="1620" w:firstLine="540"/>
        <w:rPr>
          <w:rFonts w:ascii="Arial" w:hAnsi="Arial" w:cs="Arial"/>
          <w:sz w:val="18"/>
          <w:szCs w:val="18"/>
        </w:rPr>
      </w:pPr>
    </w:p>
    <w:p w14:paraId="2ABBB088" w14:textId="7D700A93" w:rsidR="00AF2F33" w:rsidRPr="00AF2F33" w:rsidRDefault="00AF2F33" w:rsidP="00AF2F33">
      <w:pPr>
        <w:pStyle w:val="NoSpacing"/>
        <w:ind w:left="1620" w:firstLine="540"/>
        <w:rPr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Result:</w:t>
      </w:r>
    </w:p>
    <w:p w14:paraId="7205CB92" w14:textId="77777777" w:rsidR="00AF2F33" w:rsidRPr="00AF2F33" w:rsidRDefault="00AF2F33" w:rsidP="00AF2F33">
      <w:pPr>
        <w:pStyle w:val="NoSpacing"/>
        <w:ind w:left="1800" w:firstLine="360"/>
        <w:rPr>
          <w:sz w:val="18"/>
          <w:szCs w:val="18"/>
        </w:rPr>
      </w:pPr>
      <w:proofErr w:type="spellStart"/>
      <w:r w:rsidRPr="00AF2F33">
        <w:rPr>
          <w:rFonts w:ascii="Arial" w:hAnsi="Arial" w:cs="Arial"/>
          <w:sz w:val="18"/>
          <w:szCs w:val="18"/>
        </w:rPr>
        <w:t>Bakpath</w:t>
      </w:r>
      <w:proofErr w:type="spellEnd"/>
      <w:proofErr w:type="gramStart"/>
      <w:r w:rsidRPr="00AF2F33">
        <w:rPr>
          <w:rFonts w:ascii="Arial" w:hAnsi="Arial" w:cs="Arial"/>
          <w:sz w:val="18"/>
          <w:szCs w:val="18"/>
        </w:rPr>
        <w:t>: .</w:t>
      </w:r>
      <w:proofErr w:type="gramEnd"/>
      <w:r w:rsidRPr="00AF2F33">
        <w:rPr>
          <w:rFonts w:ascii="Arial" w:hAnsi="Arial" w:cs="Arial"/>
          <w:sz w:val="18"/>
          <w:szCs w:val="18"/>
        </w:rPr>
        <w:t>/dump/[</w:t>
      </w:r>
      <w:proofErr w:type="spellStart"/>
      <w:r w:rsidRPr="00AF2F33">
        <w:rPr>
          <w:rFonts w:ascii="Arial" w:hAnsi="Arial" w:cs="Arial"/>
          <w:sz w:val="18"/>
          <w:szCs w:val="18"/>
        </w:rPr>
        <w:t>databasename</w:t>
      </w:r>
      <w:proofErr w:type="spellEnd"/>
      <w:r w:rsidRPr="00AF2F33">
        <w:rPr>
          <w:rFonts w:ascii="Arial" w:hAnsi="Arial" w:cs="Arial"/>
          <w:sz w:val="18"/>
          <w:szCs w:val="18"/>
        </w:rPr>
        <w:t>]/[</w:t>
      </w:r>
      <w:proofErr w:type="spellStart"/>
      <w:r w:rsidRPr="00AF2F33">
        <w:rPr>
          <w:rFonts w:ascii="Arial" w:hAnsi="Arial" w:cs="Arial"/>
          <w:sz w:val="18"/>
          <w:szCs w:val="18"/>
        </w:rPr>
        <w:t>collectionname</w:t>
      </w:r>
      <w:proofErr w:type="spellEnd"/>
      <w:r w:rsidRPr="00AF2F33">
        <w:rPr>
          <w:rFonts w:ascii="Arial" w:hAnsi="Arial" w:cs="Arial"/>
          <w:sz w:val="18"/>
          <w:szCs w:val="18"/>
        </w:rPr>
        <w:t>].</w:t>
      </w:r>
      <w:proofErr w:type="spellStart"/>
      <w:r w:rsidRPr="00AF2F33">
        <w:rPr>
          <w:rFonts w:ascii="Arial" w:hAnsi="Arial" w:cs="Arial"/>
          <w:sz w:val="18"/>
          <w:szCs w:val="18"/>
        </w:rPr>
        <w:t>bson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635F9B38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>Database restore </w:t>
      </w:r>
    </w:p>
    <w:p w14:paraId="65D2A4DC" w14:textId="32162DFD" w:rsidR="00AF2F33" w:rsidRPr="00AF2F33" w:rsidRDefault="00AF2F33" w:rsidP="00AF2F33">
      <w:pPr>
        <w:pStyle w:val="NoSpacing"/>
        <w:ind w:left="1620" w:firstLine="54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gramStart"/>
      <w:r>
        <w:rPr>
          <w:rFonts w:ascii="Arial" w:hAnsi="Arial" w:cs="Arial"/>
          <w:sz w:val="18"/>
          <w:szCs w:val="18"/>
        </w:rPr>
        <w:t>c</w:t>
      </w:r>
      <w:r w:rsidRPr="00AF2F33">
        <w:rPr>
          <w:rFonts w:ascii="Arial" w:hAnsi="Arial" w:cs="Arial"/>
          <w:sz w:val="18"/>
          <w:szCs w:val="18"/>
        </w:rPr>
        <w:t xml:space="preserve">d  </w:t>
      </w:r>
      <w:proofErr w:type="spellStart"/>
      <w:r w:rsidRPr="00AF2F33">
        <w:rPr>
          <w:rFonts w:ascii="Arial" w:hAnsi="Arial" w:cs="Arial"/>
          <w:sz w:val="18"/>
          <w:szCs w:val="18"/>
        </w:rPr>
        <w:t>mongobak</w:t>
      </w:r>
      <w:proofErr w:type="spellEnd"/>
      <w:proofErr w:type="gramEnd"/>
      <w:r w:rsidRPr="00AF2F33">
        <w:rPr>
          <w:rFonts w:ascii="Arial" w:hAnsi="Arial" w:cs="Arial"/>
          <w:sz w:val="18"/>
          <w:szCs w:val="18"/>
        </w:rPr>
        <w:t> </w:t>
      </w:r>
    </w:p>
    <w:p w14:paraId="5D0B6CE1" w14:textId="4F54985A" w:rsidR="00AF2F33" w:rsidRPr="00AF2F33" w:rsidRDefault="00AF2F33" w:rsidP="00AF2F33">
      <w:pPr>
        <w:pStyle w:val="NoSpacing"/>
        <w:ind w:left="1440" w:firstLine="72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>
        <w:rPr>
          <w:rFonts w:ascii="Arial" w:hAnsi="Arial" w:cs="Arial"/>
          <w:sz w:val="18"/>
          <w:szCs w:val="18"/>
        </w:rPr>
        <w:t>m</w:t>
      </w:r>
      <w:r w:rsidRPr="00AF2F33">
        <w:rPr>
          <w:rFonts w:ascii="Arial" w:hAnsi="Arial" w:cs="Arial"/>
          <w:sz w:val="18"/>
          <w:szCs w:val="18"/>
        </w:rPr>
        <w:t>ongorestore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:// restore a</w:t>
      </w:r>
      <w:r>
        <w:rPr>
          <w:rFonts w:ascii="Arial" w:hAnsi="Arial" w:cs="Arial"/>
          <w:sz w:val="18"/>
          <w:szCs w:val="18"/>
        </w:rPr>
        <w:t>ll data and drop the data in db</w:t>
      </w:r>
      <w:r w:rsidRPr="00AF2F33">
        <w:rPr>
          <w:rFonts w:ascii="Arial" w:hAnsi="Arial" w:cs="Arial"/>
          <w:sz w:val="18"/>
          <w:szCs w:val="18"/>
        </w:rPr>
        <w:t>. </w:t>
      </w:r>
    </w:p>
    <w:p w14:paraId="1A5CCF3A" w14:textId="7B65864A" w:rsidR="00AF2F33" w:rsidRP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mongorestore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//just restore the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7586B597" w14:textId="12A495FA" w:rsidR="00AF2F33" w:rsidRDefault="00AF2F33" w:rsidP="00AF2F33">
      <w:pPr>
        <w:pStyle w:val="NoSpacing"/>
        <w:ind w:left="1800" w:firstLine="360"/>
        <w:rPr>
          <w:rFonts w:ascii="Arial" w:hAnsi="Arial" w:cs="Arial"/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>
        <w:rPr>
          <w:rFonts w:ascii="Arial" w:hAnsi="Arial" w:cs="Arial"/>
          <w:sz w:val="18"/>
          <w:szCs w:val="18"/>
        </w:rPr>
        <w:t>m</w:t>
      </w:r>
      <w:r w:rsidRPr="00AF2F33">
        <w:rPr>
          <w:rFonts w:ascii="Arial" w:hAnsi="Arial" w:cs="Arial"/>
          <w:sz w:val="18"/>
          <w:szCs w:val="18"/>
        </w:rPr>
        <w:t>ongorestore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–c </w:t>
      </w:r>
      <w:proofErr w:type="spellStart"/>
      <w:r w:rsidRPr="00AF2F33">
        <w:rPr>
          <w:rFonts w:ascii="Arial" w:hAnsi="Arial" w:cs="Arial"/>
          <w:sz w:val="18"/>
          <w:szCs w:val="18"/>
        </w:rPr>
        <w:t>userMessage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–drop ;// just restore collection </w:t>
      </w:r>
    </w:p>
    <w:p w14:paraId="4F1A4C6B" w14:textId="77777777" w:rsidR="00AF2F33" w:rsidRPr="00AF2F33" w:rsidRDefault="00AF2F33" w:rsidP="00AF2F33">
      <w:pPr>
        <w:pStyle w:val="NoSpacing"/>
        <w:ind w:left="1800" w:firstLine="360"/>
        <w:rPr>
          <w:sz w:val="18"/>
          <w:szCs w:val="18"/>
        </w:rPr>
      </w:pPr>
    </w:p>
    <w:p w14:paraId="7D707F32" w14:textId="4823A739" w:rsidR="00CE58E1" w:rsidRDefault="00CE58E1" w:rsidP="00CE58E1">
      <w:pPr>
        <w:pStyle w:val="NoSpacing"/>
        <w:numPr>
          <w:ilvl w:val="2"/>
          <w:numId w:val="4"/>
        </w:numPr>
        <w:rPr>
          <w:rFonts w:ascii="Arial" w:hAnsi="Arial" w:cs="Arial"/>
          <w:sz w:val="18"/>
          <w:szCs w:val="18"/>
        </w:rPr>
      </w:pPr>
      <w:r w:rsidRPr="00CE58E1">
        <w:rPr>
          <w:rFonts w:ascii="Arial" w:hAnsi="Arial" w:cs="Arial"/>
          <w:sz w:val="18"/>
          <w:szCs w:val="18"/>
        </w:rPr>
        <w:t xml:space="preserve">Export data from </w:t>
      </w:r>
      <w:proofErr w:type="spellStart"/>
      <w:r w:rsidRPr="00CE58E1">
        <w:rPr>
          <w:rFonts w:ascii="Arial" w:hAnsi="Arial" w:cs="Arial"/>
          <w:sz w:val="18"/>
          <w:szCs w:val="18"/>
        </w:rPr>
        <w:t>Mongodb</w:t>
      </w:r>
      <w:proofErr w:type="spellEnd"/>
    </w:p>
    <w:p w14:paraId="6B4B74D0" w14:textId="528D69B2" w:rsidR="00CE58E1" w:rsidRPr="00CE58E1" w:rsidRDefault="00CE58E1" w:rsidP="00CE58E1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CE58E1">
        <w:rPr>
          <w:sz w:val="18"/>
          <w:szCs w:val="18"/>
        </w:rPr>
        <w:t>mongoexport</w:t>
      </w:r>
      <w:proofErr w:type="spellEnd"/>
      <w:r w:rsidRPr="00CE58E1">
        <w:rPr>
          <w:sz w:val="18"/>
          <w:szCs w:val="18"/>
        </w:rPr>
        <w:t xml:space="preserve"> -d </w:t>
      </w:r>
      <w:proofErr w:type="spellStart"/>
      <w:r w:rsidRPr="00CE58E1">
        <w:rPr>
          <w:sz w:val="18"/>
          <w:szCs w:val="18"/>
        </w:rPr>
        <w:t>omtdb</w:t>
      </w:r>
      <w:proofErr w:type="spellEnd"/>
      <w:r w:rsidRPr="00CE58E1">
        <w:rPr>
          <w:sz w:val="18"/>
          <w:szCs w:val="18"/>
        </w:rPr>
        <w:t xml:space="preserve"> -c </w:t>
      </w:r>
      <w:proofErr w:type="spellStart"/>
      <w:r w:rsidRPr="00CE58E1">
        <w:rPr>
          <w:sz w:val="18"/>
          <w:szCs w:val="18"/>
        </w:rPr>
        <w:t>userMessage</w:t>
      </w:r>
      <w:proofErr w:type="spellEnd"/>
      <w:r w:rsidRPr="00CE58E1">
        <w:rPr>
          <w:sz w:val="18"/>
          <w:szCs w:val="18"/>
        </w:rPr>
        <w:t xml:space="preserve"> -q {} -f _</w:t>
      </w:r>
      <w:proofErr w:type="spellStart"/>
      <w:proofErr w:type="gramStart"/>
      <w:r w:rsidRPr="00CE58E1">
        <w:rPr>
          <w:sz w:val="18"/>
          <w:szCs w:val="18"/>
        </w:rPr>
        <w:t>id,name</w:t>
      </w:r>
      <w:proofErr w:type="gramEnd"/>
      <w:r w:rsidRPr="00CE58E1">
        <w:rPr>
          <w:sz w:val="18"/>
          <w:szCs w:val="18"/>
        </w:rPr>
        <w:t>,email,datetime,notes</w:t>
      </w:r>
      <w:proofErr w:type="spellEnd"/>
      <w:r w:rsidRPr="00CE58E1">
        <w:rPr>
          <w:sz w:val="18"/>
          <w:szCs w:val="18"/>
        </w:rPr>
        <w:t xml:space="preserve"> --type=csv &gt; pages.csv </w:t>
      </w:r>
    </w:p>
    <w:p w14:paraId="28B1EA8E" w14:textId="161CAF54" w:rsidR="00CE58E1" w:rsidRPr="00CE58E1" w:rsidRDefault="00CE58E1" w:rsidP="00CE58E1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CE58E1">
        <w:rPr>
          <w:sz w:val="18"/>
          <w:szCs w:val="18"/>
        </w:rPr>
        <w:t>mongoexport</w:t>
      </w:r>
      <w:proofErr w:type="spellEnd"/>
      <w:r w:rsidRPr="00CE58E1">
        <w:rPr>
          <w:sz w:val="18"/>
          <w:szCs w:val="18"/>
        </w:rPr>
        <w:t xml:space="preserve"> -d </w:t>
      </w:r>
      <w:proofErr w:type="spellStart"/>
      <w:r w:rsidRPr="00CE58E1">
        <w:rPr>
          <w:sz w:val="18"/>
          <w:szCs w:val="18"/>
        </w:rPr>
        <w:t>omtdb</w:t>
      </w:r>
      <w:proofErr w:type="spellEnd"/>
      <w:r w:rsidRPr="00CE58E1">
        <w:rPr>
          <w:sz w:val="18"/>
          <w:szCs w:val="18"/>
        </w:rPr>
        <w:t xml:space="preserve"> -c </w:t>
      </w:r>
      <w:proofErr w:type="spellStart"/>
      <w:r w:rsidRPr="00CE58E1">
        <w:rPr>
          <w:sz w:val="18"/>
          <w:szCs w:val="18"/>
        </w:rPr>
        <w:t>historyPriceVO</w:t>
      </w:r>
      <w:proofErr w:type="spellEnd"/>
      <w:r w:rsidRPr="00CE58E1">
        <w:rPr>
          <w:sz w:val="18"/>
          <w:szCs w:val="18"/>
        </w:rPr>
        <w:t xml:space="preserve"> -q {} --type=</w:t>
      </w:r>
      <w:proofErr w:type="spellStart"/>
      <w:r w:rsidRPr="00CE58E1">
        <w:rPr>
          <w:sz w:val="18"/>
          <w:szCs w:val="18"/>
        </w:rPr>
        <w:t>json</w:t>
      </w:r>
      <w:proofErr w:type="spellEnd"/>
      <w:r w:rsidRPr="00CE58E1">
        <w:rPr>
          <w:sz w:val="18"/>
          <w:szCs w:val="18"/>
        </w:rPr>
        <w:t xml:space="preserve"> &gt;</w:t>
      </w:r>
      <w:proofErr w:type="spellStart"/>
      <w:r w:rsidRPr="00CE58E1">
        <w:rPr>
          <w:sz w:val="18"/>
          <w:szCs w:val="18"/>
        </w:rPr>
        <w:t>historyPriceVO.json</w:t>
      </w:r>
      <w:proofErr w:type="spellEnd"/>
      <w:r w:rsidRPr="00CE58E1">
        <w:rPr>
          <w:sz w:val="18"/>
          <w:szCs w:val="18"/>
        </w:rPr>
        <w:t> </w:t>
      </w:r>
    </w:p>
    <w:p w14:paraId="4BF153AC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 xml:space="preserve">Import data to </w:t>
      </w:r>
      <w:proofErr w:type="spellStart"/>
      <w:r w:rsidRPr="00AF2F33">
        <w:rPr>
          <w:rFonts w:ascii="Arial" w:hAnsi="Arial" w:cs="Arial"/>
          <w:sz w:val="18"/>
          <w:szCs w:val="18"/>
        </w:rPr>
        <w:t>Mongodb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5C03FA5A" w14:textId="77777777" w:rsidR="00AF2F33" w:rsidRDefault="00AF2F33" w:rsidP="00AF2F33">
      <w:pPr>
        <w:pStyle w:val="NoSpacing"/>
        <w:ind w:left="1440" w:firstLine="720"/>
        <w:rPr>
          <w:rFonts w:ascii="Arial" w:hAnsi="Arial" w:cs="Arial"/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mongoimport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-c page --type csv --</w:t>
      </w:r>
      <w:proofErr w:type="spellStart"/>
      <w:r w:rsidRPr="00AF2F33">
        <w:rPr>
          <w:rFonts w:ascii="Arial" w:hAnsi="Arial" w:cs="Arial"/>
          <w:sz w:val="18"/>
          <w:szCs w:val="18"/>
        </w:rPr>
        <w:t>headerline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&lt; </w:t>
      </w:r>
      <w:proofErr w:type="gramStart"/>
      <w:r w:rsidRPr="00AF2F33">
        <w:rPr>
          <w:rFonts w:ascii="Arial" w:hAnsi="Arial" w:cs="Arial"/>
          <w:sz w:val="18"/>
          <w:szCs w:val="18"/>
        </w:rPr>
        <w:t>csvORtsvFile.csv ;</w:t>
      </w:r>
      <w:proofErr w:type="gramEnd"/>
    </w:p>
    <w:p w14:paraId="0423C408" w14:textId="1FA845D5" w:rsidR="00AF2F33" w:rsidRPr="00AF2F33" w:rsidRDefault="00AF2F33" w:rsidP="00AF2F33">
      <w:pPr>
        <w:pStyle w:val="NoSpacing"/>
        <w:ind w:left="1440" w:firstLine="720"/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 xml:space="preserve">// type include: </w:t>
      </w:r>
      <w:proofErr w:type="spellStart"/>
      <w:proofErr w:type="gramStart"/>
      <w:r w:rsidRPr="00AF2F33">
        <w:rPr>
          <w:rFonts w:ascii="Arial" w:hAnsi="Arial" w:cs="Arial"/>
          <w:sz w:val="18"/>
          <w:szCs w:val="18"/>
        </w:rPr>
        <w:t>csv,json</w:t>
      </w:r>
      <w:proofErr w:type="gramEnd"/>
      <w:r w:rsidRPr="00AF2F33">
        <w:rPr>
          <w:rFonts w:ascii="Arial" w:hAnsi="Arial" w:cs="Arial"/>
          <w:sz w:val="18"/>
          <w:szCs w:val="18"/>
        </w:rPr>
        <w:t>,tsv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688DF2B5" w14:textId="2F8C40B1" w:rsidR="00E411E9" w:rsidRP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mongoimport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-c </w:t>
      </w:r>
      <w:proofErr w:type="spellStart"/>
      <w:r w:rsidRPr="00AF2F33">
        <w:rPr>
          <w:rFonts w:ascii="Arial" w:hAnsi="Arial" w:cs="Arial"/>
          <w:sz w:val="18"/>
          <w:szCs w:val="18"/>
        </w:rPr>
        <w:t>historyPriceVO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-j 4 --type </w:t>
      </w:r>
      <w:proofErr w:type="spellStart"/>
      <w:r w:rsidRPr="00AF2F33">
        <w:rPr>
          <w:rFonts w:ascii="Arial" w:hAnsi="Arial" w:cs="Arial"/>
          <w:sz w:val="18"/>
          <w:szCs w:val="18"/>
        </w:rPr>
        <w:t>json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  &lt;</w:t>
      </w:r>
      <w:proofErr w:type="spellStart"/>
      <w:r w:rsidRPr="00AF2F33">
        <w:rPr>
          <w:rFonts w:ascii="Arial" w:hAnsi="Arial" w:cs="Arial"/>
          <w:sz w:val="18"/>
          <w:szCs w:val="18"/>
        </w:rPr>
        <w:t>historyPriceVO.json</w:t>
      </w:r>
      <w:proofErr w:type="spellEnd"/>
    </w:p>
    <w:p w14:paraId="5C5B0C96" w14:textId="3D455A2C" w:rsidR="00E411E9" w:rsidRDefault="00E926BB" w:rsidP="00F21E9C">
      <w:pPr>
        <w:pStyle w:val="ListParagraph"/>
        <w:numPr>
          <w:ilvl w:val="1"/>
          <w:numId w:val="19"/>
        </w:numPr>
      </w:pPr>
      <w:r>
        <w:t>Operation</w:t>
      </w:r>
    </w:p>
    <w:p w14:paraId="5DC15E67" w14:textId="2CE9D4EB" w:rsidR="00E926BB" w:rsidRDefault="00E926BB" w:rsidP="00E926BB">
      <w:pPr>
        <w:pStyle w:val="ListParagraph"/>
        <w:numPr>
          <w:ilvl w:val="2"/>
          <w:numId w:val="19"/>
        </w:numPr>
      </w:pPr>
      <w:r>
        <w:t>Basic command</w:t>
      </w:r>
    </w:p>
    <w:p w14:paraId="5E4F8D3A" w14:textId="577E5479" w:rsidR="00E926BB" w:rsidRDefault="00E926BB" w:rsidP="00E926BB">
      <w:pPr>
        <w:pStyle w:val="ListParagraph"/>
        <w:numPr>
          <w:ilvl w:val="3"/>
          <w:numId w:val="19"/>
        </w:numPr>
      </w:pPr>
      <w:r>
        <w:t>$&gt;</w:t>
      </w:r>
      <w:proofErr w:type="gramStart"/>
      <w:r>
        <w:t>mongo  /</w:t>
      </w:r>
      <w:proofErr w:type="gramEnd"/>
      <w:r>
        <w:t xml:space="preserve">/running mongo client </w:t>
      </w:r>
    </w:p>
    <w:p w14:paraId="4D9490A8" w14:textId="36B5D524" w:rsidR="00E926BB" w:rsidRDefault="00E926BB" w:rsidP="00E926BB">
      <w:pPr>
        <w:pStyle w:val="ListParagraph"/>
        <w:numPr>
          <w:ilvl w:val="3"/>
          <w:numId w:val="19"/>
        </w:numPr>
      </w:pPr>
      <w:r>
        <w:t xml:space="preserve">&gt;show </w:t>
      </w:r>
      <w:proofErr w:type="spellStart"/>
      <w:r>
        <w:t>dbs</w:t>
      </w:r>
      <w:proofErr w:type="spellEnd"/>
    </w:p>
    <w:p w14:paraId="48A68129" w14:textId="42E7791B" w:rsidR="00E926BB" w:rsidRDefault="00E926BB" w:rsidP="00E926BB">
      <w:pPr>
        <w:pStyle w:val="ListParagraph"/>
        <w:numPr>
          <w:ilvl w:val="3"/>
          <w:numId w:val="19"/>
        </w:numPr>
      </w:pPr>
      <w:r>
        <w:t xml:space="preserve">&gt;use </w:t>
      </w:r>
      <w:proofErr w:type="spellStart"/>
      <w:r>
        <w:t>omtdb</w:t>
      </w:r>
      <w:proofErr w:type="spellEnd"/>
    </w:p>
    <w:p w14:paraId="78BE9859" w14:textId="451DD481" w:rsidR="00E926BB" w:rsidRDefault="00E926BB" w:rsidP="00E926BB">
      <w:pPr>
        <w:pStyle w:val="ListParagraph"/>
        <w:numPr>
          <w:ilvl w:val="3"/>
          <w:numId w:val="19"/>
        </w:numPr>
      </w:pPr>
      <w:r>
        <w:t>&gt;show collections</w:t>
      </w:r>
    </w:p>
    <w:p w14:paraId="246E2E95" w14:textId="2E5D6647" w:rsidR="00E926BB" w:rsidRDefault="00E926BB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</w:t>
      </w:r>
      <w:r w:rsidR="00AA4CB9">
        <w:t>instrument</w:t>
      </w:r>
      <w:proofErr w:type="gramEnd"/>
      <w:r w:rsidR="00AA4CB9">
        <w:t>.find</w:t>
      </w:r>
      <w:proofErr w:type="spellEnd"/>
      <w:r w:rsidR="00AA4CB9">
        <w:t>()</w:t>
      </w:r>
    </w:p>
    <w:p w14:paraId="0E27F7E3" w14:textId="6562D193" w:rsidR="00AA4CB9" w:rsidRDefault="00AA4CB9" w:rsidP="00E926BB">
      <w:pPr>
        <w:pStyle w:val="ListParagraph"/>
        <w:numPr>
          <w:ilvl w:val="3"/>
          <w:numId w:val="19"/>
        </w:numPr>
      </w:pPr>
      <w:r>
        <w:lastRenderedPageBreak/>
        <w:t>&gt;</w:t>
      </w:r>
      <w:proofErr w:type="spellStart"/>
      <w:proofErr w:type="gramStart"/>
      <w:r>
        <w:t>db.instrument</w:t>
      </w:r>
      <w:proofErr w:type="gramEnd"/>
      <w:r>
        <w:t>.count</w:t>
      </w:r>
      <w:proofErr w:type="spellEnd"/>
      <w:r>
        <w:t>()</w:t>
      </w:r>
    </w:p>
    <w:p w14:paraId="50298F14" w14:textId="224FEF18" w:rsidR="00AA4CB9" w:rsidRDefault="00AA4CB9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db.instrument</w:t>
      </w:r>
      <w:proofErr w:type="gramEnd"/>
      <w:r>
        <w:t>.drop</w:t>
      </w:r>
      <w:proofErr w:type="spellEnd"/>
      <w:r>
        <w:t>()</w:t>
      </w:r>
    </w:p>
    <w:p w14:paraId="1B0ED00B" w14:textId="22D937AE" w:rsidR="00AA4CB9" w:rsidRDefault="00AA4CB9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db.instrument</w:t>
      </w:r>
      <w:proofErr w:type="gramEnd"/>
      <w:r>
        <w:t>.remove</w:t>
      </w:r>
      <w:proofErr w:type="spellEnd"/>
      <w:r>
        <w:t>({})</w:t>
      </w:r>
    </w:p>
    <w:p w14:paraId="14A261A3" w14:textId="4231B890" w:rsidR="00825340" w:rsidRPr="00F26963" w:rsidRDefault="00825340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r w:rsidR="00162659" w:rsidRPr="00F26963">
        <w:t>O</w:t>
      </w:r>
      <w:r w:rsidRPr="00F26963">
        <w:t>bject.keys</w:t>
      </w:r>
      <w:proofErr w:type="spellEnd"/>
      <w:r w:rsidRPr="00F26963">
        <w:t>(</w:t>
      </w:r>
      <w:proofErr w:type="spellStart"/>
      <w:proofErr w:type="gramStart"/>
      <w:r w:rsidRPr="00F26963">
        <w:t>db.msChartHistory.findOne</w:t>
      </w:r>
      <w:proofErr w:type="spellEnd"/>
      <w:proofErr w:type="gramEnd"/>
      <w:r w:rsidRPr="00F26963">
        <w:t>())[show collection fields]</w:t>
      </w:r>
    </w:p>
    <w:p w14:paraId="3EB227C6" w14:textId="167DCA75" w:rsidR="00643281" w:rsidRPr="00F26963" w:rsidRDefault="00643281" w:rsidP="00643281">
      <w:pPr>
        <w:pStyle w:val="ListParagraph"/>
        <w:numPr>
          <w:ilvl w:val="3"/>
          <w:numId w:val="19"/>
        </w:numPr>
      </w:pPr>
    </w:p>
    <w:p w14:paraId="189C3FB9" w14:textId="4A2738F8" w:rsidR="00E926BB" w:rsidRDefault="00E926BB" w:rsidP="00E926BB">
      <w:pPr>
        <w:pStyle w:val="ListParagraph"/>
        <w:numPr>
          <w:ilvl w:val="2"/>
          <w:numId w:val="19"/>
        </w:numPr>
      </w:pPr>
      <w:r>
        <w:t>Batch update</w:t>
      </w:r>
    </w:p>
    <w:p w14:paraId="28A12C24" w14:textId="1211A4FE" w:rsidR="00E926BB" w:rsidRDefault="00D70E3F" w:rsidP="00E926BB">
      <w:pPr>
        <w:pStyle w:val="ListParagraph"/>
        <w:numPr>
          <w:ilvl w:val="2"/>
          <w:numId w:val="19"/>
        </w:numPr>
      </w:pPr>
      <w:r>
        <w:t>Query</w:t>
      </w:r>
      <w:r w:rsidR="00992C9C">
        <w:t xml:space="preserve"> </w:t>
      </w:r>
    </w:p>
    <w:p w14:paraId="30BB12F9" w14:textId="618F78F4" w:rsidR="00D70E3F" w:rsidRPr="00643281" w:rsidRDefault="00B85C95" w:rsidP="00D70E3F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 w:rsidRPr="00B85C95">
        <w:rPr>
          <w:rFonts w:ascii="Menlo" w:hAnsi="Menlo" w:cs="Menlo"/>
          <w:color w:val="000000" w:themeColor="text1"/>
          <w:sz w:val="18"/>
          <w:szCs w:val="18"/>
        </w:rPr>
        <w:t>db.userMessage.find</w:t>
      </w:r>
      <w:proofErr w:type="spellEnd"/>
      <w:proofErr w:type="gramEnd"/>
      <w:r w:rsidRPr="00B85C95">
        <w:rPr>
          <w:rFonts w:ascii="Menlo" w:hAnsi="Menlo" w:cs="Menlo"/>
          <w:color w:val="000000" w:themeColor="text1"/>
          <w:sz w:val="18"/>
          <w:szCs w:val="18"/>
        </w:rPr>
        <w:t>({"notes":/.*</w:t>
      </w:r>
      <w:r w:rsidR="00B85481">
        <w:rPr>
          <w:rFonts w:ascii="Menlo" w:hAnsi="Menlo" w:cs="Menlo"/>
          <w:color w:val="000000" w:themeColor="text1"/>
          <w:sz w:val="18"/>
          <w:szCs w:val="18"/>
        </w:rPr>
        <w:t>you</w:t>
      </w:r>
      <w:r w:rsidRPr="00B85C95">
        <w:rPr>
          <w:rFonts w:ascii="Menlo" w:hAnsi="Menlo" w:cs="Menlo"/>
          <w:color w:val="000000" w:themeColor="text1"/>
          <w:sz w:val="18"/>
          <w:szCs w:val="18"/>
        </w:rPr>
        <w:t>.*/})</w:t>
      </w:r>
    </w:p>
    <w:p w14:paraId="4E334208" w14:textId="03438533" w:rsidR="00643281" w:rsidRPr="00643281" w:rsidRDefault="00643281" w:rsidP="00D70E3F">
      <w:pPr>
        <w:pStyle w:val="ListParagraph"/>
        <w:numPr>
          <w:ilvl w:val="3"/>
          <w:numId w:val="19"/>
        </w:numPr>
      </w:pPr>
      <w:r>
        <w:rPr>
          <w:rFonts w:ascii="Menlo" w:hAnsi="Menlo" w:cs="Menlo"/>
          <w:sz w:val="18"/>
          <w:szCs w:val="18"/>
        </w:rPr>
        <w:t>&gt;</w:t>
      </w:r>
      <w:proofErr w:type="spellStart"/>
      <w:proofErr w:type="gramStart"/>
      <w:r w:rsidRPr="00E924BD">
        <w:rPr>
          <w:rFonts w:ascii="Menlo" w:hAnsi="Menlo" w:cs="Menlo"/>
          <w:sz w:val="18"/>
          <w:szCs w:val="18"/>
        </w:rPr>
        <w:t>db.msSharePrice.aggregate</w:t>
      </w:r>
      <w:proofErr w:type="spellEnd"/>
      <w:proofErr w:type="gramEnd"/>
      <w:r w:rsidRPr="00E924BD">
        <w:rPr>
          <w:rFonts w:ascii="Menlo" w:hAnsi="Menlo" w:cs="Menlo"/>
          <w:sz w:val="18"/>
          <w:szCs w:val="18"/>
        </w:rPr>
        <w:t>([{$sort:{"</w:t>
      </w:r>
      <w:proofErr w:type="spellStart"/>
      <w:r w:rsidRPr="00E924BD">
        <w:rPr>
          <w:rFonts w:ascii="Menlo" w:hAnsi="Menlo" w:cs="Menlo"/>
          <w:sz w:val="18"/>
          <w:szCs w:val="18"/>
        </w:rPr>
        <w:t>data.</w:t>
      </w:r>
      <w:r>
        <w:rPr>
          <w:rFonts w:ascii="Menlo" w:hAnsi="Menlo" w:cs="Menlo"/>
          <w:sz w:val="18"/>
          <w:szCs w:val="18"/>
        </w:rPr>
        <w:t>Last</w:t>
      </w:r>
      <w:proofErr w:type="spellEnd"/>
      <w:r w:rsidRPr="00E924BD">
        <w:rPr>
          <w:rFonts w:ascii="Menlo" w:hAnsi="Menlo" w:cs="Menlo"/>
          <w:sz w:val="18"/>
          <w:szCs w:val="18"/>
        </w:rPr>
        <w:t>"</w:t>
      </w:r>
      <w:r w:rsidRPr="00E924BD">
        <w:rPr>
          <w:rFonts w:ascii="Menlo" w:hAnsi="Menlo" w:cs="Menlo"/>
          <w:b/>
          <w:bCs/>
          <w:color w:val="FB0007"/>
          <w:sz w:val="18"/>
          <w:szCs w:val="18"/>
        </w:rPr>
        <w:t>:-1</w:t>
      </w:r>
      <w:r w:rsidRPr="00E924BD">
        <w:rPr>
          <w:rFonts w:ascii="Menlo" w:hAnsi="Menlo" w:cs="Menlo"/>
          <w:sz w:val="18"/>
          <w:szCs w:val="18"/>
        </w:rPr>
        <w:t>}},{$limit:1}])</w:t>
      </w:r>
      <w:r>
        <w:rPr>
          <w:rFonts w:ascii="Menlo" w:hAnsi="Menlo" w:cs="Menlo"/>
          <w:sz w:val="18"/>
          <w:szCs w:val="18"/>
        </w:rPr>
        <w:t xml:space="preserve"> </w:t>
      </w:r>
      <w:r w:rsidRPr="002F797D">
        <w:rPr>
          <w:rFonts w:ascii="Menlo" w:hAnsi="Menlo" w:cs="Menlo"/>
          <w:b/>
          <w:sz w:val="18"/>
          <w:szCs w:val="18"/>
        </w:rPr>
        <w:t xml:space="preserve">[Get the max value of </w:t>
      </w:r>
      <w:proofErr w:type="spellStart"/>
      <w:r w:rsidRPr="002F797D">
        <w:rPr>
          <w:rFonts w:ascii="Menlo" w:hAnsi="Menlo" w:cs="Menlo"/>
          <w:b/>
          <w:sz w:val="18"/>
          <w:szCs w:val="18"/>
        </w:rPr>
        <w:t>data.</w:t>
      </w:r>
      <w:r>
        <w:rPr>
          <w:rFonts w:ascii="Menlo" w:hAnsi="Menlo" w:cs="Menlo"/>
          <w:b/>
          <w:sz w:val="18"/>
          <w:szCs w:val="18"/>
        </w:rPr>
        <w:t>Last</w:t>
      </w:r>
      <w:proofErr w:type="spellEnd"/>
      <w:r w:rsidRPr="002F797D">
        <w:rPr>
          <w:rFonts w:ascii="Menlo" w:hAnsi="Menlo" w:cs="Menlo"/>
          <w:b/>
          <w:sz w:val="18"/>
          <w:szCs w:val="18"/>
        </w:rPr>
        <w:t>]</w:t>
      </w:r>
    </w:p>
    <w:p w14:paraId="30D0DB1F" w14:textId="2EEC76D2" w:rsidR="00643281" w:rsidRPr="00F21E9C" w:rsidRDefault="00643281" w:rsidP="00D70E3F">
      <w:pPr>
        <w:pStyle w:val="ListParagraph"/>
        <w:numPr>
          <w:ilvl w:val="3"/>
          <w:numId w:val="19"/>
        </w:numPr>
      </w:pPr>
      <w:r>
        <w:rPr>
          <w:rFonts w:ascii="Menlo" w:hAnsi="Menlo" w:cs="Menlo"/>
          <w:color w:val="000000" w:themeColor="text1"/>
          <w:sz w:val="18"/>
          <w:szCs w:val="18"/>
        </w:rPr>
        <w:t>&gt;</w:t>
      </w:r>
      <w:r w:rsidRPr="00643281">
        <w:rPr>
          <w:rFonts w:ascii="Menlo" w:hAnsi="Menlo" w:cs="Menlo"/>
          <w:sz w:val="18"/>
          <w:szCs w:val="18"/>
        </w:rPr>
        <w:t xml:space="preserve"> </w:t>
      </w:r>
      <w:proofErr w:type="spellStart"/>
      <w:proofErr w:type="gramStart"/>
      <w:r w:rsidRPr="00643281">
        <w:rPr>
          <w:rFonts w:ascii="Menlo" w:hAnsi="Menlo" w:cs="Menlo"/>
          <w:sz w:val="18"/>
          <w:szCs w:val="18"/>
        </w:rPr>
        <w:t>db.msSharePrice.find</w:t>
      </w:r>
      <w:proofErr w:type="spellEnd"/>
      <w:proofErr w:type="gramEnd"/>
      <w:r w:rsidRPr="00643281">
        <w:rPr>
          <w:rFonts w:ascii="Menlo" w:hAnsi="Menlo" w:cs="Menlo"/>
          <w:sz w:val="18"/>
          <w:szCs w:val="18"/>
        </w:rPr>
        <w:t>( {$and:[{"</w:t>
      </w:r>
      <w:proofErr w:type="spellStart"/>
      <w:r w:rsidRPr="00643281">
        <w:rPr>
          <w:rFonts w:ascii="Menlo" w:hAnsi="Menlo" w:cs="Menlo"/>
          <w:sz w:val="18"/>
          <w:szCs w:val="18"/>
        </w:rPr>
        <w:t>data.Last</w:t>
      </w:r>
      <w:proofErr w:type="spellEnd"/>
      <w:r w:rsidRPr="00643281">
        <w:rPr>
          <w:rFonts w:ascii="Menlo" w:hAnsi="Menlo" w:cs="Menlo"/>
          <w:sz w:val="18"/>
          <w:szCs w:val="18"/>
        </w:rPr>
        <w:t>":{$gt:2}},{"</w:t>
      </w:r>
      <w:proofErr w:type="spellStart"/>
      <w:r w:rsidRPr="00643281">
        <w:rPr>
          <w:rFonts w:ascii="Menlo" w:hAnsi="Menlo" w:cs="Menlo"/>
          <w:sz w:val="18"/>
          <w:szCs w:val="18"/>
        </w:rPr>
        <w:t>data.Last</w:t>
      </w:r>
      <w:proofErr w:type="spellEnd"/>
      <w:r w:rsidRPr="00643281">
        <w:rPr>
          <w:rFonts w:ascii="Menlo" w:hAnsi="Menlo" w:cs="Menlo"/>
          <w:sz w:val="18"/>
          <w:szCs w:val="18"/>
        </w:rPr>
        <w:t>":{$lt:3}}]})</w:t>
      </w:r>
    </w:p>
    <w:p w14:paraId="2E4BB4F5" w14:textId="5A68DE00" w:rsidR="17110ABC" w:rsidRPr="0072740E" w:rsidRDefault="5EA2499E" w:rsidP="0072740E">
      <w:pPr>
        <w:pStyle w:val="Heading3"/>
        <w:numPr>
          <w:ilvl w:val="0"/>
          <w:numId w:val="19"/>
        </w:numPr>
        <w:spacing w:line="360" w:lineRule="auto"/>
      </w:pPr>
      <w:r>
        <w:t>Tomcat SSL configuration</w:t>
      </w:r>
      <w:bookmarkEnd w:id="43"/>
    </w:p>
    <w:p w14:paraId="70EA06EB" w14:textId="1742B6DE" w:rsidR="17110ABC" w:rsidRDefault="1A7DB4AB" w:rsidP="1A7DB4AB">
      <w:pPr>
        <w:pStyle w:val="ListParagraph"/>
        <w:numPr>
          <w:ilvl w:val="1"/>
          <w:numId w:val="19"/>
        </w:numPr>
        <w:spacing w:line="360" w:lineRule="auto"/>
        <w:rPr>
          <w:rFonts w:eastAsiaTheme="minorEastAsia"/>
        </w:rPr>
      </w:pPr>
      <w:r>
        <w:t xml:space="preserve">Get file </w:t>
      </w:r>
      <w:proofErr w:type="gramStart"/>
      <w:r>
        <w:t>from :</w:t>
      </w:r>
      <w:proofErr w:type="gramEnd"/>
      <w:r w:rsidRPr="1A7DB4AB">
        <w:rPr>
          <w:color w:val="2A80B9"/>
        </w:rPr>
        <w:t>smb://omtsvr/Development/Misc/SSLCertificate/omnimarkettide.com/Tomcat</w:t>
      </w:r>
    </w:p>
    <w:p w14:paraId="0BA5A865" w14:textId="77777777" w:rsidR="009938B7" w:rsidRPr="009938B7" w:rsidRDefault="17110ABC" w:rsidP="17110ABC">
      <w:pPr>
        <w:pStyle w:val="ListParagraph"/>
        <w:numPr>
          <w:ilvl w:val="1"/>
          <w:numId w:val="19"/>
        </w:numPr>
        <w:spacing w:line="360" w:lineRule="auto"/>
        <w:rPr>
          <w:rFonts w:eastAsiaTheme="minorEastAsia"/>
        </w:rPr>
      </w:pPr>
      <w:r w:rsidRPr="17110ABC">
        <w:t xml:space="preserve">Reference to </w:t>
      </w:r>
    </w:p>
    <w:p w14:paraId="729D292F" w14:textId="6D39DCE4" w:rsidR="17110ABC" w:rsidRDefault="001E718D" w:rsidP="009938B7">
      <w:pPr>
        <w:pStyle w:val="ListParagraph"/>
        <w:spacing w:line="360" w:lineRule="auto"/>
        <w:ind w:left="1440"/>
        <w:rPr>
          <w:rFonts w:eastAsiaTheme="minorEastAsia"/>
        </w:rPr>
      </w:pPr>
      <w:hyperlink r:id="rId84">
        <w:r w:rsidR="17110ABC" w:rsidRPr="17110ABC">
          <w:rPr>
            <w:rStyle w:val="Hyperlink"/>
            <w:color w:val="auto"/>
          </w:rPr>
          <w:t>https://au.godaddy.com/help/tomcat-generate-csrs-and-install-certificates-5239</w:t>
        </w:r>
      </w:hyperlink>
    </w:p>
    <w:p w14:paraId="083A3A10" w14:textId="6A751600" w:rsidR="5EA2499E" w:rsidRDefault="1A7DB4AB" w:rsidP="1A7DB4AB">
      <w:pPr>
        <w:spacing w:line="360" w:lineRule="auto"/>
        <w:ind w:left="1440"/>
        <w:rPr>
          <w:rFonts w:ascii="Menlo" w:eastAsia="Menlo" w:hAnsi="Menlo" w:cs="Menlo"/>
        </w:rPr>
      </w:pPr>
      <w:r w:rsidRPr="1A7DB4AB">
        <w:rPr>
          <w:rFonts w:ascii="Menlo" w:eastAsia="Menlo" w:hAnsi="Menlo" w:cs="Menlo"/>
        </w:rPr>
        <w:t xml:space="preserve">$&gt; </w:t>
      </w:r>
      <w:proofErr w:type="spellStart"/>
      <w:r w:rsidRPr="1A7DB4AB">
        <w:rPr>
          <w:rFonts w:ascii="Menlo" w:eastAsia="Menlo" w:hAnsi="Menlo" w:cs="Menlo"/>
        </w:rPr>
        <w:t>openssl</w:t>
      </w:r>
      <w:proofErr w:type="spellEnd"/>
      <w:r w:rsidRPr="1A7DB4AB">
        <w:rPr>
          <w:rFonts w:ascii="Menlo" w:eastAsia="Menlo" w:hAnsi="Menlo" w:cs="Menlo"/>
        </w:rPr>
        <w:t xml:space="preserve"> pkcs12 -export -in </w:t>
      </w:r>
      <w:r w:rsidRPr="1A7DB4AB">
        <w:rPr>
          <w:rFonts w:ascii="Menlo" w:eastAsia="Menlo" w:hAnsi="Menlo" w:cs="Menlo"/>
          <w:color w:val="FF0000"/>
        </w:rPr>
        <w:t>omt.crt</w:t>
      </w:r>
      <w:r w:rsidRPr="1A7DB4AB">
        <w:rPr>
          <w:rFonts w:ascii="Menlo" w:eastAsia="Menlo" w:hAnsi="Menlo" w:cs="Menlo"/>
        </w:rPr>
        <w:t xml:space="preserve"> -</w:t>
      </w:r>
      <w:proofErr w:type="spellStart"/>
      <w:r w:rsidRPr="1A7DB4AB">
        <w:rPr>
          <w:rFonts w:ascii="Menlo" w:eastAsia="Menlo" w:hAnsi="Menlo" w:cs="Menlo"/>
        </w:rPr>
        <w:t>inkey</w:t>
      </w:r>
      <w:proofErr w:type="spellEnd"/>
      <w:r w:rsidRPr="1A7DB4AB">
        <w:rPr>
          <w:rFonts w:ascii="Menlo" w:eastAsia="Menlo" w:hAnsi="Menlo" w:cs="Menlo"/>
        </w:rPr>
        <w:t xml:space="preserve"> </w:t>
      </w:r>
      <w:proofErr w:type="spellStart"/>
      <w:r w:rsidRPr="1A7DB4AB">
        <w:rPr>
          <w:rFonts w:ascii="Menlo" w:eastAsia="Menlo" w:hAnsi="Menlo" w:cs="Menlo"/>
          <w:color w:val="FF0000"/>
        </w:rPr>
        <w:t>certificate_key.key</w:t>
      </w:r>
      <w:proofErr w:type="spellEnd"/>
      <w:r w:rsidRPr="1A7DB4AB">
        <w:rPr>
          <w:rFonts w:ascii="Menlo" w:eastAsia="Menlo" w:hAnsi="Menlo" w:cs="Menlo"/>
        </w:rPr>
        <w:t xml:space="preserve"> -out </w:t>
      </w:r>
      <w:proofErr w:type="gramStart"/>
      <w:r w:rsidRPr="1A7DB4AB">
        <w:rPr>
          <w:rFonts w:ascii="Menlo" w:eastAsia="Menlo" w:hAnsi="Menlo" w:cs="Menlo"/>
          <w:b/>
          <w:bCs/>
          <w:color w:val="0070C0"/>
        </w:rPr>
        <w:t>mycert.p</w:t>
      </w:r>
      <w:proofErr w:type="gramEnd"/>
      <w:r w:rsidRPr="1A7DB4AB">
        <w:rPr>
          <w:rFonts w:ascii="Menlo" w:eastAsia="Menlo" w:hAnsi="Menlo" w:cs="Menlo"/>
          <w:b/>
          <w:bCs/>
          <w:color w:val="0070C0"/>
        </w:rPr>
        <w:t>12</w:t>
      </w:r>
      <w:r w:rsidRPr="1A7DB4AB">
        <w:rPr>
          <w:rFonts w:ascii="Menlo" w:eastAsia="Menlo" w:hAnsi="Menlo" w:cs="Menlo"/>
        </w:rPr>
        <w:t xml:space="preserve"> -name tomcat -</w:t>
      </w:r>
      <w:proofErr w:type="spellStart"/>
      <w:r w:rsidRPr="1A7DB4AB">
        <w:rPr>
          <w:rFonts w:ascii="Menlo" w:eastAsia="Menlo" w:hAnsi="Menlo" w:cs="Menlo"/>
        </w:rPr>
        <w:t>CAfile</w:t>
      </w:r>
      <w:proofErr w:type="spellEnd"/>
      <w:r w:rsidRPr="1A7DB4AB">
        <w:rPr>
          <w:rFonts w:ascii="Menlo" w:eastAsia="Menlo" w:hAnsi="Menlo" w:cs="Menlo"/>
        </w:rPr>
        <w:t xml:space="preserve"> </w:t>
      </w:r>
      <w:r w:rsidRPr="1A7DB4AB">
        <w:rPr>
          <w:rFonts w:ascii="Menlo" w:eastAsia="Menlo" w:hAnsi="Menlo" w:cs="Menlo"/>
          <w:color w:val="FF0000"/>
        </w:rPr>
        <w:t>intermediate.crt</w:t>
      </w:r>
      <w:r w:rsidRPr="1A7DB4AB">
        <w:rPr>
          <w:rFonts w:ascii="Menlo" w:eastAsia="Menlo" w:hAnsi="Menlo" w:cs="Menlo"/>
        </w:rPr>
        <w:t xml:space="preserve"> -</w:t>
      </w:r>
      <w:proofErr w:type="spellStart"/>
      <w:r w:rsidRPr="1A7DB4AB">
        <w:rPr>
          <w:rFonts w:ascii="Menlo" w:eastAsia="Menlo" w:hAnsi="Menlo" w:cs="Menlo"/>
        </w:rPr>
        <w:t>caname</w:t>
      </w:r>
      <w:proofErr w:type="spellEnd"/>
      <w:r w:rsidRPr="1A7DB4AB">
        <w:rPr>
          <w:rFonts w:ascii="Menlo" w:eastAsia="Menlo" w:hAnsi="Menlo" w:cs="Menlo"/>
        </w:rPr>
        <w:t xml:space="preserve"> root -chain</w:t>
      </w:r>
    </w:p>
    <w:p w14:paraId="4F4881C7" w14:textId="20185FB9" w:rsidR="17110ABC" w:rsidRDefault="5EA2499E" w:rsidP="5EA2499E">
      <w:pPr>
        <w:spacing w:line="360" w:lineRule="auto"/>
        <w:ind w:left="1440"/>
        <w:rPr>
          <w:rFonts w:ascii="Menlo" w:eastAsia="Menlo" w:hAnsi="Menlo" w:cs="Menlo"/>
        </w:rPr>
      </w:pPr>
      <w:r w:rsidRPr="5EA2499E">
        <w:rPr>
          <w:rFonts w:ascii="Menlo" w:eastAsia="Menlo" w:hAnsi="Menlo" w:cs="Menlo"/>
        </w:rPr>
        <w:t xml:space="preserve">$&gt; </w:t>
      </w:r>
      <w:proofErr w:type="spellStart"/>
      <w:r w:rsidRPr="5EA2499E">
        <w:rPr>
          <w:rFonts w:ascii="Menlo" w:eastAsia="Menlo" w:hAnsi="Menlo" w:cs="Menlo"/>
        </w:rPr>
        <w:t>keytool</w:t>
      </w:r>
      <w:proofErr w:type="spellEnd"/>
      <w:r w:rsidRPr="5EA2499E">
        <w:rPr>
          <w:rFonts w:ascii="Menlo" w:eastAsia="Menlo" w:hAnsi="Menlo" w:cs="Menlo"/>
        </w:rPr>
        <w:t xml:space="preserve"> -</w:t>
      </w:r>
      <w:proofErr w:type="spellStart"/>
      <w:r w:rsidRPr="5EA2499E">
        <w:rPr>
          <w:rFonts w:ascii="Menlo" w:eastAsia="Menlo" w:hAnsi="Menlo" w:cs="Menlo"/>
        </w:rPr>
        <w:t>importkeystore</w:t>
      </w:r>
      <w:proofErr w:type="spellEnd"/>
      <w:r w:rsidRPr="5EA2499E">
        <w:rPr>
          <w:rFonts w:ascii="Menlo" w:eastAsia="Menlo" w:hAnsi="Menlo" w:cs="Menlo"/>
        </w:rPr>
        <w:t xml:space="preserve"> -</w:t>
      </w:r>
      <w:proofErr w:type="spellStart"/>
      <w:r w:rsidRPr="5EA2499E">
        <w:rPr>
          <w:rFonts w:ascii="Menlo" w:eastAsia="Menlo" w:hAnsi="Menlo" w:cs="Menlo"/>
        </w:rPr>
        <w:t>srckeystore</w:t>
      </w:r>
      <w:proofErr w:type="spellEnd"/>
      <w:r w:rsidRPr="5EA2499E">
        <w:rPr>
          <w:rFonts w:ascii="Menlo" w:eastAsia="Menlo" w:hAnsi="Menlo" w:cs="Menlo"/>
        </w:rPr>
        <w:t xml:space="preserve"> </w:t>
      </w:r>
      <w:proofErr w:type="gramStart"/>
      <w:r w:rsidRPr="5EA2499E">
        <w:rPr>
          <w:rFonts w:ascii="Menlo" w:eastAsia="Menlo" w:hAnsi="Menlo" w:cs="Menlo"/>
          <w:b/>
          <w:bCs/>
          <w:color w:val="0070C0"/>
        </w:rPr>
        <w:t>mycert.p</w:t>
      </w:r>
      <w:proofErr w:type="gramEnd"/>
      <w:r w:rsidRPr="5EA2499E">
        <w:rPr>
          <w:rFonts w:ascii="Menlo" w:eastAsia="Menlo" w:hAnsi="Menlo" w:cs="Menlo"/>
          <w:b/>
          <w:bCs/>
          <w:color w:val="0070C0"/>
        </w:rPr>
        <w:t>12</w:t>
      </w:r>
      <w:r w:rsidRPr="5EA2499E">
        <w:rPr>
          <w:rFonts w:ascii="Menlo" w:eastAsia="Menlo" w:hAnsi="Menlo" w:cs="Menlo"/>
        </w:rPr>
        <w:t xml:space="preserve"> -</w:t>
      </w:r>
      <w:proofErr w:type="spellStart"/>
      <w:r w:rsidRPr="5EA2499E">
        <w:rPr>
          <w:rFonts w:ascii="Menlo" w:eastAsia="Menlo" w:hAnsi="Menlo" w:cs="Menlo"/>
        </w:rPr>
        <w:t>destkeystore</w:t>
      </w:r>
      <w:proofErr w:type="spellEnd"/>
      <w:r w:rsidRPr="5EA2499E">
        <w:rPr>
          <w:rFonts w:ascii="Menlo" w:eastAsia="Menlo" w:hAnsi="Menlo" w:cs="Menlo"/>
        </w:rPr>
        <w:t xml:space="preserve"> </w:t>
      </w:r>
      <w:proofErr w:type="spellStart"/>
      <w:r w:rsidRPr="5EA2499E">
        <w:rPr>
          <w:rFonts w:ascii="Menlo" w:eastAsia="Menlo" w:hAnsi="Menlo" w:cs="Menlo"/>
        </w:rPr>
        <w:t>tomcat.keystore</w:t>
      </w:r>
      <w:proofErr w:type="spellEnd"/>
    </w:p>
    <w:p w14:paraId="15C3864C" w14:textId="3628C57A" w:rsidR="17110ABC" w:rsidRDefault="42CA5782" w:rsidP="17110ABC">
      <w:pPr>
        <w:ind w:left="720" w:firstLine="720"/>
        <w:rPr>
          <w:rFonts w:ascii="Menlo" w:eastAsia="Menlo" w:hAnsi="Menlo" w:cs="Menlo"/>
        </w:rPr>
      </w:pPr>
      <w:r w:rsidRPr="42CA5782">
        <w:rPr>
          <w:rFonts w:ascii="Menlo" w:eastAsia="Menlo" w:hAnsi="Menlo" w:cs="Menlo"/>
        </w:rPr>
        <w:t xml:space="preserve">$&gt; </w:t>
      </w:r>
      <w:proofErr w:type="spellStart"/>
      <w:r w:rsidRPr="42CA5782">
        <w:rPr>
          <w:rFonts w:ascii="Menlo" w:eastAsia="Menlo" w:hAnsi="Menlo" w:cs="Menlo"/>
        </w:rPr>
        <w:t>keytool</w:t>
      </w:r>
      <w:proofErr w:type="spellEnd"/>
      <w:r w:rsidRPr="42CA5782">
        <w:rPr>
          <w:rFonts w:ascii="Menlo" w:eastAsia="Menlo" w:hAnsi="Menlo" w:cs="Menlo"/>
        </w:rPr>
        <w:t xml:space="preserve"> -list -</w:t>
      </w: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</w:t>
      </w:r>
      <w:proofErr w:type="spellStart"/>
      <w:proofErr w:type="gramStart"/>
      <w:r w:rsidRPr="42CA5782">
        <w:rPr>
          <w:rFonts w:ascii="Menlo" w:eastAsia="Menlo" w:hAnsi="Menlo" w:cs="Menlo"/>
        </w:rPr>
        <w:t>tomcat.keystore</w:t>
      </w:r>
      <w:proofErr w:type="spellEnd"/>
      <w:proofErr w:type="gramEnd"/>
    </w:p>
    <w:p w14:paraId="5EDCF8AC" w14:textId="7EB0BAEB" w:rsidR="17110ABC" w:rsidRDefault="17110ABC" w:rsidP="42CA5782">
      <w:pPr>
        <w:rPr>
          <w:rFonts w:ascii="Menlo" w:eastAsia="Menlo" w:hAnsi="Menlo" w:cs="Menlo"/>
        </w:rPr>
      </w:pPr>
    </w:p>
    <w:p w14:paraId="11ED6E22" w14:textId="026F6FEB" w:rsidR="17110ABC" w:rsidRDefault="2F7BE285" w:rsidP="42CA5782">
      <w:pPr>
        <w:ind w:left="1440"/>
      </w:pPr>
      <w:r w:rsidRPr="2F7BE285">
        <w:rPr>
          <w:rFonts w:ascii="Menlo" w:eastAsia="Menlo" w:hAnsi="Menlo" w:cs="Menlo"/>
        </w:rPr>
        <w:t xml:space="preserve">Enter </w:t>
      </w:r>
      <w:proofErr w:type="spellStart"/>
      <w:r w:rsidRPr="2F7BE285">
        <w:rPr>
          <w:rFonts w:ascii="Menlo" w:eastAsia="Menlo" w:hAnsi="Menlo" w:cs="Menlo"/>
        </w:rPr>
        <w:t>keystore</w:t>
      </w:r>
      <w:proofErr w:type="spellEnd"/>
      <w:r w:rsidRPr="2F7BE285">
        <w:rPr>
          <w:rFonts w:ascii="Menlo" w:eastAsia="Menlo" w:hAnsi="Menlo" w:cs="Menlo"/>
        </w:rPr>
        <w:t xml:space="preserve"> password:  </w:t>
      </w:r>
    </w:p>
    <w:p w14:paraId="6E68878D" w14:textId="7BD5AB51" w:rsidR="17110ABC" w:rsidRDefault="42CA5782" w:rsidP="42CA5782">
      <w:pPr>
        <w:ind w:left="1440"/>
        <w:rPr>
          <w:rFonts w:ascii="Menlo" w:eastAsia="Menlo" w:hAnsi="Menlo" w:cs="Menlo"/>
        </w:rPr>
      </w:pP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type: JKS</w:t>
      </w:r>
    </w:p>
    <w:p w14:paraId="590F8A82" w14:textId="6E3ECD08" w:rsidR="17110ABC" w:rsidRDefault="42CA5782" w:rsidP="42CA5782">
      <w:pPr>
        <w:ind w:left="1440"/>
        <w:rPr>
          <w:rFonts w:ascii="Menlo" w:eastAsia="Menlo" w:hAnsi="Menlo" w:cs="Menlo"/>
        </w:rPr>
      </w:pP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provider: SUN</w:t>
      </w:r>
    </w:p>
    <w:p w14:paraId="7A3AF512" w14:textId="3688FB20" w:rsidR="17110ABC" w:rsidRDefault="42CA5782" w:rsidP="42CA5782">
      <w:pPr>
        <w:ind w:left="1440"/>
        <w:rPr>
          <w:rFonts w:ascii="Menlo" w:eastAsia="Menlo" w:hAnsi="Menlo" w:cs="Menlo"/>
        </w:rPr>
      </w:pPr>
      <w:r w:rsidRPr="42CA5782">
        <w:rPr>
          <w:rFonts w:ascii="Menlo" w:eastAsia="Menlo" w:hAnsi="Menlo" w:cs="Menlo"/>
        </w:rPr>
        <w:t xml:space="preserve">Your </w:t>
      </w: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contains 1 entry</w:t>
      </w:r>
    </w:p>
    <w:p w14:paraId="7CEDD27D" w14:textId="78926EC4" w:rsidR="17110ABC" w:rsidRDefault="42CA5782" w:rsidP="42CA5782">
      <w:pPr>
        <w:ind w:left="1440"/>
        <w:rPr>
          <w:rFonts w:ascii="Menlo" w:eastAsia="Menlo" w:hAnsi="Menlo" w:cs="Menlo"/>
        </w:rPr>
      </w:pPr>
      <w:r w:rsidRPr="42CA5782">
        <w:rPr>
          <w:rFonts w:ascii="Menlo" w:eastAsia="Menlo" w:hAnsi="Menlo" w:cs="Menlo"/>
        </w:rPr>
        <w:t xml:space="preserve">tomcat, 01/08/2016, </w:t>
      </w:r>
      <w:proofErr w:type="spellStart"/>
      <w:r w:rsidRPr="42CA5782">
        <w:rPr>
          <w:rFonts w:ascii="Menlo" w:eastAsia="Menlo" w:hAnsi="Menlo" w:cs="Menlo"/>
        </w:rPr>
        <w:t>PrivateKeyEntry</w:t>
      </w:r>
      <w:proofErr w:type="spellEnd"/>
      <w:r w:rsidRPr="42CA5782">
        <w:rPr>
          <w:rFonts w:ascii="Menlo" w:eastAsia="Menlo" w:hAnsi="Menlo" w:cs="Menlo"/>
        </w:rPr>
        <w:t xml:space="preserve">, </w:t>
      </w:r>
    </w:p>
    <w:p w14:paraId="24A200B4" w14:textId="2A5C2AF5" w:rsidR="17110ABC" w:rsidRDefault="1A7DB4AB" w:rsidP="1A7DB4AB">
      <w:pPr>
        <w:ind w:left="720"/>
        <w:rPr>
          <w:rFonts w:ascii="Menlo" w:eastAsia="Menlo" w:hAnsi="Menlo" w:cs="Menlo"/>
        </w:rPr>
      </w:pPr>
      <w:r w:rsidRPr="1A7DB4AB">
        <w:rPr>
          <w:rFonts w:ascii="Menlo" w:eastAsia="Menlo" w:hAnsi="Menlo" w:cs="Menlo"/>
        </w:rPr>
        <w:t xml:space="preserve">Certificate fingerprint (SHA1): </w:t>
      </w:r>
      <w:proofErr w:type="gramStart"/>
      <w:r w:rsidRPr="1A7DB4AB">
        <w:rPr>
          <w:rFonts w:ascii="Menlo" w:eastAsia="Menlo" w:hAnsi="Menlo" w:cs="Menlo"/>
        </w:rPr>
        <w:t>C2:C6:07:30:6</w:t>
      </w:r>
      <w:proofErr w:type="gramEnd"/>
      <w:r w:rsidRPr="1A7DB4AB">
        <w:rPr>
          <w:rFonts w:ascii="Menlo" w:eastAsia="Menlo" w:hAnsi="Menlo" w:cs="Menlo"/>
        </w:rPr>
        <w:t>F:28:84:25:FF:CD:3C:98:41:0F:8D:7D:90:27:70:3C</w:t>
      </w:r>
    </w:p>
    <w:p w14:paraId="4BF6B1DE" w14:textId="673548DF" w:rsidR="17110ABC" w:rsidRDefault="17110ABC" w:rsidP="42CA5782">
      <w:pPr>
        <w:ind w:left="720" w:firstLine="720"/>
        <w:rPr>
          <w:rFonts w:ascii="Menlo" w:eastAsia="Menlo" w:hAnsi="Menlo" w:cs="Menlo"/>
        </w:rPr>
      </w:pPr>
    </w:p>
    <w:p w14:paraId="6046470D" w14:textId="1E421CBD" w:rsidR="17110ABC" w:rsidRDefault="17110ABC" w:rsidP="17110ABC">
      <w:pPr>
        <w:ind w:left="720"/>
        <w:rPr>
          <w:rFonts w:ascii="Menlo" w:eastAsia="Menlo" w:hAnsi="Menlo" w:cs="Menlo"/>
        </w:rPr>
      </w:pPr>
      <w:r w:rsidRPr="17110ABC">
        <w:rPr>
          <w:rFonts w:ascii="Menlo" w:eastAsia="Menlo" w:hAnsi="Menlo" w:cs="Menlo"/>
        </w:rPr>
        <w:t>In tomcat configuration file server.xml:</w:t>
      </w:r>
    </w:p>
    <w:p w14:paraId="1F5BC89E" w14:textId="2CC05910" w:rsidR="17110ABC" w:rsidRDefault="1A7DB4AB" w:rsidP="1A7DB4AB">
      <w:pPr>
        <w:ind w:left="720"/>
        <w:rPr>
          <w:rFonts w:ascii="Menlo" w:eastAsia="Menlo" w:hAnsi="Menlo" w:cs="Menlo"/>
        </w:rPr>
      </w:pPr>
      <w:r w:rsidRPr="1A7DB4AB">
        <w:rPr>
          <w:rFonts w:ascii="Menlo" w:eastAsia="Menlo" w:hAnsi="Menlo" w:cs="Menlo"/>
        </w:rPr>
        <w:lastRenderedPageBreak/>
        <w:t>&lt;Connector port="15661" protocol="</w:t>
      </w:r>
      <w:proofErr w:type="gramStart"/>
      <w:r w:rsidRPr="1A7DB4AB">
        <w:rPr>
          <w:rFonts w:ascii="Menlo" w:eastAsia="Menlo" w:hAnsi="Menlo" w:cs="Menlo"/>
        </w:rPr>
        <w:t>org.apache</w:t>
      </w:r>
      <w:proofErr w:type="gramEnd"/>
      <w:r w:rsidRPr="1A7DB4AB">
        <w:rPr>
          <w:rFonts w:ascii="Menlo" w:eastAsia="Menlo" w:hAnsi="Menlo" w:cs="Menlo"/>
        </w:rPr>
        <w:t>.coyote.http11.Http11Protocol"</w:t>
      </w:r>
    </w:p>
    <w:p w14:paraId="1088BCAE" w14:textId="3AEA902B" w:rsidR="17110ABC" w:rsidRDefault="17110ABC" w:rsidP="17110ABC">
      <w:pPr>
        <w:ind w:left="720"/>
        <w:rPr>
          <w:rFonts w:ascii="Menlo" w:eastAsia="Menlo" w:hAnsi="Menlo" w:cs="Menlo"/>
        </w:rPr>
      </w:pPr>
      <w:proofErr w:type="spellStart"/>
      <w:r w:rsidRPr="17110ABC">
        <w:rPr>
          <w:rFonts w:ascii="Menlo" w:eastAsia="Menlo" w:hAnsi="Menlo" w:cs="Menlo"/>
        </w:rPr>
        <w:t>maxThreads</w:t>
      </w:r>
      <w:proofErr w:type="spellEnd"/>
      <w:r w:rsidRPr="17110ABC">
        <w:rPr>
          <w:rFonts w:ascii="Menlo" w:eastAsia="Menlo" w:hAnsi="Menlo" w:cs="Menlo"/>
        </w:rPr>
        <w:t xml:space="preserve">="150" </w:t>
      </w:r>
      <w:proofErr w:type="spellStart"/>
      <w:r w:rsidRPr="17110ABC">
        <w:rPr>
          <w:rFonts w:ascii="Menlo" w:eastAsia="Menlo" w:hAnsi="Menlo" w:cs="Menlo"/>
        </w:rPr>
        <w:t>SSLEnabled</w:t>
      </w:r>
      <w:proofErr w:type="spellEnd"/>
      <w:r w:rsidRPr="17110ABC">
        <w:rPr>
          <w:rFonts w:ascii="Menlo" w:eastAsia="Menlo" w:hAnsi="Menlo" w:cs="Menlo"/>
        </w:rPr>
        <w:t>="true" scheme="https" secure="true"</w:t>
      </w:r>
    </w:p>
    <w:p w14:paraId="5D0B0339" w14:textId="0F03D1DA" w:rsidR="17110ABC" w:rsidRDefault="42CA5782" w:rsidP="42CA5782">
      <w:pPr>
        <w:ind w:left="720"/>
        <w:rPr>
          <w:rFonts w:ascii="Menlo" w:eastAsia="Menlo" w:hAnsi="Menlo" w:cs="Menlo"/>
        </w:rPr>
      </w:pPr>
      <w:proofErr w:type="spellStart"/>
      <w:r w:rsidRPr="42CA5782">
        <w:rPr>
          <w:rFonts w:ascii="Menlo" w:eastAsia="Menlo" w:hAnsi="Menlo" w:cs="Menlo"/>
        </w:rPr>
        <w:t>keystoreFile</w:t>
      </w:r>
      <w:proofErr w:type="spellEnd"/>
      <w:r w:rsidRPr="42CA5782">
        <w:rPr>
          <w:rFonts w:ascii="Menlo" w:eastAsia="Menlo" w:hAnsi="Menlo" w:cs="Menlo"/>
        </w:rPr>
        <w:t>="/Users/</w:t>
      </w:r>
      <w:proofErr w:type="spellStart"/>
      <w:r w:rsidRPr="42CA5782">
        <w:rPr>
          <w:rFonts w:ascii="Menlo" w:eastAsia="Menlo" w:hAnsi="Menlo" w:cs="Menlo"/>
        </w:rPr>
        <w:t>tonyliu</w:t>
      </w:r>
      <w:proofErr w:type="spellEnd"/>
      <w:r w:rsidRPr="42CA5782">
        <w:rPr>
          <w:rFonts w:ascii="Menlo" w:eastAsia="Menlo" w:hAnsi="Menlo" w:cs="Menlo"/>
        </w:rPr>
        <w:t>/tomcat/</w:t>
      </w:r>
      <w:proofErr w:type="spellStart"/>
      <w:r w:rsidRPr="42CA5782">
        <w:rPr>
          <w:rFonts w:ascii="Menlo" w:eastAsia="Menlo" w:hAnsi="Menlo" w:cs="Menlo"/>
        </w:rPr>
        <w:t>tomcat.keystore</w:t>
      </w:r>
      <w:proofErr w:type="spellEnd"/>
      <w:r w:rsidRPr="42CA5782">
        <w:rPr>
          <w:rFonts w:ascii="Menlo" w:eastAsia="Menlo" w:hAnsi="Menlo" w:cs="Menlo"/>
        </w:rPr>
        <w:t xml:space="preserve">" </w:t>
      </w:r>
      <w:proofErr w:type="spellStart"/>
      <w:r w:rsidRPr="42CA5782">
        <w:rPr>
          <w:rFonts w:ascii="Menlo" w:eastAsia="Menlo" w:hAnsi="Menlo" w:cs="Menlo"/>
        </w:rPr>
        <w:t>keystorePass</w:t>
      </w:r>
      <w:proofErr w:type="spellEnd"/>
      <w:r w:rsidRPr="42CA5782">
        <w:rPr>
          <w:rFonts w:ascii="Menlo" w:eastAsia="Menlo" w:hAnsi="Menlo" w:cs="Menlo"/>
        </w:rPr>
        <w:t xml:space="preserve">="omt@mel123" </w:t>
      </w:r>
      <w:proofErr w:type="spellStart"/>
      <w:r w:rsidRPr="42CA5782">
        <w:rPr>
          <w:rFonts w:ascii="Menlo" w:eastAsia="Menlo" w:hAnsi="Menlo" w:cs="Menlo"/>
          <w:highlight w:val="red"/>
        </w:rPr>
        <w:t>keyAlias</w:t>
      </w:r>
      <w:proofErr w:type="spellEnd"/>
      <w:r w:rsidRPr="42CA5782">
        <w:rPr>
          <w:rFonts w:ascii="Menlo" w:eastAsia="Menlo" w:hAnsi="Menlo" w:cs="Menlo"/>
          <w:highlight w:val="red"/>
        </w:rPr>
        <w:t>="tomcat"</w:t>
      </w:r>
    </w:p>
    <w:p w14:paraId="6EAABDCF" w14:textId="1E250A94" w:rsidR="17110ABC" w:rsidRPr="009938B7" w:rsidRDefault="17110ABC" w:rsidP="009938B7">
      <w:pPr>
        <w:ind w:left="720"/>
        <w:rPr>
          <w:rFonts w:ascii="Menlo" w:eastAsia="Menlo" w:hAnsi="Menlo" w:cs="Menlo"/>
        </w:rPr>
      </w:pPr>
      <w:proofErr w:type="spellStart"/>
      <w:r w:rsidRPr="17110ABC">
        <w:rPr>
          <w:rFonts w:ascii="Menlo" w:eastAsia="Menlo" w:hAnsi="Menlo" w:cs="Menlo"/>
        </w:rPr>
        <w:t>clientAuth</w:t>
      </w:r>
      <w:proofErr w:type="spellEnd"/>
      <w:r w:rsidRPr="17110ABC">
        <w:rPr>
          <w:rFonts w:ascii="Menlo" w:eastAsia="Menlo" w:hAnsi="Menlo" w:cs="Menlo"/>
        </w:rPr>
        <w:t xml:space="preserve">="false" </w:t>
      </w:r>
      <w:proofErr w:type="spellStart"/>
      <w:r w:rsidRPr="17110ABC">
        <w:rPr>
          <w:rFonts w:ascii="Menlo" w:eastAsia="Menlo" w:hAnsi="Menlo" w:cs="Menlo"/>
        </w:rPr>
        <w:t>sslProtocol</w:t>
      </w:r>
      <w:proofErr w:type="spellEnd"/>
      <w:r w:rsidRPr="17110ABC">
        <w:rPr>
          <w:rFonts w:ascii="Menlo" w:eastAsia="Menlo" w:hAnsi="Menlo" w:cs="Menlo"/>
        </w:rPr>
        <w:t>="TLS" /&gt;</w:t>
      </w:r>
    </w:p>
    <w:p w14:paraId="0A2759A1" w14:textId="19D8D8DF" w:rsidR="00DD0B79" w:rsidRDefault="5EA2499E" w:rsidP="00DD0B79">
      <w:pPr>
        <w:pStyle w:val="Heading3"/>
        <w:numPr>
          <w:ilvl w:val="0"/>
          <w:numId w:val="19"/>
        </w:numPr>
        <w:spacing w:line="360" w:lineRule="auto"/>
      </w:pPr>
      <w:bookmarkStart w:id="44" w:name="_Toc460331403"/>
      <w:r>
        <w:t>Testing in Locust using Python</w:t>
      </w:r>
      <w:bookmarkEnd w:id="44"/>
    </w:p>
    <w:p w14:paraId="2A1C46E7" w14:textId="0A896584" w:rsidR="00DD0B79" w:rsidRPr="00DD0B79" w:rsidRDefault="00DD0B79" w:rsidP="00DD0B79">
      <w:pPr>
        <w:ind w:left="1080"/>
      </w:pPr>
      <w:r>
        <w:t>Ref:</w:t>
      </w:r>
      <w:r w:rsidRPr="00DD0B79">
        <w:t xml:space="preserve"> </w:t>
      </w:r>
      <w:r>
        <w:t>[</w:t>
      </w:r>
      <w:hyperlink r:id="rId85">
        <w:r w:rsidRPr="0072740E">
          <w:t>https://docs.python.org/2.7/</w:t>
        </w:r>
      </w:hyperlink>
      <w:r>
        <w:t>]</w:t>
      </w:r>
    </w:p>
    <w:p w14:paraId="72D2BD51" w14:textId="0F2CBC0B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56B0554F">
        <w:rPr>
          <w:rFonts w:ascii="Menlo" w:eastAsia="Menlo" w:hAnsi="Menlo" w:cs="Menlo"/>
        </w:rPr>
        <w:t>brew install python</w:t>
      </w:r>
    </w:p>
    <w:p w14:paraId="23145178" w14:textId="6F99DE75" w:rsidR="56B0554F" w:rsidRDefault="1A7DB4AB" w:rsidP="1A7DB4AB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1A7DB4AB">
        <w:rPr>
          <w:rFonts w:ascii="Menlo" w:eastAsia="Menlo" w:hAnsi="Menlo" w:cs="Menlo"/>
        </w:rPr>
        <w:t xml:space="preserve">pip install </w:t>
      </w:r>
      <w:proofErr w:type="spellStart"/>
      <w:r w:rsidRPr="1A7DB4AB">
        <w:rPr>
          <w:rFonts w:ascii="Menlo" w:eastAsia="Menlo" w:hAnsi="Menlo" w:cs="Menlo"/>
        </w:rPr>
        <w:t>locustio</w:t>
      </w:r>
      <w:proofErr w:type="spellEnd"/>
    </w:p>
    <w:p w14:paraId="655FC3B9" w14:textId="11432B21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proofErr w:type="spellStart"/>
      <w:r w:rsidRPr="56B0554F">
        <w:rPr>
          <w:rFonts w:ascii="Menlo" w:eastAsia="Menlo" w:hAnsi="Menlo" w:cs="Menlo"/>
        </w:rPr>
        <w:t>Mkdir</w:t>
      </w:r>
      <w:proofErr w:type="spellEnd"/>
      <w:r w:rsidRPr="56B0554F">
        <w:rPr>
          <w:rFonts w:ascii="Menlo" w:eastAsia="Menlo" w:hAnsi="Menlo" w:cs="Menlo"/>
        </w:rPr>
        <w:t xml:space="preserve"> testing; cd testing;</w:t>
      </w:r>
    </w:p>
    <w:p w14:paraId="627A6020" w14:textId="2A427C6A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56B0554F">
        <w:rPr>
          <w:rFonts w:ascii="Menlo" w:eastAsia="Menlo" w:hAnsi="Menlo" w:cs="Menlo"/>
        </w:rPr>
        <w:t>Touch locustioTest.py</w:t>
      </w:r>
    </w:p>
    <w:p w14:paraId="391F2AF4" w14:textId="7B9DC956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56B0554F">
        <w:rPr>
          <w:rFonts w:ascii="Menlo" w:eastAsia="Menlo" w:hAnsi="Menlo" w:cs="Menlo"/>
        </w:rPr>
        <w:t xml:space="preserve">Open locustioTest.py in </w:t>
      </w:r>
      <w:proofErr w:type="spellStart"/>
      <w:r w:rsidRPr="56B0554F">
        <w:rPr>
          <w:rFonts w:ascii="Menlo" w:eastAsia="Menlo" w:hAnsi="Menlo" w:cs="Menlo"/>
        </w:rPr>
        <w:t>Xcode</w:t>
      </w:r>
      <w:proofErr w:type="spellEnd"/>
      <w:r w:rsidRPr="56B0554F">
        <w:rPr>
          <w:rFonts w:ascii="Menlo" w:eastAsia="Menlo" w:hAnsi="Menlo" w:cs="Menlo"/>
        </w:rPr>
        <w:t xml:space="preserve"> or VIM</w:t>
      </w:r>
    </w:p>
    <w:p w14:paraId="712577CE" w14:textId="40E1F6BE" w:rsidR="56B0554F" w:rsidRDefault="42CA5782" w:rsidP="009938B7">
      <w:pPr>
        <w:spacing w:line="360" w:lineRule="auto"/>
        <w:ind w:left="1440"/>
        <w:rPr>
          <w:rFonts w:eastAsiaTheme="minorEastAsia"/>
        </w:rPr>
      </w:pPr>
      <w:r>
        <w:t>l</w:t>
      </w:r>
      <w:r w:rsidR="56B0554F">
        <w:rPr>
          <w:noProof/>
          <w:lang w:eastAsia="zh-CN"/>
        </w:rPr>
        <w:drawing>
          <wp:inline distT="0" distB="0" distL="0" distR="0" wp14:anchorId="0A8A918A" wp14:editId="308190C0">
            <wp:extent cx="4572000" cy="4010025"/>
            <wp:effectExtent l="0" t="0" r="0" b="0"/>
            <wp:docPr id="11273157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9F89" w14:textId="2CD6D9DC" w:rsidR="56B0554F" w:rsidRDefault="1A7DB4AB" w:rsidP="1A7DB4AB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1A7DB4AB">
        <w:rPr>
          <w:rFonts w:ascii="Menlo" w:eastAsia="Menlo" w:hAnsi="Menlo" w:cs="Menlo"/>
        </w:rPr>
        <w:lastRenderedPageBreak/>
        <w:t>locust -f locustioTest.py --host="http://query.omnimarkettide.com:15660/"</w:t>
      </w:r>
    </w:p>
    <w:p w14:paraId="265A88AD" w14:textId="28067682" w:rsidR="56B0554F" w:rsidRDefault="42CA5782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42CA5782">
        <w:rPr>
          <w:rFonts w:ascii="Menlo" w:eastAsia="Menlo" w:hAnsi="Menlo" w:cs="Menlo"/>
        </w:rPr>
        <w:t>localhost:8089</w:t>
      </w:r>
    </w:p>
    <w:p w14:paraId="5EA1B722" w14:textId="36FEE5CE" w:rsidR="56B0554F" w:rsidRDefault="56B0554F" w:rsidP="009938B7">
      <w:pPr>
        <w:spacing w:line="360" w:lineRule="auto"/>
        <w:ind w:left="1440"/>
        <w:rPr>
          <w:rFonts w:eastAsiaTheme="minorEastAsia"/>
        </w:rPr>
      </w:pPr>
      <w:r>
        <w:rPr>
          <w:noProof/>
          <w:lang w:eastAsia="zh-CN"/>
        </w:rPr>
        <w:drawing>
          <wp:inline distT="0" distB="0" distL="0" distR="0" wp14:anchorId="79ACF732" wp14:editId="497D6105">
            <wp:extent cx="4572000" cy="2971800"/>
            <wp:effectExtent l="0" t="0" r="0" b="0"/>
            <wp:docPr id="1854148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8042" w14:textId="6217F288" w:rsidR="00E3400F" w:rsidRDefault="004C04BE" w:rsidP="004B0BC5">
      <w:pPr>
        <w:pStyle w:val="Heading3"/>
        <w:numPr>
          <w:ilvl w:val="0"/>
          <w:numId w:val="19"/>
        </w:numPr>
        <w:spacing w:line="360" w:lineRule="auto"/>
      </w:pPr>
      <w:bookmarkStart w:id="45" w:name="_Toc460331404"/>
      <w:r>
        <w:t>Web Socket</w:t>
      </w:r>
      <w:bookmarkEnd w:id="45"/>
    </w:p>
    <w:p w14:paraId="526CB0DF" w14:textId="1C67A353" w:rsidR="00C315E6" w:rsidRDefault="004C04BE" w:rsidP="00C315E6">
      <w:pPr>
        <w:pStyle w:val="ListParagraph"/>
        <w:numPr>
          <w:ilvl w:val="1"/>
          <w:numId w:val="19"/>
        </w:numPr>
      </w:pPr>
      <w:r>
        <w:t>Spring Frame Work</w:t>
      </w:r>
    </w:p>
    <w:p w14:paraId="16239D50" w14:textId="71A3746C" w:rsidR="00024292" w:rsidRDefault="00626B41" w:rsidP="00024292">
      <w:pPr>
        <w:pStyle w:val="ListParagraph"/>
        <w:ind w:left="1440"/>
      </w:pPr>
      <w:r>
        <w:sym w:font="Wingdings" w:char="F0E0"/>
      </w:r>
      <w:r>
        <w:t>Use current container port</w:t>
      </w:r>
    </w:p>
    <w:p w14:paraId="5E44BA5A" w14:textId="6C554D1F" w:rsidR="00626B41" w:rsidRDefault="00626B41" w:rsidP="00024292">
      <w:pPr>
        <w:pStyle w:val="ListParagraph"/>
        <w:ind w:left="1440"/>
      </w:pPr>
      <w:r>
        <w:sym w:font="Wingdings" w:char="F0E0"/>
      </w:r>
      <w:r>
        <w:t>Independent from container</w:t>
      </w:r>
    </w:p>
    <w:p w14:paraId="4BC02DB6" w14:textId="4AD51DE8" w:rsidR="004C04BE" w:rsidRDefault="00DA6E3A" w:rsidP="00DA6E3A">
      <w:pPr>
        <w:pStyle w:val="ListParagraph"/>
        <w:numPr>
          <w:ilvl w:val="0"/>
          <w:numId w:val="26"/>
        </w:numPr>
      </w:pPr>
      <w:r>
        <w:t>Pom.xml, dependencies:</w:t>
      </w:r>
    </w:p>
    <w:p w14:paraId="543B9B45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DA6E3A">
        <w:rPr>
          <w:color w:val="000000"/>
        </w:rPr>
        <w:tab/>
      </w:r>
      <w:r w:rsidRPr="00DA6E3A">
        <w:rPr>
          <w:color w:val="000000"/>
        </w:rPr>
        <w:tab/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0DC07A37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  <w:proofErr w:type="spellStart"/>
      <w:r w:rsidRPr="003C6F46">
        <w:rPr>
          <w:color w:val="000000"/>
          <w:sz w:val="16"/>
          <w:szCs w:val="16"/>
        </w:rPr>
        <w:t>org.springframework</w:t>
      </w:r>
      <w:proofErr w:type="spellEnd"/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2C1D42C9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spring-</w:t>
      </w:r>
      <w:proofErr w:type="spellStart"/>
      <w:r w:rsidRPr="003C6F46">
        <w:rPr>
          <w:color w:val="000000"/>
          <w:sz w:val="16"/>
          <w:szCs w:val="16"/>
          <w:u w:val="single"/>
        </w:rPr>
        <w:t>websocket</w:t>
      </w:r>
      <w:proofErr w:type="spellEnd"/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7997D256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${</w:t>
      </w:r>
      <w:proofErr w:type="spellStart"/>
      <w:proofErr w:type="gramStart"/>
      <w:r w:rsidRPr="003C6F46">
        <w:rPr>
          <w:color w:val="000000"/>
          <w:sz w:val="16"/>
          <w:szCs w:val="16"/>
        </w:rPr>
        <w:t>spring.framework</w:t>
      </w:r>
      <w:proofErr w:type="gramEnd"/>
      <w:r w:rsidRPr="003C6F46">
        <w:rPr>
          <w:color w:val="000000"/>
          <w:sz w:val="16"/>
          <w:szCs w:val="16"/>
        </w:rPr>
        <w:t>.version</w:t>
      </w:r>
      <w:proofErr w:type="spellEnd"/>
      <w:r w:rsidRPr="003C6F46">
        <w:rPr>
          <w:color w:val="000000"/>
          <w:sz w:val="16"/>
          <w:szCs w:val="16"/>
        </w:rPr>
        <w:t>}</w:t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</w:p>
    <w:p w14:paraId="506D2BB8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07332310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4FD4E1E5" w14:textId="77777777" w:rsidR="00DA6E3A" w:rsidRPr="003C6F46" w:rsidRDefault="00DA6E3A" w:rsidP="00DA6E3A">
      <w:pPr>
        <w:pStyle w:val="NoSpacing"/>
        <w:ind w:left="72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    </w:t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  <w:proofErr w:type="spellStart"/>
      <w:r w:rsidRPr="003C6F46">
        <w:rPr>
          <w:color w:val="000000"/>
          <w:sz w:val="16"/>
          <w:szCs w:val="16"/>
        </w:rPr>
        <w:t>org.springframework</w:t>
      </w:r>
      <w:proofErr w:type="spellEnd"/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34EAFA2A" w14:textId="77777777" w:rsidR="00DA6E3A" w:rsidRPr="003C6F46" w:rsidRDefault="00DA6E3A" w:rsidP="00DA6E3A">
      <w:pPr>
        <w:pStyle w:val="NoSpacing"/>
        <w:ind w:left="72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    </w:t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spring-messaging</w:t>
      </w:r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358BED48" w14:textId="77777777" w:rsidR="00DA6E3A" w:rsidRPr="003C6F46" w:rsidRDefault="00DA6E3A" w:rsidP="00DA6E3A">
      <w:pPr>
        <w:pStyle w:val="NoSpacing"/>
        <w:ind w:left="72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    </w:t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${</w:t>
      </w:r>
      <w:proofErr w:type="spellStart"/>
      <w:proofErr w:type="gramStart"/>
      <w:r w:rsidRPr="003C6F46">
        <w:rPr>
          <w:color w:val="000000"/>
          <w:sz w:val="16"/>
          <w:szCs w:val="16"/>
        </w:rPr>
        <w:t>spring.framework</w:t>
      </w:r>
      <w:proofErr w:type="gramEnd"/>
      <w:r w:rsidRPr="003C6F46">
        <w:rPr>
          <w:color w:val="000000"/>
          <w:sz w:val="16"/>
          <w:szCs w:val="16"/>
        </w:rPr>
        <w:t>.version</w:t>
      </w:r>
      <w:proofErr w:type="spellEnd"/>
      <w:r w:rsidRPr="003C6F46">
        <w:rPr>
          <w:color w:val="000000"/>
          <w:sz w:val="16"/>
          <w:szCs w:val="16"/>
        </w:rPr>
        <w:t>}</w:t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</w:p>
    <w:p w14:paraId="6CE91B5B" w14:textId="541ABCB2" w:rsidR="00DA6E3A" w:rsidRPr="003C6F46" w:rsidRDefault="00DA6E3A" w:rsidP="00DA6E3A">
      <w:pPr>
        <w:pStyle w:val="NoSpacing"/>
        <w:rPr>
          <w:color w:val="008080"/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7B67A895" w14:textId="77777777" w:rsidR="00DA6E3A" w:rsidRPr="00DA6E3A" w:rsidRDefault="00DA6E3A" w:rsidP="00DA6E3A">
      <w:pPr>
        <w:pStyle w:val="NoSpacing"/>
      </w:pPr>
    </w:p>
    <w:p w14:paraId="2989DD20" w14:textId="17224B41" w:rsidR="000B310E" w:rsidRPr="000B310E" w:rsidRDefault="000B310E" w:rsidP="000B310E">
      <w:pPr>
        <w:pStyle w:val="ListParagraph"/>
        <w:numPr>
          <w:ilvl w:val="0"/>
          <w:numId w:val="26"/>
        </w:numPr>
      </w:pPr>
      <w:r>
        <w:t xml:space="preserve">Initialize </w:t>
      </w:r>
      <w:proofErr w:type="spellStart"/>
      <w:r>
        <w:t>messageTemplate</w:t>
      </w:r>
      <w:proofErr w:type="spellEnd"/>
      <w:r>
        <w:t>:</w:t>
      </w:r>
    </w:p>
    <w:p w14:paraId="28F4CEB2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color w:val="646464"/>
          <w:sz w:val="16"/>
          <w:szCs w:val="16"/>
        </w:rPr>
        <w:t>@Component</w:t>
      </w:r>
    </w:p>
    <w:p w14:paraId="52AA53BC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class</w:t>
      </w:r>
      <w:r w:rsidRPr="003C6F46">
        <w:rPr>
          <w:sz w:val="16"/>
          <w:szCs w:val="16"/>
        </w:rPr>
        <w:t xml:space="preserve"> </w:t>
      </w:r>
      <w:proofErr w:type="spellStart"/>
      <w:r w:rsidRPr="003C6F46">
        <w:rPr>
          <w:sz w:val="16"/>
          <w:szCs w:val="16"/>
        </w:rPr>
        <w:t>MessagingApplicationListener</w:t>
      </w:r>
      <w:proofErr w:type="spellEnd"/>
      <w:r w:rsidRPr="003C6F46">
        <w:rPr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implements</w:t>
      </w:r>
      <w:r w:rsidRPr="003C6F46">
        <w:rPr>
          <w:sz w:val="16"/>
          <w:szCs w:val="16"/>
        </w:rPr>
        <w:t xml:space="preserve"> </w:t>
      </w:r>
      <w:proofErr w:type="spellStart"/>
      <w:r w:rsidRPr="003C6F46">
        <w:rPr>
          <w:sz w:val="16"/>
          <w:szCs w:val="16"/>
        </w:rPr>
        <w:t>ApplicationListener</w:t>
      </w:r>
      <w:proofErr w:type="spellEnd"/>
      <w:r w:rsidRPr="003C6F46">
        <w:rPr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ContextRefreshedEvent</w:t>
      </w:r>
      <w:proofErr w:type="spellEnd"/>
      <w:r w:rsidRPr="003C6F46">
        <w:rPr>
          <w:sz w:val="16"/>
          <w:szCs w:val="16"/>
        </w:rPr>
        <w:t>&gt; {</w:t>
      </w:r>
    </w:p>
    <w:p w14:paraId="6B5B41AA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</w:p>
    <w:p w14:paraId="26F305F4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</w:t>
      </w:r>
      <w:r w:rsidRPr="003C6F46">
        <w:rPr>
          <w:color w:val="646464"/>
          <w:sz w:val="16"/>
          <w:szCs w:val="16"/>
        </w:rPr>
        <w:t>@</w:t>
      </w:r>
      <w:proofErr w:type="spellStart"/>
      <w:r w:rsidRPr="003C6F46">
        <w:rPr>
          <w:color w:val="646464"/>
          <w:sz w:val="16"/>
          <w:szCs w:val="16"/>
        </w:rPr>
        <w:t>Autowired</w:t>
      </w:r>
      <w:proofErr w:type="spellEnd"/>
    </w:p>
    <w:p w14:paraId="54382A65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</w:t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sz w:val="16"/>
          <w:szCs w:val="16"/>
        </w:rPr>
        <w:t xml:space="preserve"> </w:t>
      </w:r>
      <w:proofErr w:type="spellStart"/>
      <w:proofErr w:type="gramStart"/>
      <w:r w:rsidRPr="003C6F46">
        <w:rPr>
          <w:sz w:val="16"/>
          <w:szCs w:val="16"/>
        </w:rPr>
        <w:t>MessagingApplicationListener</w:t>
      </w:r>
      <w:proofErr w:type="spellEnd"/>
      <w:r w:rsidRPr="003C6F46">
        <w:rPr>
          <w:sz w:val="16"/>
          <w:szCs w:val="16"/>
        </w:rPr>
        <w:t>(</w:t>
      </w:r>
      <w:proofErr w:type="spellStart"/>
      <w:proofErr w:type="gramEnd"/>
      <w:r w:rsidRPr="003C6F46">
        <w:rPr>
          <w:sz w:val="16"/>
          <w:szCs w:val="16"/>
        </w:rPr>
        <w:t>SimpMessagingTemplate</w:t>
      </w:r>
      <w:proofErr w:type="spellEnd"/>
      <w:r w:rsidRPr="003C6F46">
        <w:rPr>
          <w:sz w:val="16"/>
          <w:szCs w:val="16"/>
        </w:rPr>
        <w:t xml:space="preserve"> </w:t>
      </w:r>
      <w:proofErr w:type="spellStart"/>
      <w:r w:rsidRPr="003C6F46">
        <w:rPr>
          <w:color w:val="6A3E3E"/>
          <w:sz w:val="16"/>
          <w:szCs w:val="16"/>
        </w:rPr>
        <w:t>messagingTemplate</w:t>
      </w:r>
      <w:proofErr w:type="spellEnd"/>
      <w:r w:rsidRPr="003C6F46">
        <w:rPr>
          <w:sz w:val="16"/>
          <w:szCs w:val="16"/>
        </w:rPr>
        <w:t>) {</w:t>
      </w:r>
    </w:p>
    <w:p w14:paraId="09BF4CD8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    </w:t>
      </w:r>
      <w:proofErr w:type="spellStart"/>
      <w:r w:rsidRPr="003C6F46">
        <w:rPr>
          <w:sz w:val="16"/>
          <w:szCs w:val="16"/>
        </w:rPr>
        <w:t>WssController.</w:t>
      </w:r>
      <w:r w:rsidRPr="003C6F46">
        <w:rPr>
          <w:i/>
          <w:iCs/>
          <w:color w:val="0000C0"/>
          <w:sz w:val="16"/>
          <w:szCs w:val="16"/>
        </w:rPr>
        <w:t>simpMessagingTemplate</w:t>
      </w:r>
      <w:proofErr w:type="spellEnd"/>
      <w:r w:rsidRPr="003C6F46">
        <w:rPr>
          <w:sz w:val="16"/>
          <w:szCs w:val="16"/>
        </w:rPr>
        <w:t xml:space="preserve"> = </w:t>
      </w:r>
      <w:proofErr w:type="spellStart"/>
      <w:r w:rsidRPr="003C6F46">
        <w:rPr>
          <w:color w:val="6A3E3E"/>
          <w:sz w:val="16"/>
          <w:szCs w:val="16"/>
        </w:rPr>
        <w:t>messagingTemplate</w:t>
      </w:r>
      <w:proofErr w:type="spellEnd"/>
      <w:r w:rsidRPr="003C6F46">
        <w:rPr>
          <w:sz w:val="16"/>
          <w:szCs w:val="16"/>
        </w:rPr>
        <w:t>;</w:t>
      </w:r>
    </w:p>
    <w:p w14:paraId="0AF3C061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}</w:t>
      </w:r>
    </w:p>
    <w:p w14:paraId="44280EC6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</w:p>
    <w:p w14:paraId="4FCB8AFC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</w:r>
      <w:r w:rsidRPr="003C6F46">
        <w:rPr>
          <w:color w:val="646464"/>
          <w:sz w:val="16"/>
          <w:szCs w:val="16"/>
        </w:rPr>
        <w:t>@Override</w:t>
      </w:r>
    </w:p>
    <w:p w14:paraId="4E9FC335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sz w:val="16"/>
          <w:szCs w:val="16"/>
        </w:rPr>
        <w:t xml:space="preserve"> </w:t>
      </w:r>
      <w:proofErr w:type="spellStart"/>
      <w:proofErr w:type="gramStart"/>
      <w:r w:rsidRPr="003C6F46">
        <w:rPr>
          <w:sz w:val="16"/>
          <w:szCs w:val="16"/>
        </w:rPr>
        <w:t>onApplicationEvent</w:t>
      </w:r>
      <w:proofErr w:type="spellEnd"/>
      <w:r w:rsidRPr="003C6F46">
        <w:rPr>
          <w:sz w:val="16"/>
          <w:szCs w:val="16"/>
        </w:rPr>
        <w:t>(</w:t>
      </w:r>
      <w:proofErr w:type="spellStart"/>
      <w:proofErr w:type="gramEnd"/>
      <w:r w:rsidRPr="003C6F46">
        <w:rPr>
          <w:sz w:val="16"/>
          <w:szCs w:val="16"/>
        </w:rPr>
        <w:t>ContextRefreshedEvent</w:t>
      </w:r>
      <w:proofErr w:type="spellEnd"/>
      <w:r w:rsidRPr="003C6F46">
        <w:rPr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arg0</w:t>
      </w:r>
      <w:r w:rsidRPr="003C6F46">
        <w:rPr>
          <w:sz w:val="16"/>
          <w:szCs w:val="16"/>
        </w:rPr>
        <w:t>) {</w:t>
      </w:r>
    </w:p>
    <w:p w14:paraId="33720107" w14:textId="1B0F5636" w:rsidR="000B310E" w:rsidRPr="003C6F46" w:rsidRDefault="000B310E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lastRenderedPageBreak/>
        <w:tab/>
      </w:r>
      <w:r w:rsidRPr="003C6F46">
        <w:rPr>
          <w:sz w:val="16"/>
          <w:szCs w:val="16"/>
        </w:rPr>
        <w:tab/>
      </w:r>
      <w:r w:rsidRPr="003C6F46">
        <w:rPr>
          <w:color w:val="3F7F5F"/>
          <w:sz w:val="16"/>
          <w:szCs w:val="16"/>
        </w:rPr>
        <w:t xml:space="preserve">// </w:t>
      </w:r>
      <w:r w:rsidRPr="003C6F46">
        <w:rPr>
          <w:b/>
          <w:bCs/>
          <w:color w:val="7F9FBF"/>
          <w:sz w:val="16"/>
          <w:szCs w:val="16"/>
        </w:rPr>
        <w:t>TODO</w:t>
      </w:r>
      <w:r w:rsidRPr="003C6F46">
        <w:rPr>
          <w:color w:val="3F7F5F"/>
          <w:sz w:val="16"/>
          <w:szCs w:val="16"/>
        </w:rPr>
        <w:t xml:space="preserve"> Auto-generated method stub</w:t>
      </w:r>
    </w:p>
    <w:p w14:paraId="379E4AE0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  <w:t>}</w:t>
      </w:r>
    </w:p>
    <w:p w14:paraId="4DE4308A" w14:textId="4EAB4B5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}</w:t>
      </w:r>
    </w:p>
    <w:p w14:paraId="1C169747" w14:textId="648CD1FA" w:rsidR="000B310E" w:rsidRDefault="002672C4" w:rsidP="00DA6E3A">
      <w:pPr>
        <w:pStyle w:val="ListParagraph"/>
        <w:numPr>
          <w:ilvl w:val="0"/>
          <w:numId w:val="26"/>
        </w:numPr>
      </w:pPr>
      <w:r>
        <w:t>Configurations</w:t>
      </w:r>
    </w:p>
    <w:p w14:paraId="49253C71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@Configuration</w:t>
      </w:r>
    </w:p>
    <w:p w14:paraId="348C86BB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@</w:t>
      </w:r>
      <w:proofErr w:type="spellStart"/>
      <w:r w:rsidRPr="003C6F46">
        <w:rPr>
          <w:sz w:val="16"/>
          <w:szCs w:val="16"/>
        </w:rPr>
        <w:t>EnableWebSocket</w:t>
      </w:r>
      <w:proofErr w:type="spellEnd"/>
    </w:p>
    <w:p w14:paraId="0E1978F2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class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WebSocketConfig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extends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AbstractWebSocketMessageBrokerConfigurer</w:t>
      </w:r>
      <w:proofErr w:type="spellEnd"/>
      <w:r w:rsidRPr="003C6F46">
        <w:rPr>
          <w:color w:val="000000"/>
          <w:sz w:val="16"/>
          <w:szCs w:val="16"/>
        </w:rPr>
        <w:t xml:space="preserve"> {</w:t>
      </w:r>
    </w:p>
    <w:p w14:paraId="02419A8F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</w:p>
    <w:p w14:paraId="29D30DBB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sz w:val="16"/>
          <w:szCs w:val="16"/>
        </w:rPr>
        <w:t>@Override</w:t>
      </w:r>
    </w:p>
    <w:p w14:paraId="20C2981A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proofErr w:type="gramStart"/>
      <w:r w:rsidRPr="003C6F46">
        <w:rPr>
          <w:color w:val="000000"/>
          <w:sz w:val="16"/>
          <w:szCs w:val="16"/>
        </w:rPr>
        <w:t>configureMessageBroker</w:t>
      </w:r>
      <w:proofErr w:type="spellEnd"/>
      <w:r w:rsidRPr="003C6F46">
        <w:rPr>
          <w:color w:val="000000"/>
          <w:sz w:val="16"/>
          <w:szCs w:val="16"/>
        </w:rPr>
        <w:t>(</w:t>
      </w:r>
      <w:proofErr w:type="spellStart"/>
      <w:proofErr w:type="gramEnd"/>
      <w:r w:rsidRPr="003C6F46">
        <w:rPr>
          <w:color w:val="000000"/>
          <w:sz w:val="16"/>
          <w:szCs w:val="16"/>
        </w:rPr>
        <w:t>MessageBrokerRegistry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6A3E3E"/>
          <w:sz w:val="16"/>
          <w:szCs w:val="16"/>
        </w:rPr>
        <w:t>config</w:t>
      </w:r>
      <w:proofErr w:type="spellEnd"/>
      <w:r w:rsidRPr="003C6F46">
        <w:rPr>
          <w:color w:val="000000"/>
          <w:sz w:val="16"/>
          <w:szCs w:val="16"/>
        </w:rPr>
        <w:t>) {</w:t>
      </w:r>
    </w:p>
    <w:p w14:paraId="6451EDC4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config</w:t>
      </w:r>
      <w:r w:rsidRPr="003C6F46">
        <w:rPr>
          <w:color w:val="000000"/>
          <w:sz w:val="16"/>
          <w:szCs w:val="16"/>
        </w:rPr>
        <w:t>.enableSimpleBroker</w:t>
      </w:r>
      <w:proofErr w:type="spellEnd"/>
      <w:proofErr w:type="gram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"/list"</w:t>
      </w:r>
      <w:r w:rsidRPr="003C6F46">
        <w:rPr>
          <w:color w:val="000000"/>
          <w:sz w:val="16"/>
          <w:szCs w:val="16"/>
        </w:rPr>
        <w:t xml:space="preserve">);  </w:t>
      </w:r>
      <w:r w:rsidRPr="003C6F46">
        <w:rPr>
          <w:color w:val="3F7F5F"/>
          <w:sz w:val="16"/>
          <w:szCs w:val="16"/>
        </w:rPr>
        <w:t>// [Page Subscribe] End point</w:t>
      </w:r>
    </w:p>
    <w:p w14:paraId="361B6D9E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config</w:t>
      </w:r>
      <w:r w:rsidRPr="003C6F46">
        <w:rPr>
          <w:color w:val="000000"/>
          <w:sz w:val="16"/>
          <w:szCs w:val="16"/>
        </w:rPr>
        <w:t>.setApplicationDestinationPrefixes</w:t>
      </w:r>
      <w:proofErr w:type="spellEnd"/>
      <w:proofErr w:type="gram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"/update"</w:t>
      </w:r>
      <w:r w:rsidRPr="003C6F46">
        <w:rPr>
          <w:color w:val="000000"/>
          <w:sz w:val="16"/>
          <w:szCs w:val="16"/>
        </w:rPr>
        <w:t xml:space="preserve">);  </w:t>
      </w:r>
      <w:r w:rsidRPr="003C6F46">
        <w:rPr>
          <w:color w:val="3F7F5F"/>
          <w:sz w:val="16"/>
          <w:szCs w:val="16"/>
        </w:rPr>
        <w:t>// [Receive page requests] End point</w:t>
      </w:r>
    </w:p>
    <w:p w14:paraId="55491213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config</w:t>
      </w:r>
      <w:r w:rsidRPr="003C6F46">
        <w:rPr>
          <w:color w:val="000000"/>
          <w:sz w:val="16"/>
          <w:szCs w:val="16"/>
        </w:rPr>
        <w:t>.setCacheLimit</w:t>
      </w:r>
      <w:proofErr w:type="spellEnd"/>
      <w:proofErr w:type="gramEnd"/>
      <w:r w:rsidRPr="003C6F46">
        <w:rPr>
          <w:color w:val="000000"/>
          <w:sz w:val="16"/>
          <w:szCs w:val="16"/>
        </w:rPr>
        <w:t xml:space="preserve">(100000); </w:t>
      </w:r>
    </w:p>
    <w:p w14:paraId="6F474E46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>}</w:t>
      </w:r>
    </w:p>
    <w:p w14:paraId="1D92B86F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</w:p>
    <w:p w14:paraId="20BA4E79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sz w:val="16"/>
          <w:szCs w:val="16"/>
        </w:rPr>
        <w:t>@Override</w:t>
      </w:r>
    </w:p>
    <w:p w14:paraId="26612AC3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proofErr w:type="gramStart"/>
      <w:r w:rsidRPr="003C6F46">
        <w:rPr>
          <w:color w:val="000000"/>
          <w:sz w:val="16"/>
          <w:szCs w:val="16"/>
        </w:rPr>
        <w:t>registerStompEndpoints</w:t>
      </w:r>
      <w:proofErr w:type="spellEnd"/>
      <w:r w:rsidRPr="003C6F46">
        <w:rPr>
          <w:color w:val="000000"/>
          <w:sz w:val="16"/>
          <w:szCs w:val="16"/>
        </w:rPr>
        <w:t>(</w:t>
      </w:r>
      <w:proofErr w:type="spellStart"/>
      <w:proofErr w:type="gramEnd"/>
      <w:r w:rsidRPr="003C6F46">
        <w:rPr>
          <w:color w:val="000000"/>
          <w:sz w:val="16"/>
          <w:szCs w:val="16"/>
        </w:rPr>
        <w:t>StompEndpointRegistry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registry</w:t>
      </w:r>
      <w:r w:rsidRPr="003C6F46">
        <w:rPr>
          <w:color w:val="000000"/>
          <w:sz w:val="16"/>
          <w:szCs w:val="16"/>
        </w:rPr>
        <w:t>) {</w:t>
      </w:r>
    </w:p>
    <w:p w14:paraId="78B23428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registry</w:t>
      </w:r>
      <w:r w:rsidRPr="003C6F46">
        <w:rPr>
          <w:color w:val="000000"/>
          <w:sz w:val="16"/>
          <w:szCs w:val="16"/>
        </w:rPr>
        <w:t>.addEndpoint</w:t>
      </w:r>
      <w:proofErr w:type="spellEnd"/>
      <w:proofErr w:type="gram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"/voting"</w:t>
      </w:r>
      <w:r w:rsidRPr="003C6F46">
        <w:rPr>
          <w:color w:val="000000"/>
          <w:sz w:val="16"/>
          <w:szCs w:val="16"/>
        </w:rPr>
        <w:t>).</w:t>
      </w:r>
      <w:proofErr w:type="spellStart"/>
      <w:r w:rsidRPr="003C6F46">
        <w:rPr>
          <w:color w:val="000000"/>
          <w:sz w:val="16"/>
          <w:szCs w:val="16"/>
        </w:rPr>
        <w:t>withSockJS</w:t>
      </w:r>
      <w:proofErr w:type="spellEnd"/>
      <w:r w:rsidRPr="003C6F46">
        <w:rPr>
          <w:color w:val="000000"/>
          <w:sz w:val="16"/>
          <w:szCs w:val="16"/>
        </w:rPr>
        <w:t xml:space="preserve">(); </w:t>
      </w:r>
      <w:r w:rsidRPr="003C6F46">
        <w:rPr>
          <w:color w:val="3F7F5F"/>
          <w:sz w:val="16"/>
          <w:szCs w:val="16"/>
        </w:rPr>
        <w:t xml:space="preserve">// [Page </w:t>
      </w:r>
      <w:proofErr w:type="spellStart"/>
      <w:r w:rsidRPr="003C6F46">
        <w:rPr>
          <w:color w:val="3F7F5F"/>
          <w:sz w:val="16"/>
          <w:szCs w:val="16"/>
        </w:rPr>
        <w:t>SocketJS</w:t>
      </w:r>
      <w:proofErr w:type="spellEnd"/>
      <w:r w:rsidRPr="003C6F46">
        <w:rPr>
          <w:color w:val="3F7F5F"/>
          <w:sz w:val="16"/>
          <w:szCs w:val="16"/>
        </w:rPr>
        <w:t>] end point</w:t>
      </w:r>
    </w:p>
    <w:p w14:paraId="6787E102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 xml:space="preserve">} </w:t>
      </w:r>
    </w:p>
    <w:p w14:paraId="62CFFAF1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>}</w:t>
      </w:r>
    </w:p>
    <w:p w14:paraId="5DF9DBDD" w14:textId="77777777" w:rsidR="00720939" w:rsidRDefault="00720939" w:rsidP="00720939">
      <w:pPr>
        <w:pStyle w:val="ListParagraph"/>
        <w:ind w:left="1800"/>
      </w:pPr>
    </w:p>
    <w:p w14:paraId="1E169CDF" w14:textId="59C60AA1" w:rsidR="002672C4" w:rsidRDefault="00720939" w:rsidP="00DA6E3A">
      <w:pPr>
        <w:pStyle w:val="ListParagraph"/>
        <w:numPr>
          <w:ilvl w:val="0"/>
          <w:numId w:val="26"/>
        </w:numPr>
      </w:pPr>
      <w:r>
        <w:t>Controller to pages</w:t>
      </w:r>
    </w:p>
    <w:p w14:paraId="31732774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@Controller</w:t>
      </w:r>
    </w:p>
    <w:p w14:paraId="29BD6D5A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class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WssController</w:t>
      </w:r>
      <w:proofErr w:type="spellEnd"/>
      <w:r w:rsidRPr="003C6F46">
        <w:rPr>
          <w:color w:val="000000"/>
          <w:sz w:val="16"/>
          <w:szCs w:val="16"/>
        </w:rPr>
        <w:t xml:space="preserve"> {</w:t>
      </w:r>
    </w:p>
    <w:p w14:paraId="6318D1D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</w:p>
    <w:p w14:paraId="4A37DFA7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static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SimpMessagingTemplate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i/>
          <w:iCs/>
          <w:color w:val="0000C0"/>
          <w:sz w:val="16"/>
          <w:szCs w:val="16"/>
        </w:rPr>
        <w:t>simpMessagingTemplate</w:t>
      </w:r>
      <w:proofErr w:type="spellEnd"/>
      <w:r w:rsidRPr="003C6F46">
        <w:rPr>
          <w:color w:val="000000"/>
          <w:sz w:val="16"/>
          <w:szCs w:val="16"/>
        </w:rPr>
        <w:t>;</w:t>
      </w:r>
      <w:r w:rsidRPr="003C6F46">
        <w:rPr>
          <w:color w:val="000000"/>
          <w:sz w:val="16"/>
          <w:szCs w:val="16"/>
        </w:rPr>
        <w:tab/>
      </w:r>
    </w:p>
    <w:p w14:paraId="5C8BF7B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</w:p>
    <w:p w14:paraId="00ABE0FC" w14:textId="0A4F3E4F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</w:t>
      </w:r>
      <w:r w:rsidRPr="003C6F46">
        <w:rPr>
          <w:sz w:val="16"/>
          <w:szCs w:val="16"/>
        </w:rPr>
        <w:t>@</w:t>
      </w:r>
      <w:proofErr w:type="spellStart"/>
      <w:r w:rsidRPr="003C6F46">
        <w:rPr>
          <w:sz w:val="16"/>
          <w:szCs w:val="16"/>
        </w:rPr>
        <w:t>MessageMapping</w:t>
      </w:r>
      <w:proofErr w:type="spell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"/voting"</w:t>
      </w:r>
      <w:r w:rsidRPr="003C6F46">
        <w:rPr>
          <w:color w:val="000000"/>
          <w:sz w:val="16"/>
          <w:szCs w:val="16"/>
        </w:rPr>
        <w:t>)</w:t>
      </w:r>
    </w:p>
    <w:p w14:paraId="5CE2D66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</w:t>
      </w:r>
      <w:r w:rsidRPr="003C6F46">
        <w:rPr>
          <w:sz w:val="16"/>
          <w:szCs w:val="16"/>
        </w:rPr>
        <w:t>@</w:t>
      </w:r>
      <w:proofErr w:type="spellStart"/>
      <w:r w:rsidRPr="003C6F46">
        <w:rPr>
          <w:sz w:val="16"/>
          <w:szCs w:val="16"/>
        </w:rPr>
        <w:t>SendTo</w:t>
      </w:r>
      <w:proofErr w:type="spell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"/list/</w:t>
      </w:r>
      <w:proofErr w:type="spellStart"/>
      <w:r w:rsidRPr="003C6F46">
        <w:rPr>
          <w:color w:val="2A00FF"/>
          <w:sz w:val="16"/>
          <w:szCs w:val="16"/>
        </w:rPr>
        <w:t>showResult</w:t>
      </w:r>
      <w:proofErr w:type="spellEnd"/>
      <w:r w:rsidRPr="003C6F46">
        <w:rPr>
          <w:color w:val="2A00FF"/>
          <w:sz w:val="16"/>
          <w:szCs w:val="16"/>
        </w:rPr>
        <w:t>"</w:t>
      </w:r>
      <w:r w:rsidRPr="003C6F46">
        <w:rPr>
          <w:color w:val="000000"/>
          <w:sz w:val="16"/>
          <w:szCs w:val="16"/>
        </w:rPr>
        <w:t>)</w:t>
      </w:r>
    </w:p>
    <w:p w14:paraId="0548D3E4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</w:t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Result </w:t>
      </w:r>
      <w:proofErr w:type="gramStart"/>
      <w:r w:rsidRPr="003C6F46">
        <w:rPr>
          <w:color w:val="000000"/>
          <w:sz w:val="16"/>
          <w:szCs w:val="16"/>
        </w:rPr>
        <w:t>voting(</w:t>
      </w:r>
      <w:proofErr w:type="spellStart"/>
      <w:proofErr w:type="gramEnd"/>
      <w:r w:rsidRPr="003C6F46">
        <w:rPr>
          <w:color w:val="000000"/>
          <w:sz w:val="16"/>
          <w:szCs w:val="16"/>
        </w:rPr>
        <w:t>CalcInput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 xml:space="preserve">) </w:t>
      </w:r>
      <w:r w:rsidRPr="003C6F46">
        <w:rPr>
          <w:b/>
          <w:bCs/>
          <w:color w:val="7F0055"/>
          <w:sz w:val="16"/>
          <w:szCs w:val="16"/>
        </w:rPr>
        <w:t>throws</w:t>
      </w:r>
      <w:r w:rsidRPr="003C6F46">
        <w:rPr>
          <w:color w:val="000000"/>
          <w:sz w:val="16"/>
          <w:szCs w:val="16"/>
        </w:rPr>
        <w:t xml:space="preserve"> Exception {</w:t>
      </w:r>
    </w:p>
    <w:p w14:paraId="55F58AE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Result </w:t>
      </w:r>
      <w:r w:rsidRPr="003C6F46">
        <w:rPr>
          <w:color w:val="6A3E3E"/>
          <w:sz w:val="16"/>
          <w:szCs w:val="16"/>
        </w:rPr>
        <w:t>message</w:t>
      </w:r>
      <w:r w:rsidRPr="003C6F46">
        <w:rPr>
          <w:color w:val="000000"/>
          <w:sz w:val="16"/>
          <w:szCs w:val="16"/>
        </w:rPr>
        <w:t xml:space="preserve"> = </w:t>
      </w:r>
      <w:r w:rsidRPr="003C6F46">
        <w:rPr>
          <w:b/>
          <w:bCs/>
          <w:color w:val="7F0055"/>
          <w:sz w:val="16"/>
          <w:szCs w:val="16"/>
        </w:rPr>
        <w:t>new</w:t>
      </w:r>
      <w:r w:rsidRPr="003C6F46">
        <w:rPr>
          <w:color w:val="000000"/>
          <w:sz w:val="16"/>
          <w:szCs w:val="16"/>
        </w:rPr>
        <w:t xml:space="preserve"> Result(</w:t>
      </w:r>
      <w:proofErr w:type="gramStart"/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</w:t>
      </w:r>
      <w:proofErr w:type="gramEnd"/>
      <w:r w:rsidRPr="003C6F46">
        <w:rPr>
          <w:color w:val="000000"/>
          <w:sz w:val="16"/>
          <w:szCs w:val="16"/>
        </w:rPr>
        <w:t>1()+</w:t>
      </w:r>
      <w:r w:rsidRPr="003C6F46">
        <w:rPr>
          <w:color w:val="2A00FF"/>
          <w:sz w:val="16"/>
          <w:szCs w:val="16"/>
        </w:rPr>
        <w:t>"+"</w:t>
      </w:r>
      <w:r w:rsidRPr="003C6F46">
        <w:rPr>
          <w:color w:val="000000"/>
          <w:sz w:val="16"/>
          <w:szCs w:val="16"/>
        </w:rPr>
        <w:t>+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.getNum2()+</w:t>
      </w:r>
      <w:r w:rsidRPr="003C6F46">
        <w:rPr>
          <w:color w:val="2A00FF"/>
          <w:sz w:val="16"/>
          <w:szCs w:val="16"/>
        </w:rPr>
        <w:t>"="</w:t>
      </w:r>
      <w:r w:rsidRPr="003C6F46">
        <w:rPr>
          <w:color w:val="000000"/>
          <w:sz w:val="16"/>
          <w:szCs w:val="16"/>
        </w:rPr>
        <w:t>+(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.getNum1()+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.getNum2()));</w:t>
      </w:r>
    </w:p>
    <w:p w14:paraId="47DF694F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    </w:t>
      </w:r>
      <w:r w:rsidRPr="003C6F46">
        <w:rPr>
          <w:b/>
          <w:bCs/>
          <w:color w:val="7F0055"/>
          <w:sz w:val="16"/>
          <w:szCs w:val="16"/>
        </w:rPr>
        <w:t>return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message</w:t>
      </w:r>
      <w:r w:rsidRPr="003C6F46">
        <w:rPr>
          <w:color w:val="000000"/>
          <w:sz w:val="16"/>
          <w:szCs w:val="16"/>
        </w:rPr>
        <w:t>;</w:t>
      </w:r>
    </w:p>
    <w:p w14:paraId="60D7D2EA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>}</w:t>
      </w:r>
    </w:p>
    <w:p w14:paraId="52C34555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</w:p>
    <w:p w14:paraId="28479E0E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static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color w:val="000000"/>
          <w:sz w:val="16"/>
          <w:szCs w:val="16"/>
        </w:rPr>
        <w:t xml:space="preserve"> broadcast(List&lt;</w:t>
      </w:r>
      <w:proofErr w:type="spellStart"/>
      <w:r w:rsidRPr="003C6F46">
        <w:rPr>
          <w:color w:val="000000"/>
          <w:sz w:val="16"/>
          <w:szCs w:val="16"/>
        </w:rPr>
        <w:t>WebVotes</w:t>
      </w:r>
      <w:proofErr w:type="spellEnd"/>
      <w:r w:rsidRPr="003C6F46">
        <w:rPr>
          <w:color w:val="000000"/>
          <w:sz w:val="16"/>
          <w:szCs w:val="16"/>
        </w:rPr>
        <w:t xml:space="preserve">&gt; </w:t>
      </w:r>
      <w:proofErr w:type="gramStart"/>
      <w:r w:rsidRPr="003C6F46">
        <w:rPr>
          <w:color w:val="6A3E3E"/>
          <w:sz w:val="16"/>
          <w:szCs w:val="16"/>
        </w:rPr>
        <w:t>list</w:t>
      </w:r>
      <w:r w:rsidRPr="003C6F46">
        <w:rPr>
          <w:color w:val="000000"/>
          <w:sz w:val="16"/>
          <w:szCs w:val="16"/>
        </w:rPr>
        <w:t>){</w:t>
      </w:r>
      <w:proofErr w:type="gramEnd"/>
    </w:p>
    <w:p w14:paraId="5E874032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r w:rsidRPr="003C6F46">
        <w:rPr>
          <w:i/>
          <w:iCs/>
          <w:color w:val="0000C0"/>
          <w:sz w:val="16"/>
          <w:szCs w:val="16"/>
        </w:rPr>
        <w:t>simpMessagingTemplate</w:t>
      </w:r>
      <w:r w:rsidRPr="003C6F46">
        <w:rPr>
          <w:color w:val="000000"/>
          <w:sz w:val="16"/>
          <w:szCs w:val="16"/>
        </w:rPr>
        <w:t>.convertAndSend</w:t>
      </w:r>
      <w:proofErr w:type="spell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"/list/</w:t>
      </w:r>
      <w:proofErr w:type="spellStart"/>
      <w:r w:rsidRPr="003C6F46">
        <w:rPr>
          <w:color w:val="2A00FF"/>
          <w:sz w:val="16"/>
          <w:szCs w:val="16"/>
        </w:rPr>
        <w:t>showResult</w:t>
      </w:r>
      <w:proofErr w:type="spellEnd"/>
      <w:r w:rsidRPr="003C6F46">
        <w:rPr>
          <w:color w:val="2A00FF"/>
          <w:sz w:val="16"/>
          <w:szCs w:val="16"/>
        </w:rPr>
        <w:t>"</w:t>
      </w:r>
      <w:r w:rsidRPr="003C6F46">
        <w:rPr>
          <w:color w:val="000000"/>
          <w:sz w:val="16"/>
          <w:szCs w:val="16"/>
        </w:rPr>
        <w:t xml:space="preserve">, </w:t>
      </w:r>
      <w:r w:rsidRPr="003C6F46">
        <w:rPr>
          <w:color w:val="6A3E3E"/>
          <w:sz w:val="16"/>
          <w:szCs w:val="16"/>
        </w:rPr>
        <w:t>list</w:t>
      </w:r>
      <w:r w:rsidRPr="003C6F46">
        <w:rPr>
          <w:color w:val="000000"/>
          <w:sz w:val="16"/>
          <w:szCs w:val="16"/>
        </w:rPr>
        <w:t>);</w:t>
      </w:r>
    </w:p>
    <w:p w14:paraId="05B6B873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>}</w:t>
      </w:r>
    </w:p>
    <w:p w14:paraId="4DCED809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>}</w:t>
      </w:r>
    </w:p>
    <w:p w14:paraId="45A1745D" w14:textId="77777777" w:rsidR="00720939" w:rsidRDefault="00720939" w:rsidP="00720939">
      <w:pPr>
        <w:pStyle w:val="ListParagraph"/>
        <w:ind w:left="1800"/>
      </w:pPr>
    </w:p>
    <w:p w14:paraId="02177A93" w14:textId="1D92A94B" w:rsidR="00720939" w:rsidRDefault="00720939" w:rsidP="00DA6E3A">
      <w:pPr>
        <w:pStyle w:val="ListParagraph"/>
        <w:numPr>
          <w:ilvl w:val="0"/>
          <w:numId w:val="26"/>
        </w:numPr>
      </w:pPr>
      <w:r>
        <w:t>Dispatch messages directly from server</w:t>
      </w:r>
    </w:p>
    <w:p w14:paraId="366B18C1" w14:textId="722123E6" w:rsidR="00720939" w:rsidRDefault="00720939" w:rsidP="00720939">
      <w:pPr>
        <w:pStyle w:val="ListParagraph"/>
        <w:ind w:left="1800"/>
        <w:rPr>
          <w:color w:val="000000"/>
          <w:sz w:val="18"/>
          <w:szCs w:val="18"/>
        </w:rPr>
      </w:pPr>
      <w:proofErr w:type="spellStart"/>
      <w:r w:rsidRPr="00720939">
        <w:rPr>
          <w:i/>
          <w:iCs/>
          <w:color w:val="0000C0"/>
          <w:sz w:val="18"/>
          <w:szCs w:val="18"/>
        </w:rPr>
        <w:t>simpMessagingTemplate</w:t>
      </w:r>
      <w:r w:rsidRPr="00720939">
        <w:rPr>
          <w:color w:val="000000"/>
          <w:sz w:val="18"/>
          <w:szCs w:val="18"/>
        </w:rPr>
        <w:t>.convertAndSend</w:t>
      </w:r>
      <w:proofErr w:type="spellEnd"/>
      <w:r w:rsidRPr="00720939">
        <w:rPr>
          <w:color w:val="000000"/>
          <w:sz w:val="18"/>
          <w:szCs w:val="18"/>
        </w:rPr>
        <w:t>(</w:t>
      </w:r>
      <w:r w:rsidRPr="00720939">
        <w:rPr>
          <w:color w:val="2A00FF"/>
          <w:sz w:val="18"/>
          <w:szCs w:val="18"/>
        </w:rPr>
        <w:t>"/list/</w:t>
      </w:r>
      <w:proofErr w:type="spellStart"/>
      <w:r w:rsidRPr="00720939">
        <w:rPr>
          <w:color w:val="2A00FF"/>
          <w:sz w:val="18"/>
          <w:szCs w:val="18"/>
        </w:rPr>
        <w:t>showResult</w:t>
      </w:r>
      <w:proofErr w:type="spellEnd"/>
      <w:r w:rsidRPr="00720939">
        <w:rPr>
          <w:color w:val="2A00FF"/>
          <w:sz w:val="18"/>
          <w:szCs w:val="18"/>
        </w:rPr>
        <w:t>"</w:t>
      </w:r>
      <w:r w:rsidRPr="00720939">
        <w:rPr>
          <w:color w:val="000000"/>
          <w:sz w:val="18"/>
          <w:szCs w:val="18"/>
        </w:rPr>
        <w:t xml:space="preserve">, </w:t>
      </w:r>
      <w:r w:rsidRPr="00720939">
        <w:rPr>
          <w:color w:val="6A3E3E"/>
          <w:sz w:val="18"/>
          <w:szCs w:val="18"/>
        </w:rPr>
        <w:t>list</w:t>
      </w:r>
      <w:r w:rsidRPr="00720939">
        <w:rPr>
          <w:color w:val="000000"/>
          <w:sz w:val="18"/>
          <w:szCs w:val="18"/>
        </w:rPr>
        <w:t>);</w:t>
      </w:r>
    </w:p>
    <w:p w14:paraId="3BE21D09" w14:textId="7893CF12" w:rsidR="00977DCC" w:rsidRDefault="00977DCC" w:rsidP="00977DCC">
      <w:pPr>
        <w:pStyle w:val="ListParagraph"/>
        <w:numPr>
          <w:ilvl w:val="0"/>
          <w:numId w:val="26"/>
        </w:numPr>
      </w:pPr>
      <w:r>
        <w:t>Web pages</w:t>
      </w:r>
    </w:p>
    <w:p w14:paraId="2224CB31" w14:textId="2A2B76E5" w:rsidR="00977DCC" w:rsidRDefault="00977DCC" w:rsidP="00977DCC">
      <w:pPr>
        <w:pStyle w:val="ListParagraph"/>
        <w:numPr>
          <w:ilvl w:val="1"/>
          <w:numId w:val="26"/>
        </w:numPr>
      </w:pPr>
      <w:r>
        <w:t xml:space="preserve">Import spring web socket </w:t>
      </w:r>
      <w:proofErr w:type="spellStart"/>
      <w:r>
        <w:t>javascript</w:t>
      </w:r>
      <w:proofErr w:type="spellEnd"/>
      <w:r>
        <w:t xml:space="preserve"> support</w:t>
      </w:r>
    </w:p>
    <w:p w14:paraId="218E3F6E" w14:textId="55E8ADED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color w:val="000000"/>
          <w:sz w:val="16"/>
          <w:szCs w:val="16"/>
        </w:rPr>
        <w:t xml:space="preserve">    </w:t>
      </w:r>
      <w:r w:rsidRPr="00977DCC">
        <w:rPr>
          <w:color w:val="008080"/>
          <w:sz w:val="16"/>
          <w:szCs w:val="16"/>
        </w:rPr>
        <w:t>&lt;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sz w:val="16"/>
          <w:szCs w:val="16"/>
        </w:rPr>
        <w:t xml:space="preserve"> </w:t>
      </w:r>
      <w:r w:rsidRPr="00977DCC">
        <w:rPr>
          <w:color w:val="7F007F"/>
          <w:sz w:val="16"/>
          <w:szCs w:val="16"/>
        </w:rPr>
        <w:t>type</w:t>
      </w:r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"text/</w:t>
      </w:r>
      <w:proofErr w:type="spellStart"/>
      <w:r w:rsidRPr="00977DCC">
        <w:rPr>
          <w:i/>
          <w:iCs/>
          <w:sz w:val="16"/>
          <w:szCs w:val="16"/>
        </w:rPr>
        <w:t>javascript</w:t>
      </w:r>
      <w:proofErr w:type="spellEnd"/>
      <w:r w:rsidRPr="00977DCC">
        <w:rPr>
          <w:i/>
          <w:iCs/>
          <w:sz w:val="16"/>
          <w:szCs w:val="16"/>
        </w:rPr>
        <w:t>"</w:t>
      </w:r>
      <w:r w:rsidRPr="00977DCC">
        <w:rPr>
          <w:sz w:val="16"/>
          <w:szCs w:val="16"/>
        </w:rPr>
        <w:t xml:space="preserve"> </w:t>
      </w:r>
      <w:proofErr w:type="spellStart"/>
      <w:r w:rsidRPr="00977DCC">
        <w:rPr>
          <w:color w:val="7F007F"/>
          <w:sz w:val="16"/>
          <w:szCs w:val="16"/>
        </w:rPr>
        <w:t>src</w:t>
      </w:r>
      <w:proofErr w:type="spellEnd"/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"/</w:t>
      </w:r>
      <w:proofErr w:type="spellStart"/>
      <w:r w:rsidRPr="00977DCC">
        <w:rPr>
          <w:i/>
          <w:iCs/>
          <w:sz w:val="16"/>
          <w:szCs w:val="16"/>
        </w:rPr>
        <w:t>js</w:t>
      </w:r>
      <w:proofErr w:type="spellEnd"/>
      <w:r w:rsidRPr="00977DCC">
        <w:rPr>
          <w:i/>
          <w:iCs/>
          <w:sz w:val="16"/>
          <w:szCs w:val="16"/>
        </w:rPr>
        <w:t>/sockjs-0.3.4.js"</w:t>
      </w:r>
      <w:r w:rsidRPr="00977DCC">
        <w:rPr>
          <w:color w:val="008080"/>
          <w:sz w:val="16"/>
          <w:szCs w:val="16"/>
        </w:rPr>
        <w:t>&gt;&lt;/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color w:val="008080"/>
          <w:sz w:val="16"/>
          <w:szCs w:val="16"/>
        </w:rPr>
        <w:t>&gt;</w:t>
      </w:r>
    </w:p>
    <w:p w14:paraId="374C0F87" w14:textId="05AD6DA6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color w:val="000000"/>
          <w:sz w:val="16"/>
          <w:szCs w:val="16"/>
        </w:rPr>
        <w:t xml:space="preserve">    </w:t>
      </w:r>
      <w:r w:rsidRPr="00977DCC">
        <w:rPr>
          <w:color w:val="008080"/>
          <w:sz w:val="16"/>
          <w:szCs w:val="16"/>
        </w:rPr>
        <w:t>&lt;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sz w:val="16"/>
          <w:szCs w:val="16"/>
        </w:rPr>
        <w:t xml:space="preserve"> </w:t>
      </w:r>
      <w:r w:rsidRPr="00977DCC">
        <w:rPr>
          <w:color w:val="7F007F"/>
          <w:sz w:val="16"/>
          <w:szCs w:val="16"/>
        </w:rPr>
        <w:t>type</w:t>
      </w:r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"text/</w:t>
      </w:r>
      <w:proofErr w:type="spellStart"/>
      <w:r w:rsidRPr="00977DCC">
        <w:rPr>
          <w:i/>
          <w:iCs/>
          <w:sz w:val="16"/>
          <w:szCs w:val="16"/>
        </w:rPr>
        <w:t>javascript</w:t>
      </w:r>
      <w:proofErr w:type="spellEnd"/>
      <w:r w:rsidRPr="00977DCC">
        <w:rPr>
          <w:i/>
          <w:iCs/>
          <w:sz w:val="16"/>
          <w:szCs w:val="16"/>
        </w:rPr>
        <w:t>"</w:t>
      </w:r>
      <w:r w:rsidRPr="00977DCC">
        <w:rPr>
          <w:sz w:val="16"/>
          <w:szCs w:val="16"/>
        </w:rPr>
        <w:t xml:space="preserve"> </w:t>
      </w:r>
      <w:proofErr w:type="spellStart"/>
      <w:r w:rsidRPr="00977DCC">
        <w:rPr>
          <w:color w:val="7F007F"/>
          <w:sz w:val="16"/>
          <w:szCs w:val="16"/>
        </w:rPr>
        <w:t>src</w:t>
      </w:r>
      <w:proofErr w:type="spellEnd"/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"/</w:t>
      </w:r>
      <w:proofErr w:type="spellStart"/>
      <w:r w:rsidRPr="00977DCC">
        <w:rPr>
          <w:i/>
          <w:iCs/>
          <w:sz w:val="16"/>
          <w:szCs w:val="16"/>
        </w:rPr>
        <w:t>js</w:t>
      </w:r>
      <w:proofErr w:type="spellEnd"/>
      <w:r w:rsidRPr="00977DCC">
        <w:rPr>
          <w:i/>
          <w:iCs/>
          <w:sz w:val="16"/>
          <w:szCs w:val="16"/>
        </w:rPr>
        <w:t>/stomp.js"</w:t>
      </w:r>
      <w:r w:rsidRPr="00977DCC">
        <w:rPr>
          <w:color w:val="008080"/>
          <w:sz w:val="16"/>
          <w:szCs w:val="16"/>
        </w:rPr>
        <w:t>&gt;&lt;/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color w:val="008080"/>
          <w:sz w:val="16"/>
          <w:szCs w:val="16"/>
        </w:rPr>
        <w:t>&gt;</w:t>
      </w:r>
    </w:p>
    <w:p w14:paraId="2081AF36" w14:textId="528C08A4" w:rsidR="00977DCC" w:rsidRDefault="00977DCC" w:rsidP="00977DCC">
      <w:pPr>
        <w:pStyle w:val="ListParagraph"/>
        <w:numPr>
          <w:ilvl w:val="1"/>
          <w:numId w:val="26"/>
        </w:numPr>
      </w:pPr>
      <w:r>
        <w:t>Implementation</w:t>
      </w:r>
      <w:r w:rsidR="00233D52">
        <w:t xml:space="preserve"> 1</w:t>
      </w:r>
      <w:r w:rsidR="00F85959">
        <w:t xml:space="preserve"> [Receive messages from Server]</w:t>
      </w:r>
      <w:r w:rsidR="00233D52">
        <w:t>:</w:t>
      </w:r>
    </w:p>
    <w:p w14:paraId="46468E62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b/>
          <w:bCs/>
          <w:color w:val="7F0055"/>
          <w:sz w:val="16"/>
          <w:szCs w:val="16"/>
        </w:rPr>
        <w:t>function</w:t>
      </w:r>
      <w:r w:rsidRPr="00977DCC">
        <w:rPr>
          <w:sz w:val="16"/>
          <w:szCs w:val="16"/>
        </w:rPr>
        <w:t xml:space="preserve"> </w:t>
      </w:r>
      <w:proofErr w:type="spellStart"/>
      <w:proofErr w:type="gramStart"/>
      <w:r w:rsidRPr="00977DCC">
        <w:rPr>
          <w:sz w:val="16"/>
          <w:szCs w:val="16"/>
        </w:rPr>
        <w:t>SpringStompUpdate</w:t>
      </w:r>
      <w:proofErr w:type="spellEnd"/>
      <w:r w:rsidRPr="00977DCC">
        <w:rPr>
          <w:sz w:val="16"/>
          <w:szCs w:val="16"/>
        </w:rPr>
        <w:t>(</w:t>
      </w:r>
      <w:proofErr w:type="gramEnd"/>
      <w:r w:rsidRPr="00977DCC">
        <w:rPr>
          <w:sz w:val="16"/>
          <w:szCs w:val="16"/>
        </w:rPr>
        <w:t>){</w:t>
      </w:r>
    </w:p>
    <w:p w14:paraId="1BD118B3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</w:t>
      </w:r>
      <w:proofErr w:type="spellStart"/>
      <w:r w:rsidRPr="00977DCC">
        <w:rPr>
          <w:b/>
          <w:bCs/>
          <w:color w:val="7F0055"/>
          <w:sz w:val="16"/>
          <w:szCs w:val="16"/>
        </w:rPr>
        <w:t>var</w:t>
      </w:r>
      <w:proofErr w:type="spellEnd"/>
      <w:r w:rsidRPr="00977DCC">
        <w:rPr>
          <w:sz w:val="16"/>
          <w:szCs w:val="16"/>
        </w:rPr>
        <w:t xml:space="preserve"> socket = </w:t>
      </w:r>
      <w:r w:rsidRPr="00977DCC">
        <w:rPr>
          <w:b/>
          <w:bCs/>
          <w:color w:val="7F0055"/>
          <w:sz w:val="16"/>
          <w:szCs w:val="16"/>
        </w:rPr>
        <w:t>new</w:t>
      </w:r>
      <w:r w:rsidRPr="00977DCC">
        <w:rPr>
          <w:sz w:val="16"/>
          <w:szCs w:val="16"/>
        </w:rPr>
        <w:t xml:space="preserve"> </w:t>
      </w:r>
      <w:proofErr w:type="spellStart"/>
      <w:r w:rsidRPr="00977DCC">
        <w:rPr>
          <w:sz w:val="16"/>
          <w:szCs w:val="16"/>
        </w:rPr>
        <w:t>SockJS</w:t>
      </w:r>
      <w:proofErr w:type="spellEnd"/>
      <w:r w:rsidRPr="00977DCC">
        <w:rPr>
          <w:sz w:val="16"/>
          <w:szCs w:val="16"/>
        </w:rPr>
        <w:t>(</w:t>
      </w:r>
      <w:r w:rsidRPr="00977DCC">
        <w:rPr>
          <w:color w:val="2A00FF"/>
          <w:sz w:val="16"/>
          <w:szCs w:val="16"/>
        </w:rPr>
        <w:t>'/</w:t>
      </w:r>
      <w:proofErr w:type="spellStart"/>
      <w:r w:rsidRPr="00977DCC">
        <w:rPr>
          <w:color w:val="2A00FF"/>
          <w:sz w:val="16"/>
          <w:szCs w:val="16"/>
        </w:rPr>
        <w:t>omtwebservice</w:t>
      </w:r>
      <w:proofErr w:type="spellEnd"/>
      <w:r w:rsidRPr="00977DCC">
        <w:rPr>
          <w:color w:val="2A00FF"/>
          <w:sz w:val="16"/>
          <w:szCs w:val="16"/>
        </w:rPr>
        <w:t>/voting'</w:t>
      </w:r>
      <w:r w:rsidRPr="00977DCC">
        <w:rPr>
          <w:sz w:val="16"/>
          <w:szCs w:val="16"/>
        </w:rPr>
        <w:t>);</w:t>
      </w:r>
    </w:p>
    <w:p w14:paraId="3FAD4F5D" w14:textId="286E886D" w:rsidR="00977DCC" w:rsidRPr="00977DCC" w:rsidRDefault="00F85959" w:rsidP="00977DCC">
      <w:pPr>
        <w:pStyle w:val="NoSpacing"/>
        <w:ind w:left="252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r w:rsidR="00977DCC" w:rsidRPr="00977DCC">
        <w:rPr>
          <w:sz w:val="16"/>
          <w:szCs w:val="16"/>
        </w:rPr>
        <w:t>stompClient</w:t>
      </w:r>
      <w:proofErr w:type="spellEnd"/>
      <w:r w:rsidR="00977DCC" w:rsidRPr="00977DCC">
        <w:rPr>
          <w:sz w:val="16"/>
          <w:szCs w:val="16"/>
        </w:rPr>
        <w:t xml:space="preserve"> = </w:t>
      </w:r>
      <w:proofErr w:type="spellStart"/>
      <w:r w:rsidR="00977DCC" w:rsidRPr="00977DCC">
        <w:rPr>
          <w:sz w:val="16"/>
          <w:szCs w:val="16"/>
        </w:rPr>
        <w:t>Stomp.over</w:t>
      </w:r>
      <w:proofErr w:type="spellEnd"/>
      <w:r w:rsidR="00977DCC" w:rsidRPr="00977DCC">
        <w:rPr>
          <w:sz w:val="16"/>
          <w:szCs w:val="16"/>
        </w:rPr>
        <w:t>(socket);</w:t>
      </w:r>
    </w:p>
    <w:p w14:paraId="76CA6F6F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ab/>
      </w:r>
    </w:p>
    <w:p w14:paraId="4F21EE8F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</w:t>
      </w:r>
      <w:proofErr w:type="spellStart"/>
      <w:r w:rsidRPr="00977DCC">
        <w:rPr>
          <w:sz w:val="16"/>
          <w:szCs w:val="16"/>
        </w:rPr>
        <w:t>stompClient.connect</w:t>
      </w:r>
      <w:proofErr w:type="spellEnd"/>
      <w:r w:rsidRPr="00977DCC">
        <w:rPr>
          <w:sz w:val="16"/>
          <w:szCs w:val="16"/>
        </w:rPr>
        <w:t xml:space="preserve">({}, </w:t>
      </w:r>
      <w:r w:rsidRPr="00977DCC">
        <w:rPr>
          <w:b/>
          <w:bCs/>
          <w:color w:val="7F0055"/>
          <w:sz w:val="16"/>
          <w:szCs w:val="16"/>
        </w:rPr>
        <w:t>function</w:t>
      </w:r>
      <w:r w:rsidRPr="00977DCC">
        <w:rPr>
          <w:sz w:val="16"/>
          <w:szCs w:val="16"/>
        </w:rPr>
        <w:t>(frame) {</w:t>
      </w:r>
    </w:p>
    <w:p w14:paraId="63C9B9E4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</w:t>
      </w:r>
      <w:proofErr w:type="gramStart"/>
      <w:r w:rsidRPr="00977DCC">
        <w:rPr>
          <w:sz w:val="16"/>
          <w:szCs w:val="16"/>
        </w:rPr>
        <w:t>console.log(</w:t>
      </w:r>
      <w:proofErr w:type="gramEnd"/>
      <w:r w:rsidRPr="00977DCC">
        <w:rPr>
          <w:color w:val="2A00FF"/>
          <w:sz w:val="16"/>
          <w:szCs w:val="16"/>
        </w:rPr>
        <w:t>'Connected: '</w:t>
      </w:r>
      <w:r w:rsidRPr="00977DCC">
        <w:rPr>
          <w:sz w:val="16"/>
          <w:szCs w:val="16"/>
        </w:rPr>
        <w:t xml:space="preserve"> + frame);</w:t>
      </w:r>
    </w:p>
    <w:p w14:paraId="4CED46C7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</w:t>
      </w:r>
      <w:proofErr w:type="spellStart"/>
      <w:r w:rsidRPr="00977DCC">
        <w:rPr>
          <w:sz w:val="16"/>
          <w:szCs w:val="16"/>
        </w:rPr>
        <w:t>stompClient.subscribe</w:t>
      </w:r>
      <w:proofErr w:type="spellEnd"/>
      <w:r w:rsidRPr="00977DCC">
        <w:rPr>
          <w:sz w:val="16"/>
          <w:szCs w:val="16"/>
        </w:rPr>
        <w:t>(</w:t>
      </w:r>
      <w:r w:rsidRPr="00977DCC">
        <w:rPr>
          <w:color w:val="2A00FF"/>
          <w:sz w:val="16"/>
          <w:szCs w:val="16"/>
        </w:rPr>
        <w:t>'/list/</w:t>
      </w:r>
      <w:proofErr w:type="spellStart"/>
      <w:r w:rsidRPr="00977DCC">
        <w:rPr>
          <w:color w:val="2A00FF"/>
          <w:sz w:val="16"/>
          <w:szCs w:val="16"/>
        </w:rPr>
        <w:t>showResult</w:t>
      </w:r>
      <w:proofErr w:type="spellEnd"/>
      <w:r w:rsidRPr="00977DCC">
        <w:rPr>
          <w:color w:val="2A00FF"/>
          <w:sz w:val="16"/>
          <w:szCs w:val="16"/>
        </w:rPr>
        <w:t>'</w:t>
      </w:r>
      <w:r w:rsidRPr="00977DCC">
        <w:rPr>
          <w:sz w:val="16"/>
          <w:szCs w:val="16"/>
        </w:rPr>
        <w:t xml:space="preserve">, </w:t>
      </w:r>
      <w:r w:rsidRPr="00977DCC">
        <w:rPr>
          <w:b/>
          <w:bCs/>
          <w:color w:val="7F0055"/>
          <w:sz w:val="16"/>
          <w:szCs w:val="16"/>
        </w:rPr>
        <w:t>function</w:t>
      </w:r>
      <w:r w:rsidRPr="00977DCC">
        <w:rPr>
          <w:sz w:val="16"/>
          <w:szCs w:val="16"/>
        </w:rPr>
        <w:t>(result</w:t>
      </w:r>
      <w:proofErr w:type="gramStart"/>
      <w:r w:rsidRPr="00977DCC">
        <w:rPr>
          <w:sz w:val="16"/>
          <w:szCs w:val="16"/>
        </w:rPr>
        <w:t>){</w:t>
      </w:r>
      <w:proofErr w:type="gramEnd"/>
    </w:p>
    <w:p w14:paraId="45C13029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    $(</w:t>
      </w:r>
      <w:r w:rsidRPr="00977DCC">
        <w:rPr>
          <w:color w:val="2A00FF"/>
          <w:sz w:val="16"/>
          <w:szCs w:val="16"/>
        </w:rPr>
        <w:t>'#</w:t>
      </w:r>
      <w:proofErr w:type="spellStart"/>
      <w:r w:rsidRPr="00977DCC">
        <w:rPr>
          <w:color w:val="2A00FF"/>
          <w:sz w:val="16"/>
          <w:szCs w:val="16"/>
        </w:rPr>
        <w:t>dgVoting</w:t>
      </w:r>
      <w:proofErr w:type="spellEnd"/>
      <w:r w:rsidRPr="00977DCC">
        <w:rPr>
          <w:color w:val="2A00FF"/>
          <w:sz w:val="16"/>
          <w:szCs w:val="16"/>
        </w:rPr>
        <w:t>'</w:t>
      </w:r>
      <w:proofErr w:type="gramStart"/>
      <w:r w:rsidRPr="00977DCC">
        <w:rPr>
          <w:sz w:val="16"/>
          <w:szCs w:val="16"/>
        </w:rPr>
        <w:t>).</w:t>
      </w:r>
      <w:proofErr w:type="spellStart"/>
      <w:r w:rsidRPr="00977DCC">
        <w:rPr>
          <w:sz w:val="16"/>
          <w:szCs w:val="16"/>
        </w:rPr>
        <w:t>datagrid</w:t>
      </w:r>
      <w:proofErr w:type="spellEnd"/>
      <w:proofErr w:type="gramEnd"/>
      <w:r w:rsidRPr="00977DCC">
        <w:rPr>
          <w:sz w:val="16"/>
          <w:szCs w:val="16"/>
        </w:rPr>
        <w:t>({</w:t>
      </w:r>
    </w:p>
    <w:p w14:paraId="1F617601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   </w:t>
      </w:r>
      <w:r w:rsidRPr="00977DCC">
        <w:rPr>
          <w:sz w:val="16"/>
          <w:szCs w:val="16"/>
        </w:rPr>
        <w:tab/>
        <w:t xml:space="preserve"> </w:t>
      </w:r>
      <w:proofErr w:type="spellStart"/>
      <w:proofErr w:type="gramStart"/>
      <w:r w:rsidRPr="00977DCC">
        <w:rPr>
          <w:sz w:val="16"/>
          <w:szCs w:val="16"/>
        </w:rPr>
        <w:t>data:JSON.parse</w:t>
      </w:r>
      <w:proofErr w:type="spellEnd"/>
      <w:proofErr w:type="gramEnd"/>
      <w:r w:rsidRPr="00977DCC">
        <w:rPr>
          <w:sz w:val="16"/>
          <w:szCs w:val="16"/>
        </w:rPr>
        <w:t>(</w:t>
      </w:r>
      <w:proofErr w:type="spellStart"/>
      <w:r w:rsidRPr="00977DCC">
        <w:rPr>
          <w:sz w:val="16"/>
          <w:szCs w:val="16"/>
        </w:rPr>
        <w:t>result.body</w:t>
      </w:r>
      <w:proofErr w:type="spellEnd"/>
      <w:r w:rsidRPr="00977DCC">
        <w:rPr>
          <w:sz w:val="16"/>
          <w:szCs w:val="16"/>
        </w:rPr>
        <w:t>)</w:t>
      </w:r>
    </w:p>
    <w:p w14:paraId="78F8C76C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    });</w:t>
      </w:r>
    </w:p>
    <w:p w14:paraId="7B0769E0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});</w:t>
      </w:r>
    </w:p>
    <w:p w14:paraId="6675A917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lastRenderedPageBreak/>
        <w:t xml:space="preserve">    });</w:t>
      </w:r>
    </w:p>
    <w:p w14:paraId="5EC23541" w14:textId="4AE4B4CA" w:rsidR="00977DCC" w:rsidRPr="00977DCC" w:rsidRDefault="00977DCC" w:rsidP="00977DCC">
      <w:pPr>
        <w:pStyle w:val="NoSpacing"/>
        <w:ind w:left="2520"/>
      </w:pPr>
      <w:r w:rsidRPr="00977DCC">
        <w:rPr>
          <w:sz w:val="16"/>
          <w:szCs w:val="16"/>
        </w:rPr>
        <w:t>}</w:t>
      </w:r>
    </w:p>
    <w:p w14:paraId="695436AB" w14:textId="3047B556" w:rsidR="00977DCC" w:rsidRDefault="00233D52" w:rsidP="00977DCC">
      <w:pPr>
        <w:pStyle w:val="ListParagraph"/>
        <w:numPr>
          <w:ilvl w:val="1"/>
          <w:numId w:val="26"/>
        </w:numPr>
      </w:pPr>
      <w:r>
        <w:t>Implementation 2</w:t>
      </w:r>
      <w:r w:rsidR="00F85959">
        <w:t xml:space="preserve"> [Send message to server]</w:t>
      </w:r>
      <w:r>
        <w:t>:</w:t>
      </w:r>
    </w:p>
    <w:p w14:paraId="375D13A0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t xml:space="preserve">       </w:t>
      </w:r>
      <w:r w:rsidRPr="00F85959">
        <w:rPr>
          <w:sz w:val="16"/>
          <w:szCs w:val="16"/>
        </w:rPr>
        <w:t xml:space="preserve"> </w:t>
      </w:r>
      <w:r w:rsidRPr="00F85959">
        <w:rPr>
          <w:b/>
          <w:bCs/>
          <w:color w:val="7F0055"/>
          <w:sz w:val="16"/>
          <w:szCs w:val="16"/>
        </w:rPr>
        <w:t>function</w:t>
      </w:r>
      <w:r w:rsidRPr="00F85959">
        <w:rPr>
          <w:sz w:val="16"/>
          <w:szCs w:val="16"/>
        </w:rPr>
        <w:t xml:space="preserve"> </w:t>
      </w:r>
      <w:proofErr w:type="spellStart"/>
      <w:proofErr w:type="gramStart"/>
      <w:r w:rsidRPr="00F85959">
        <w:rPr>
          <w:sz w:val="16"/>
          <w:szCs w:val="16"/>
        </w:rPr>
        <w:t>sendNum</w:t>
      </w:r>
      <w:proofErr w:type="spellEnd"/>
      <w:r w:rsidRPr="00F85959">
        <w:rPr>
          <w:sz w:val="16"/>
          <w:szCs w:val="16"/>
        </w:rPr>
        <w:t>(</w:t>
      </w:r>
      <w:proofErr w:type="gramEnd"/>
      <w:r w:rsidRPr="00F85959">
        <w:rPr>
          <w:sz w:val="16"/>
          <w:szCs w:val="16"/>
        </w:rPr>
        <w:t>) {</w:t>
      </w:r>
    </w:p>
    <w:p w14:paraId="08C6A17E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    </w:t>
      </w:r>
      <w:proofErr w:type="spellStart"/>
      <w:r w:rsidRPr="00F85959">
        <w:rPr>
          <w:b/>
          <w:bCs/>
          <w:color w:val="7F0055"/>
          <w:sz w:val="16"/>
          <w:szCs w:val="16"/>
        </w:rPr>
        <w:t>var</w:t>
      </w:r>
      <w:proofErr w:type="spellEnd"/>
      <w:r w:rsidRPr="00F85959">
        <w:rPr>
          <w:sz w:val="16"/>
          <w:szCs w:val="16"/>
        </w:rPr>
        <w:t xml:space="preserve"> num1 = </w:t>
      </w:r>
      <w:proofErr w:type="spellStart"/>
      <w:proofErr w:type="gramStart"/>
      <w:r w:rsidRPr="00F85959">
        <w:rPr>
          <w:sz w:val="16"/>
          <w:szCs w:val="16"/>
        </w:rPr>
        <w:t>document.getElementById</w:t>
      </w:r>
      <w:proofErr w:type="spellEnd"/>
      <w:proofErr w:type="gramEnd"/>
      <w:r w:rsidRPr="00F85959">
        <w:rPr>
          <w:sz w:val="16"/>
          <w:szCs w:val="16"/>
        </w:rPr>
        <w:t>(</w:t>
      </w:r>
      <w:r w:rsidRPr="00F85959">
        <w:rPr>
          <w:color w:val="2A00FF"/>
          <w:sz w:val="16"/>
          <w:szCs w:val="16"/>
        </w:rPr>
        <w:t>'num1'</w:t>
      </w:r>
      <w:r w:rsidRPr="00F85959">
        <w:rPr>
          <w:sz w:val="16"/>
          <w:szCs w:val="16"/>
        </w:rPr>
        <w:t>).value;</w:t>
      </w:r>
    </w:p>
    <w:p w14:paraId="472E135F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    </w:t>
      </w:r>
      <w:proofErr w:type="spellStart"/>
      <w:r w:rsidRPr="00F85959">
        <w:rPr>
          <w:b/>
          <w:bCs/>
          <w:color w:val="7F0055"/>
          <w:sz w:val="16"/>
          <w:szCs w:val="16"/>
        </w:rPr>
        <w:t>var</w:t>
      </w:r>
      <w:proofErr w:type="spellEnd"/>
      <w:r w:rsidRPr="00F85959">
        <w:rPr>
          <w:sz w:val="16"/>
          <w:szCs w:val="16"/>
        </w:rPr>
        <w:t xml:space="preserve"> num2 = </w:t>
      </w:r>
      <w:proofErr w:type="spellStart"/>
      <w:proofErr w:type="gramStart"/>
      <w:r w:rsidRPr="00F85959">
        <w:rPr>
          <w:sz w:val="16"/>
          <w:szCs w:val="16"/>
        </w:rPr>
        <w:t>document.getElementById</w:t>
      </w:r>
      <w:proofErr w:type="spellEnd"/>
      <w:proofErr w:type="gramEnd"/>
      <w:r w:rsidRPr="00F85959">
        <w:rPr>
          <w:sz w:val="16"/>
          <w:szCs w:val="16"/>
        </w:rPr>
        <w:t>(</w:t>
      </w:r>
      <w:r w:rsidRPr="00F85959">
        <w:rPr>
          <w:color w:val="2A00FF"/>
          <w:sz w:val="16"/>
          <w:szCs w:val="16"/>
        </w:rPr>
        <w:t>'num2'</w:t>
      </w:r>
      <w:r w:rsidRPr="00F85959">
        <w:rPr>
          <w:sz w:val="16"/>
          <w:szCs w:val="16"/>
        </w:rPr>
        <w:t>).value;</w:t>
      </w:r>
    </w:p>
    <w:p w14:paraId="4DAA10FB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    </w:t>
      </w:r>
      <w:proofErr w:type="spellStart"/>
      <w:r w:rsidRPr="00F85959">
        <w:rPr>
          <w:sz w:val="16"/>
          <w:szCs w:val="16"/>
        </w:rPr>
        <w:t>stompClient.send</w:t>
      </w:r>
      <w:proofErr w:type="spellEnd"/>
      <w:r w:rsidRPr="00F85959">
        <w:rPr>
          <w:sz w:val="16"/>
          <w:szCs w:val="16"/>
        </w:rPr>
        <w:t>(</w:t>
      </w:r>
      <w:r w:rsidRPr="00F85959">
        <w:rPr>
          <w:color w:val="2A00FF"/>
          <w:sz w:val="16"/>
          <w:szCs w:val="16"/>
        </w:rPr>
        <w:t>"/update/voting"</w:t>
      </w:r>
      <w:r w:rsidRPr="00F85959">
        <w:rPr>
          <w:sz w:val="16"/>
          <w:szCs w:val="16"/>
        </w:rPr>
        <w:t xml:space="preserve">, {}, </w:t>
      </w:r>
      <w:proofErr w:type="spellStart"/>
      <w:r w:rsidRPr="00F85959">
        <w:rPr>
          <w:sz w:val="16"/>
          <w:szCs w:val="16"/>
        </w:rPr>
        <w:t>JSON.stringify</w:t>
      </w:r>
      <w:proofErr w:type="spellEnd"/>
      <w:proofErr w:type="gramStart"/>
      <w:r w:rsidRPr="00F85959">
        <w:rPr>
          <w:sz w:val="16"/>
          <w:szCs w:val="16"/>
        </w:rPr>
        <w:t xml:space="preserve">({ </w:t>
      </w:r>
      <w:r w:rsidRPr="00F85959">
        <w:rPr>
          <w:color w:val="2A00FF"/>
          <w:sz w:val="16"/>
          <w:szCs w:val="16"/>
        </w:rPr>
        <w:t>'</w:t>
      </w:r>
      <w:proofErr w:type="gramEnd"/>
      <w:r w:rsidRPr="00F85959">
        <w:rPr>
          <w:color w:val="2A00FF"/>
          <w:sz w:val="16"/>
          <w:szCs w:val="16"/>
        </w:rPr>
        <w:t>num1'</w:t>
      </w:r>
      <w:r w:rsidRPr="00F85959">
        <w:rPr>
          <w:sz w:val="16"/>
          <w:szCs w:val="16"/>
        </w:rPr>
        <w:t xml:space="preserve">: num1, </w:t>
      </w:r>
      <w:r w:rsidRPr="00F85959">
        <w:rPr>
          <w:color w:val="2A00FF"/>
          <w:sz w:val="16"/>
          <w:szCs w:val="16"/>
        </w:rPr>
        <w:t>'num2'</w:t>
      </w:r>
      <w:r w:rsidRPr="00F85959">
        <w:rPr>
          <w:sz w:val="16"/>
          <w:szCs w:val="16"/>
        </w:rPr>
        <w:t>: num2 }));</w:t>
      </w:r>
    </w:p>
    <w:p w14:paraId="74EF6F52" w14:textId="105A557D" w:rsidR="00233D52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}</w:t>
      </w:r>
    </w:p>
    <w:p w14:paraId="7C6B107C" w14:textId="77777777" w:rsidR="00720939" w:rsidRDefault="00720939" w:rsidP="00720939">
      <w:pPr>
        <w:pStyle w:val="ListParagraph"/>
        <w:ind w:left="1800"/>
      </w:pPr>
    </w:p>
    <w:p w14:paraId="60F5940F" w14:textId="0B5EAF07" w:rsidR="004C04BE" w:rsidRDefault="004C04BE" w:rsidP="004C04BE">
      <w:pPr>
        <w:pStyle w:val="ListParagraph"/>
        <w:numPr>
          <w:ilvl w:val="1"/>
          <w:numId w:val="19"/>
        </w:numPr>
      </w:pPr>
      <w:r>
        <w:t>Tomcat7/8</w:t>
      </w:r>
    </w:p>
    <w:p w14:paraId="2C3B79F0" w14:textId="06070531" w:rsidR="00626B41" w:rsidRDefault="00626B41" w:rsidP="00626B41">
      <w:pPr>
        <w:pStyle w:val="ListParagraph"/>
        <w:ind w:left="1440"/>
      </w:pPr>
      <w:r>
        <w:sym w:font="Wingdings" w:char="F0E0"/>
      </w:r>
      <w:r>
        <w:t>Rely on Tomcat container</w:t>
      </w:r>
    </w:p>
    <w:p w14:paraId="4A5A51F5" w14:textId="62ACCDBC" w:rsidR="00626B41" w:rsidRDefault="00626B41" w:rsidP="00626B41">
      <w:pPr>
        <w:pStyle w:val="ListParagraph"/>
        <w:ind w:left="1440"/>
      </w:pPr>
      <w:r>
        <w:sym w:font="Wingdings" w:char="F0E0"/>
      </w:r>
      <w:r>
        <w:t>Use the container port</w:t>
      </w:r>
    </w:p>
    <w:p w14:paraId="05029F58" w14:textId="7A22CF2B" w:rsidR="00555D91" w:rsidRDefault="00555D91" w:rsidP="00626B41">
      <w:pPr>
        <w:pStyle w:val="ListParagraph"/>
        <w:ind w:left="1440"/>
      </w:pPr>
      <w:r>
        <w:sym w:font="Wingdings" w:char="F0E0"/>
      </w:r>
      <w:r>
        <w:t>Use client side embedded web socket object</w:t>
      </w:r>
    </w:p>
    <w:p w14:paraId="3BCCD4CF" w14:textId="70718672" w:rsidR="00626B41" w:rsidRDefault="00555D91" w:rsidP="00626B41">
      <w:pPr>
        <w:pStyle w:val="ListParagraph"/>
        <w:ind w:left="1440"/>
      </w:pPr>
      <w:r>
        <w:sym w:font="Wingdings" w:char="F0E0"/>
      </w:r>
      <w:r>
        <w:t>Similar with Third-party plugin</w:t>
      </w:r>
    </w:p>
    <w:p w14:paraId="37AC69F9" w14:textId="77777777" w:rsidR="00E44A00" w:rsidRDefault="00E44A00" w:rsidP="00626B41">
      <w:pPr>
        <w:pStyle w:val="ListParagraph"/>
        <w:ind w:left="1440"/>
      </w:pPr>
    </w:p>
    <w:p w14:paraId="483DF14B" w14:textId="4A6D5EC8" w:rsidR="004C04BE" w:rsidRDefault="004C04BE" w:rsidP="004C04BE">
      <w:pPr>
        <w:pStyle w:val="ListParagraph"/>
        <w:numPr>
          <w:ilvl w:val="1"/>
          <w:numId w:val="19"/>
        </w:numPr>
      </w:pPr>
      <w:r>
        <w:t>Third-party Plugin</w:t>
      </w:r>
    </w:p>
    <w:p w14:paraId="1A5D8309" w14:textId="3ACB4003" w:rsidR="00626B41" w:rsidRDefault="00626B41" w:rsidP="00626B41">
      <w:pPr>
        <w:pStyle w:val="ListParagraph"/>
        <w:ind w:left="1440"/>
      </w:pPr>
      <w:r>
        <w:sym w:font="Wingdings" w:char="F0E0"/>
      </w:r>
      <w:r>
        <w:t>Must listen on another port</w:t>
      </w:r>
    </w:p>
    <w:p w14:paraId="790B1FAE" w14:textId="4907657A" w:rsidR="00626B41" w:rsidRDefault="00626B41" w:rsidP="00626B41">
      <w:pPr>
        <w:pStyle w:val="ListParagraph"/>
        <w:ind w:left="1440"/>
      </w:pPr>
      <w:r>
        <w:sym w:font="Wingdings" w:char="F0E0"/>
      </w:r>
      <w:r>
        <w:t>Independent from container</w:t>
      </w:r>
    </w:p>
    <w:p w14:paraId="714A53A8" w14:textId="01FA4B2E" w:rsidR="00555D91" w:rsidRDefault="00555D91" w:rsidP="00555D91">
      <w:pPr>
        <w:pStyle w:val="ListParagraph"/>
        <w:ind w:left="1440"/>
      </w:pPr>
      <w:r>
        <w:sym w:font="Wingdings" w:char="F0E0"/>
      </w:r>
      <w:r>
        <w:t>Use client side embedded web socket object, but has its own client code for backend</w:t>
      </w:r>
    </w:p>
    <w:p w14:paraId="078AC23D" w14:textId="77777777" w:rsidR="00555D91" w:rsidRDefault="00555D91" w:rsidP="00626B41">
      <w:pPr>
        <w:pStyle w:val="ListParagraph"/>
        <w:ind w:left="1440"/>
      </w:pPr>
    </w:p>
    <w:p w14:paraId="5D0CA449" w14:textId="38847435" w:rsidR="00626B41" w:rsidRDefault="00300962" w:rsidP="00300962">
      <w:pPr>
        <w:pStyle w:val="ListParagraph"/>
        <w:numPr>
          <w:ilvl w:val="0"/>
          <w:numId w:val="28"/>
        </w:numPr>
      </w:pPr>
      <w:r>
        <w:t>Dependency</w:t>
      </w:r>
    </w:p>
    <w:p w14:paraId="0C07BABA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</w:rPr>
        <w:tab/>
      </w:r>
      <w:r w:rsidRPr="00300962">
        <w:rPr>
          <w:color w:val="000000"/>
          <w:sz w:val="16"/>
          <w:szCs w:val="16"/>
        </w:rPr>
        <w:tab/>
      </w:r>
      <w:r w:rsidRPr="00300962">
        <w:rPr>
          <w:color w:val="008080"/>
          <w:sz w:val="16"/>
          <w:szCs w:val="16"/>
        </w:rPr>
        <w:t>&lt;</w:t>
      </w:r>
      <w:r w:rsidRPr="00300962">
        <w:rPr>
          <w:sz w:val="16"/>
          <w:szCs w:val="16"/>
        </w:rPr>
        <w:t>dependency</w:t>
      </w:r>
      <w:r w:rsidRPr="00300962">
        <w:rPr>
          <w:color w:val="008080"/>
          <w:sz w:val="16"/>
          <w:szCs w:val="16"/>
        </w:rPr>
        <w:t>&gt;</w:t>
      </w:r>
    </w:p>
    <w:p w14:paraId="1F932F3D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  <w:t xml:space="preserve">    </w:t>
      </w:r>
      <w:r w:rsidRPr="00300962">
        <w:rPr>
          <w:color w:val="008080"/>
          <w:sz w:val="16"/>
          <w:szCs w:val="16"/>
        </w:rPr>
        <w:t>&lt;</w:t>
      </w:r>
      <w:proofErr w:type="spellStart"/>
      <w:r w:rsidRPr="00300962">
        <w:rPr>
          <w:sz w:val="16"/>
          <w:szCs w:val="16"/>
        </w:rPr>
        <w:t>groupId</w:t>
      </w:r>
      <w:proofErr w:type="spellEnd"/>
      <w:r w:rsidRPr="00300962">
        <w:rPr>
          <w:color w:val="008080"/>
          <w:sz w:val="16"/>
          <w:szCs w:val="16"/>
        </w:rPr>
        <w:t>&gt;</w:t>
      </w:r>
      <w:r w:rsidRPr="00300962">
        <w:rPr>
          <w:color w:val="000000"/>
          <w:sz w:val="16"/>
          <w:szCs w:val="16"/>
        </w:rPr>
        <w:t>org.java-</w:t>
      </w:r>
      <w:proofErr w:type="spellStart"/>
      <w:r w:rsidRPr="00300962">
        <w:rPr>
          <w:color w:val="000000"/>
          <w:sz w:val="16"/>
          <w:szCs w:val="16"/>
          <w:u w:val="single"/>
        </w:rPr>
        <w:t>websocket</w:t>
      </w:r>
      <w:proofErr w:type="spellEnd"/>
      <w:r w:rsidRPr="00300962">
        <w:rPr>
          <w:color w:val="008080"/>
          <w:sz w:val="16"/>
          <w:szCs w:val="16"/>
        </w:rPr>
        <w:t>&lt;/</w:t>
      </w:r>
      <w:proofErr w:type="spellStart"/>
      <w:r w:rsidRPr="00300962">
        <w:rPr>
          <w:sz w:val="16"/>
          <w:szCs w:val="16"/>
        </w:rPr>
        <w:t>groupId</w:t>
      </w:r>
      <w:proofErr w:type="spellEnd"/>
      <w:r w:rsidRPr="00300962">
        <w:rPr>
          <w:color w:val="008080"/>
          <w:sz w:val="16"/>
          <w:szCs w:val="16"/>
        </w:rPr>
        <w:t>&gt;</w:t>
      </w:r>
    </w:p>
    <w:p w14:paraId="6C87FD71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  <w:t xml:space="preserve">    </w:t>
      </w:r>
      <w:r w:rsidRPr="00300962">
        <w:rPr>
          <w:color w:val="008080"/>
          <w:sz w:val="16"/>
          <w:szCs w:val="16"/>
        </w:rPr>
        <w:t>&lt;</w:t>
      </w:r>
      <w:proofErr w:type="spellStart"/>
      <w:r w:rsidRPr="00300962">
        <w:rPr>
          <w:sz w:val="16"/>
          <w:szCs w:val="16"/>
        </w:rPr>
        <w:t>artifactId</w:t>
      </w:r>
      <w:proofErr w:type="spellEnd"/>
      <w:r w:rsidRPr="00300962">
        <w:rPr>
          <w:color w:val="008080"/>
          <w:sz w:val="16"/>
          <w:szCs w:val="16"/>
        </w:rPr>
        <w:t>&gt;</w:t>
      </w:r>
      <w:r w:rsidRPr="00300962">
        <w:rPr>
          <w:color w:val="000000"/>
          <w:sz w:val="16"/>
          <w:szCs w:val="16"/>
        </w:rPr>
        <w:t>Java-</w:t>
      </w:r>
      <w:proofErr w:type="spellStart"/>
      <w:r w:rsidRPr="00300962">
        <w:rPr>
          <w:color w:val="000000"/>
          <w:sz w:val="16"/>
          <w:szCs w:val="16"/>
        </w:rPr>
        <w:t>WebSocket</w:t>
      </w:r>
      <w:proofErr w:type="spellEnd"/>
      <w:r w:rsidRPr="00300962">
        <w:rPr>
          <w:color w:val="008080"/>
          <w:sz w:val="16"/>
          <w:szCs w:val="16"/>
        </w:rPr>
        <w:t>&lt;/</w:t>
      </w:r>
      <w:proofErr w:type="spellStart"/>
      <w:r w:rsidRPr="00300962">
        <w:rPr>
          <w:sz w:val="16"/>
          <w:szCs w:val="16"/>
        </w:rPr>
        <w:t>artifactId</w:t>
      </w:r>
      <w:proofErr w:type="spellEnd"/>
      <w:r w:rsidRPr="00300962">
        <w:rPr>
          <w:color w:val="008080"/>
          <w:sz w:val="16"/>
          <w:szCs w:val="16"/>
        </w:rPr>
        <w:t>&gt;</w:t>
      </w:r>
    </w:p>
    <w:p w14:paraId="3812C06D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  <w:t xml:space="preserve">    </w:t>
      </w:r>
      <w:r w:rsidRPr="00300962">
        <w:rPr>
          <w:color w:val="008080"/>
          <w:sz w:val="16"/>
          <w:szCs w:val="16"/>
        </w:rPr>
        <w:t>&lt;</w:t>
      </w:r>
      <w:r w:rsidRPr="00300962">
        <w:rPr>
          <w:sz w:val="16"/>
          <w:szCs w:val="16"/>
        </w:rPr>
        <w:t>version</w:t>
      </w:r>
      <w:r w:rsidRPr="00300962">
        <w:rPr>
          <w:color w:val="008080"/>
          <w:sz w:val="16"/>
          <w:szCs w:val="16"/>
        </w:rPr>
        <w:t>&gt;</w:t>
      </w:r>
      <w:r w:rsidRPr="00300962">
        <w:rPr>
          <w:color w:val="000000"/>
          <w:sz w:val="16"/>
          <w:szCs w:val="16"/>
        </w:rPr>
        <w:t>1.3.0</w:t>
      </w:r>
      <w:r w:rsidRPr="00300962">
        <w:rPr>
          <w:color w:val="008080"/>
          <w:sz w:val="16"/>
          <w:szCs w:val="16"/>
        </w:rPr>
        <w:t>&lt;/</w:t>
      </w:r>
      <w:r w:rsidRPr="00300962">
        <w:rPr>
          <w:sz w:val="16"/>
          <w:szCs w:val="16"/>
        </w:rPr>
        <w:t>version</w:t>
      </w:r>
      <w:r w:rsidRPr="00300962">
        <w:rPr>
          <w:color w:val="008080"/>
          <w:sz w:val="16"/>
          <w:szCs w:val="16"/>
        </w:rPr>
        <w:t>&gt;</w:t>
      </w:r>
    </w:p>
    <w:p w14:paraId="4C6AD6AA" w14:textId="426CF07C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</w:r>
      <w:r w:rsidRPr="00300962">
        <w:rPr>
          <w:color w:val="008080"/>
          <w:sz w:val="16"/>
          <w:szCs w:val="16"/>
        </w:rPr>
        <w:t>&lt;/</w:t>
      </w:r>
      <w:r w:rsidRPr="00300962">
        <w:rPr>
          <w:sz w:val="16"/>
          <w:szCs w:val="16"/>
        </w:rPr>
        <w:t>dependency</w:t>
      </w:r>
      <w:r w:rsidRPr="00300962">
        <w:rPr>
          <w:color w:val="008080"/>
          <w:sz w:val="16"/>
          <w:szCs w:val="16"/>
        </w:rPr>
        <w:t>&gt;</w:t>
      </w:r>
    </w:p>
    <w:p w14:paraId="4BCAA764" w14:textId="1D542A76" w:rsidR="00300962" w:rsidRDefault="00E4792A" w:rsidP="00300962">
      <w:pPr>
        <w:pStyle w:val="ListParagraph"/>
        <w:numPr>
          <w:ilvl w:val="0"/>
          <w:numId w:val="28"/>
        </w:numPr>
      </w:pPr>
      <w:r>
        <w:t>Server side</w:t>
      </w:r>
    </w:p>
    <w:p w14:paraId="044C4D1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class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extends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WebSocketServer</w:t>
      </w:r>
      <w:proofErr w:type="spellEnd"/>
      <w:r w:rsidRPr="00E4792A">
        <w:rPr>
          <w:sz w:val="16"/>
          <w:szCs w:val="16"/>
        </w:rPr>
        <w:t xml:space="preserve"> {</w:t>
      </w:r>
    </w:p>
    <w:p w14:paraId="702C3A1A" w14:textId="7D83A434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Logger </w:t>
      </w:r>
      <w:proofErr w:type="spellStart"/>
      <w:r w:rsidRPr="00E4792A">
        <w:rPr>
          <w:i/>
          <w:iCs/>
          <w:color w:val="0000C0"/>
          <w:sz w:val="16"/>
          <w:szCs w:val="16"/>
        </w:rPr>
        <w:t>omtlogger</w:t>
      </w:r>
      <w:proofErr w:type="spellEnd"/>
      <w:r w:rsidRPr="00E4792A">
        <w:rPr>
          <w:sz w:val="16"/>
          <w:szCs w:val="16"/>
        </w:rPr>
        <w:t xml:space="preserve"> = </w:t>
      </w:r>
      <w:proofErr w:type="spellStart"/>
      <w:r w:rsidRPr="00E4792A">
        <w:rPr>
          <w:sz w:val="16"/>
          <w:szCs w:val="16"/>
        </w:rPr>
        <w:t>Logger.</w:t>
      </w:r>
      <w:r w:rsidRPr="00E4792A">
        <w:rPr>
          <w:i/>
          <w:iCs/>
          <w:sz w:val="16"/>
          <w:szCs w:val="16"/>
        </w:rPr>
        <w:t>getLogger</w:t>
      </w:r>
      <w:proofErr w:type="spellEnd"/>
      <w:r w:rsidRPr="00E4792A">
        <w:rPr>
          <w:sz w:val="16"/>
          <w:szCs w:val="16"/>
        </w:rPr>
        <w:t>(</w:t>
      </w:r>
      <w:proofErr w:type="spellStart"/>
      <w:r w:rsidRPr="00E4792A">
        <w:rPr>
          <w:sz w:val="16"/>
          <w:szCs w:val="16"/>
        </w:rPr>
        <w:t>WsServer.</w:t>
      </w:r>
      <w:r w:rsidRPr="00E4792A">
        <w:rPr>
          <w:b/>
          <w:bCs/>
          <w:color w:val="7F0055"/>
          <w:sz w:val="16"/>
          <w:szCs w:val="16"/>
        </w:rPr>
        <w:t>class</w:t>
      </w:r>
      <w:proofErr w:type="spellEnd"/>
      <w:r w:rsidRPr="00E4792A">
        <w:rPr>
          <w:sz w:val="16"/>
          <w:szCs w:val="16"/>
        </w:rPr>
        <w:t>);</w:t>
      </w:r>
    </w:p>
    <w:p w14:paraId="6BBDE2F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List&lt;</w:t>
      </w:r>
      <w:proofErr w:type="spellStart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&gt;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proofErr w:type="spellEnd"/>
      <w:r w:rsidRPr="00E4792A">
        <w:rPr>
          <w:sz w:val="16"/>
          <w:szCs w:val="16"/>
        </w:rPr>
        <w:t xml:space="preserve"> = </w:t>
      </w:r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ArrayList</w:t>
      </w:r>
      <w:proofErr w:type="spellEnd"/>
      <w:r w:rsidRPr="00E4792A">
        <w:rPr>
          <w:sz w:val="16"/>
          <w:szCs w:val="16"/>
        </w:rPr>
        <w:t>&lt;</w:t>
      </w:r>
      <w:proofErr w:type="spellStart"/>
      <w:r w:rsidRPr="00E4792A">
        <w:rPr>
          <w:sz w:val="16"/>
          <w:szCs w:val="16"/>
        </w:rPr>
        <w:t>WebSocket</w:t>
      </w:r>
      <w:proofErr w:type="spellEnd"/>
      <w:proofErr w:type="gramStart"/>
      <w:r w:rsidRPr="00E4792A">
        <w:rPr>
          <w:sz w:val="16"/>
          <w:szCs w:val="16"/>
        </w:rPr>
        <w:t>&gt;(</w:t>
      </w:r>
      <w:proofErr w:type="gramEnd"/>
      <w:r w:rsidRPr="00E4792A">
        <w:rPr>
          <w:sz w:val="16"/>
          <w:szCs w:val="16"/>
        </w:rPr>
        <w:t>);</w:t>
      </w:r>
    </w:p>
    <w:p w14:paraId="6EB910B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</w:r>
    </w:p>
    <w:p w14:paraId="4CC4425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InetSocketAddress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address</w:t>
      </w:r>
      <w:r w:rsidRPr="00E4792A">
        <w:rPr>
          <w:sz w:val="16"/>
          <w:szCs w:val="16"/>
        </w:rPr>
        <w:t>) {</w:t>
      </w:r>
    </w:p>
    <w:p w14:paraId="203193B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r w:rsidRPr="00E4792A">
        <w:rPr>
          <w:b/>
          <w:bCs/>
          <w:color w:val="7F0055"/>
          <w:sz w:val="16"/>
          <w:szCs w:val="16"/>
        </w:rPr>
        <w:t>super</w:t>
      </w:r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</w:rPr>
        <w:t>address</w:t>
      </w:r>
      <w:r w:rsidRPr="00E4792A">
        <w:rPr>
          <w:sz w:val="16"/>
          <w:szCs w:val="16"/>
        </w:rPr>
        <w:t>);</w:t>
      </w:r>
    </w:p>
    <w:p w14:paraId="28FCAF5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00DF90F9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</w:p>
    <w:p w14:paraId="1BC9574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gramStart"/>
      <w:r w:rsidRPr="00E4792A">
        <w:rPr>
          <w:sz w:val="16"/>
          <w:szCs w:val="16"/>
        </w:rPr>
        <w:t>broadcast(</w:t>
      </w:r>
      <w:proofErr w:type="gramEnd"/>
      <w:r w:rsidRPr="00E4792A">
        <w:rPr>
          <w:sz w:val="16"/>
          <w:szCs w:val="16"/>
        </w:rPr>
        <w:t xml:space="preserve">String </w:t>
      </w:r>
      <w:proofErr w:type="spellStart"/>
      <w:r w:rsidRPr="00E4792A">
        <w:rPr>
          <w:color w:val="6A3E3E"/>
          <w:sz w:val="16"/>
          <w:szCs w:val="16"/>
        </w:rPr>
        <w:t>msg</w:t>
      </w:r>
      <w:proofErr w:type="spellEnd"/>
      <w:r w:rsidRPr="00E4792A">
        <w:rPr>
          <w:sz w:val="16"/>
          <w:szCs w:val="16"/>
        </w:rPr>
        <w:t>) {</w:t>
      </w:r>
    </w:p>
    <w:p w14:paraId="162723A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r w:rsidRPr="00E4792A">
        <w:rPr>
          <w:b/>
          <w:bCs/>
          <w:color w:val="7F0055"/>
          <w:sz w:val="16"/>
          <w:szCs w:val="16"/>
        </w:rPr>
        <w:t>for</w:t>
      </w:r>
      <w:r w:rsidRPr="00E4792A">
        <w:rPr>
          <w:sz w:val="16"/>
          <w:szCs w:val="16"/>
        </w:rPr>
        <w:t xml:space="preserve"> (</w:t>
      </w:r>
      <w:proofErr w:type="spellStart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proofErr w:type="gramStart"/>
      <w:r w:rsidRPr="00E4792A">
        <w:rPr>
          <w:color w:val="6A3E3E"/>
          <w:sz w:val="16"/>
          <w:szCs w:val="16"/>
          <w:highlight w:val="yellow"/>
        </w:rPr>
        <w:t>client</w:t>
      </w:r>
      <w:r w:rsidRPr="00E4792A">
        <w:rPr>
          <w:sz w:val="16"/>
          <w:szCs w:val="16"/>
        </w:rPr>
        <w:t xml:space="preserve"> :</w:t>
      </w:r>
      <w:proofErr w:type="gramEnd"/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proofErr w:type="spellEnd"/>
      <w:r w:rsidRPr="00E4792A">
        <w:rPr>
          <w:sz w:val="16"/>
          <w:szCs w:val="16"/>
        </w:rPr>
        <w:t>) {</w:t>
      </w:r>
    </w:p>
    <w:p w14:paraId="76908F1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</w:t>
      </w:r>
      <w:r w:rsidRPr="00E4792A">
        <w:rPr>
          <w:b/>
          <w:bCs/>
          <w:color w:val="7F0055"/>
          <w:sz w:val="16"/>
          <w:szCs w:val="16"/>
        </w:rPr>
        <w:t>try</w:t>
      </w:r>
      <w:r w:rsidRPr="00E4792A">
        <w:rPr>
          <w:sz w:val="16"/>
          <w:szCs w:val="16"/>
        </w:rPr>
        <w:t xml:space="preserve"> {</w:t>
      </w:r>
    </w:p>
    <w:p w14:paraId="22CEEC8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</w:t>
      </w:r>
      <w:r w:rsidRPr="00E4792A">
        <w:rPr>
          <w:b/>
          <w:bCs/>
          <w:color w:val="7F0055"/>
          <w:sz w:val="16"/>
          <w:szCs w:val="16"/>
        </w:rPr>
        <w:t>synchronized</w:t>
      </w:r>
      <w:r w:rsidRPr="00E4792A">
        <w:rPr>
          <w:sz w:val="16"/>
          <w:szCs w:val="16"/>
        </w:rPr>
        <w:t xml:space="preserve"> (</w:t>
      </w:r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) {</w:t>
      </w:r>
    </w:p>
    <w:p w14:paraId="775557C0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</w:t>
      </w:r>
      <w:r w:rsidRPr="00E4792A">
        <w:rPr>
          <w:sz w:val="16"/>
          <w:szCs w:val="16"/>
        </w:rPr>
        <w:tab/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"broadcast message: "</w:t>
      </w:r>
      <w:r w:rsidRPr="00E4792A">
        <w:rPr>
          <w:sz w:val="16"/>
          <w:szCs w:val="16"/>
        </w:rPr>
        <w:t xml:space="preserve">+ </w:t>
      </w:r>
      <w:proofErr w:type="spellStart"/>
      <w:r w:rsidRPr="00E4792A">
        <w:rPr>
          <w:color w:val="6A3E3E"/>
          <w:sz w:val="16"/>
          <w:szCs w:val="16"/>
        </w:rPr>
        <w:t>msg</w:t>
      </w:r>
      <w:proofErr w:type="spellEnd"/>
      <w:r w:rsidRPr="00E4792A">
        <w:rPr>
          <w:sz w:val="16"/>
          <w:szCs w:val="16"/>
        </w:rPr>
        <w:t>);</w:t>
      </w:r>
    </w:p>
    <w:p w14:paraId="201456F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    </w:t>
      </w:r>
      <w:proofErr w:type="spellStart"/>
      <w:proofErr w:type="gramStart"/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.send</w:t>
      </w:r>
      <w:proofErr w:type="spellEnd"/>
      <w:proofErr w:type="gramEnd"/>
      <w:r w:rsidRPr="00E4792A">
        <w:rPr>
          <w:sz w:val="16"/>
          <w:szCs w:val="16"/>
        </w:rPr>
        <w:t>(</w:t>
      </w:r>
      <w:proofErr w:type="spellStart"/>
      <w:r w:rsidRPr="00E4792A">
        <w:rPr>
          <w:color w:val="6A3E3E"/>
          <w:sz w:val="16"/>
          <w:szCs w:val="16"/>
        </w:rPr>
        <w:t>msg</w:t>
      </w:r>
      <w:proofErr w:type="spellEnd"/>
      <w:r w:rsidRPr="00E4792A">
        <w:rPr>
          <w:sz w:val="16"/>
          <w:szCs w:val="16"/>
        </w:rPr>
        <w:t>);</w:t>
      </w:r>
    </w:p>
    <w:p w14:paraId="4759F3A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}</w:t>
      </w:r>
    </w:p>
    <w:p w14:paraId="60E58CB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} </w:t>
      </w:r>
      <w:r w:rsidRPr="00E4792A">
        <w:rPr>
          <w:b/>
          <w:bCs/>
          <w:color w:val="7F0055"/>
          <w:sz w:val="16"/>
          <w:szCs w:val="16"/>
        </w:rPr>
        <w:t>catch</w:t>
      </w:r>
      <w:r w:rsidRPr="00E4792A">
        <w:rPr>
          <w:sz w:val="16"/>
          <w:szCs w:val="16"/>
        </w:rPr>
        <w:t xml:space="preserve"> (Exception </w:t>
      </w:r>
      <w:r w:rsidRPr="00E4792A">
        <w:rPr>
          <w:color w:val="6A3E3E"/>
          <w:sz w:val="16"/>
          <w:szCs w:val="16"/>
        </w:rPr>
        <w:t>e</w:t>
      </w:r>
      <w:r w:rsidRPr="00E4792A">
        <w:rPr>
          <w:sz w:val="16"/>
          <w:szCs w:val="16"/>
        </w:rPr>
        <w:t>) {</w:t>
      </w:r>
    </w:p>
    <w:p w14:paraId="6154E92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</w:t>
      </w:r>
      <w:r w:rsidRPr="00E4792A">
        <w:rPr>
          <w:sz w:val="16"/>
          <w:szCs w:val="16"/>
        </w:rPr>
        <w:tab/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r w:rsidRPr="00E4792A">
        <w:rPr>
          <w:sz w:val="16"/>
          <w:szCs w:val="16"/>
        </w:rPr>
        <w:t>.remove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);</w:t>
      </w:r>
    </w:p>
    <w:p w14:paraId="11825E3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</w:t>
      </w:r>
      <w:r w:rsidRPr="00E4792A">
        <w:rPr>
          <w:b/>
          <w:bCs/>
          <w:color w:val="7F0055"/>
          <w:sz w:val="16"/>
          <w:szCs w:val="16"/>
        </w:rPr>
        <w:t>try</w:t>
      </w:r>
      <w:r w:rsidRPr="00E4792A">
        <w:rPr>
          <w:sz w:val="16"/>
          <w:szCs w:val="16"/>
        </w:rPr>
        <w:t xml:space="preserve"> {</w:t>
      </w:r>
    </w:p>
    <w:p w14:paraId="5165D313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    </w:t>
      </w:r>
      <w:proofErr w:type="spellStart"/>
      <w:proofErr w:type="gramStart"/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.close</w:t>
      </w:r>
      <w:proofErr w:type="spellEnd"/>
      <w:proofErr w:type="gramEnd"/>
      <w:r w:rsidRPr="00E4792A">
        <w:rPr>
          <w:sz w:val="16"/>
          <w:szCs w:val="16"/>
        </w:rPr>
        <w:t>();</w:t>
      </w:r>
    </w:p>
    <w:p w14:paraId="4A5F715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} </w:t>
      </w:r>
      <w:r w:rsidRPr="00E4792A">
        <w:rPr>
          <w:b/>
          <w:bCs/>
          <w:color w:val="7F0055"/>
          <w:sz w:val="16"/>
          <w:szCs w:val="16"/>
        </w:rPr>
        <w:t>catch</w:t>
      </w:r>
      <w:r w:rsidRPr="00E4792A">
        <w:rPr>
          <w:sz w:val="16"/>
          <w:szCs w:val="16"/>
        </w:rPr>
        <w:t xml:space="preserve"> (Exception </w:t>
      </w:r>
      <w:r w:rsidRPr="00E4792A">
        <w:rPr>
          <w:color w:val="6A3E3E"/>
          <w:sz w:val="16"/>
          <w:szCs w:val="16"/>
        </w:rPr>
        <w:t>e1</w:t>
      </w:r>
      <w:r w:rsidRPr="00E4792A">
        <w:rPr>
          <w:sz w:val="16"/>
          <w:szCs w:val="16"/>
        </w:rPr>
        <w:t>) {</w:t>
      </w:r>
    </w:p>
    <w:p w14:paraId="4A8C16F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    </w:t>
      </w:r>
      <w:r w:rsidRPr="00E4792A">
        <w:rPr>
          <w:color w:val="3F7F5F"/>
          <w:sz w:val="16"/>
          <w:szCs w:val="16"/>
        </w:rPr>
        <w:t>// Ignore</w:t>
      </w:r>
    </w:p>
    <w:p w14:paraId="7B59949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}</w:t>
      </w:r>
    </w:p>
    <w:p w14:paraId="1084C54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}</w:t>
      </w:r>
    </w:p>
    <w:p w14:paraId="5092065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}</w:t>
      </w:r>
    </w:p>
    <w:p w14:paraId="0D0A42F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5DB81E9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</w:p>
    <w:p w14:paraId="7B7AD31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3201B8D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onOpen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</w:t>
      </w:r>
      <w:proofErr w:type="spellStart"/>
      <w:r w:rsidRPr="00E4792A">
        <w:rPr>
          <w:sz w:val="16"/>
          <w:szCs w:val="16"/>
        </w:rPr>
        <w:t>ClientHandshake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handshake</w:t>
      </w:r>
      <w:r w:rsidRPr="00E4792A">
        <w:rPr>
          <w:sz w:val="16"/>
          <w:szCs w:val="16"/>
        </w:rPr>
        <w:t>) {</w:t>
      </w:r>
    </w:p>
    <w:p w14:paraId="071D81C1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"new connection to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r w:rsidRPr="00E4792A">
        <w:rPr>
          <w:sz w:val="16"/>
          <w:szCs w:val="16"/>
        </w:rPr>
        <w:t>());</w:t>
      </w:r>
    </w:p>
    <w:p w14:paraId="12077493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lastRenderedPageBreak/>
        <w:tab/>
        <w:t xml:space="preserve">        </w:t>
      </w:r>
      <w:proofErr w:type="spellStart"/>
      <w:proofErr w:type="gramStart"/>
      <w:r w:rsidRPr="00E4792A">
        <w:rPr>
          <w:color w:val="6A3E3E"/>
          <w:sz w:val="16"/>
          <w:szCs w:val="16"/>
        </w:rPr>
        <w:t>handshake</w:t>
      </w:r>
      <w:r w:rsidRPr="00E4792A">
        <w:rPr>
          <w:sz w:val="16"/>
          <w:szCs w:val="16"/>
        </w:rPr>
        <w:t>.getResourceDescriptor</w:t>
      </w:r>
      <w:proofErr w:type="spellEnd"/>
      <w:proofErr w:type="gramEnd"/>
      <w:r w:rsidRPr="00E4792A">
        <w:rPr>
          <w:sz w:val="16"/>
          <w:szCs w:val="16"/>
        </w:rPr>
        <w:t>();</w:t>
      </w:r>
    </w:p>
    <w:p w14:paraId="430FEC5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color w:val="6A3E3E"/>
          <w:sz w:val="16"/>
          <w:szCs w:val="16"/>
        </w:rPr>
        <w:t>handshake</w:t>
      </w:r>
      <w:r w:rsidRPr="00E4792A">
        <w:rPr>
          <w:sz w:val="16"/>
          <w:szCs w:val="16"/>
        </w:rPr>
        <w:t>.getFieldValue</w:t>
      </w:r>
      <w:proofErr w:type="spellEnd"/>
      <w:proofErr w:type="gramEnd"/>
      <w:r w:rsidRPr="00E4792A">
        <w:rPr>
          <w:sz w:val="16"/>
          <w:szCs w:val="16"/>
        </w:rPr>
        <w:t>(</w:t>
      </w:r>
      <w:r w:rsidRPr="00E4792A">
        <w:rPr>
          <w:color w:val="2A00FF"/>
          <w:sz w:val="16"/>
          <w:szCs w:val="16"/>
        </w:rPr>
        <w:t>"Username"</w:t>
      </w:r>
      <w:r w:rsidRPr="00E4792A">
        <w:rPr>
          <w:sz w:val="16"/>
          <w:szCs w:val="16"/>
        </w:rPr>
        <w:t>);</w:t>
      </w:r>
    </w:p>
    <w:p w14:paraId="6D381CDA" w14:textId="3E3F621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r w:rsidRPr="00E4792A">
        <w:rPr>
          <w:sz w:val="16"/>
          <w:szCs w:val="16"/>
        </w:rPr>
        <w:t>.add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);</w:t>
      </w:r>
    </w:p>
    <w:p w14:paraId="1CB7C27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50AD39C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208F927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3EF2B80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onClose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</w:t>
      </w:r>
      <w:proofErr w:type="spellStart"/>
      <w:r w:rsidRPr="00E4792A">
        <w:rPr>
          <w:b/>
          <w:bCs/>
          <w:color w:val="7F0055"/>
          <w:sz w:val="16"/>
          <w:szCs w:val="16"/>
        </w:rPr>
        <w:t>int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code</w:t>
      </w:r>
      <w:r w:rsidRPr="00E4792A">
        <w:rPr>
          <w:sz w:val="16"/>
          <w:szCs w:val="16"/>
        </w:rPr>
        <w:t xml:space="preserve">, String </w:t>
      </w:r>
      <w:r w:rsidRPr="00E4792A">
        <w:rPr>
          <w:color w:val="6A3E3E"/>
          <w:sz w:val="16"/>
          <w:szCs w:val="16"/>
        </w:rPr>
        <w:t>reason</w:t>
      </w:r>
      <w:r w:rsidRPr="00E4792A">
        <w:rPr>
          <w:sz w:val="16"/>
          <w:szCs w:val="16"/>
        </w:rPr>
        <w:t xml:space="preserve">, </w:t>
      </w:r>
      <w:proofErr w:type="spellStart"/>
      <w:r w:rsidRPr="00E4792A">
        <w:rPr>
          <w:b/>
          <w:bCs/>
          <w:color w:val="7F0055"/>
          <w:sz w:val="16"/>
          <w:szCs w:val="16"/>
        </w:rPr>
        <w:t>boolean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remote</w:t>
      </w:r>
      <w:r w:rsidRPr="00E4792A">
        <w:rPr>
          <w:sz w:val="16"/>
          <w:szCs w:val="16"/>
        </w:rPr>
        <w:t>) {</w:t>
      </w:r>
    </w:p>
    <w:p w14:paraId="008A7B07" w14:textId="24B65A3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"closed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r w:rsidRPr="00E4792A">
        <w:rPr>
          <w:sz w:val="16"/>
          <w:szCs w:val="16"/>
        </w:rPr>
        <w:t xml:space="preserve">() + </w:t>
      </w:r>
      <w:r w:rsidRPr="00E4792A">
        <w:rPr>
          <w:color w:val="2A00FF"/>
          <w:sz w:val="16"/>
          <w:szCs w:val="16"/>
        </w:rPr>
        <w:t>" exit code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code</w:t>
      </w:r>
      <w:proofErr w:type="spellEnd"/>
      <w:r w:rsidRPr="00E4792A">
        <w:rPr>
          <w:sz w:val="16"/>
          <w:szCs w:val="16"/>
        </w:rPr>
        <w:t xml:space="preserve"> + </w:t>
      </w:r>
      <w:r w:rsidRPr="00E4792A">
        <w:rPr>
          <w:color w:val="2A00FF"/>
          <w:sz w:val="16"/>
          <w:szCs w:val="16"/>
        </w:rPr>
        <w:t>" info: "</w:t>
      </w:r>
      <w:r w:rsidRPr="00E4792A">
        <w:rPr>
          <w:sz w:val="16"/>
          <w:szCs w:val="16"/>
        </w:rPr>
        <w:t xml:space="preserve"> + </w:t>
      </w:r>
      <w:r w:rsidRPr="00E4792A">
        <w:rPr>
          <w:color w:val="6A3E3E"/>
          <w:sz w:val="16"/>
          <w:szCs w:val="16"/>
        </w:rPr>
        <w:t>reason</w:t>
      </w:r>
      <w:r w:rsidRPr="00E4792A">
        <w:rPr>
          <w:sz w:val="16"/>
          <w:szCs w:val="16"/>
        </w:rPr>
        <w:t>);</w:t>
      </w:r>
    </w:p>
    <w:p w14:paraId="5B9E5B89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r w:rsidRPr="00E4792A">
        <w:rPr>
          <w:sz w:val="16"/>
          <w:szCs w:val="16"/>
        </w:rPr>
        <w:t>.remove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);</w:t>
      </w:r>
    </w:p>
    <w:p w14:paraId="652A861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2B67E8B1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4C56A631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3332821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onMessage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String </w:t>
      </w:r>
      <w:r w:rsidRPr="00E4792A">
        <w:rPr>
          <w:color w:val="6A3E3E"/>
          <w:sz w:val="16"/>
          <w:szCs w:val="16"/>
        </w:rPr>
        <w:t>message</w:t>
      </w:r>
      <w:r w:rsidRPr="00E4792A">
        <w:rPr>
          <w:sz w:val="16"/>
          <w:szCs w:val="16"/>
        </w:rPr>
        <w:t>) {</w:t>
      </w:r>
    </w:p>
    <w:p w14:paraId="33B663F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"received message from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r w:rsidRPr="00E4792A">
        <w:rPr>
          <w:sz w:val="16"/>
          <w:szCs w:val="16"/>
        </w:rPr>
        <w:t xml:space="preserve">() + </w:t>
      </w:r>
      <w:r w:rsidRPr="00E4792A">
        <w:rPr>
          <w:color w:val="2A00FF"/>
          <w:sz w:val="16"/>
          <w:szCs w:val="16"/>
        </w:rPr>
        <w:t>": "</w:t>
      </w:r>
      <w:r w:rsidRPr="00E4792A">
        <w:rPr>
          <w:sz w:val="16"/>
          <w:szCs w:val="16"/>
        </w:rPr>
        <w:t xml:space="preserve"> + </w:t>
      </w:r>
      <w:r w:rsidRPr="00E4792A">
        <w:rPr>
          <w:color w:val="6A3E3E"/>
          <w:sz w:val="16"/>
          <w:szCs w:val="16"/>
        </w:rPr>
        <w:t>message</w:t>
      </w:r>
      <w:r w:rsidRPr="00E4792A">
        <w:rPr>
          <w:sz w:val="16"/>
          <w:szCs w:val="16"/>
        </w:rPr>
        <w:t>);</w:t>
      </w:r>
    </w:p>
    <w:p w14:paraId="77267F0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1AE4307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3F2542D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13820F9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onError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Exception </w:t>
      </w:r>
      <w:r w:rsidRPr="00E4792A">
        <w:rPr>
          <w:color w:val="6A3E3E"/>
          <w:sz w:val="16"/>
          <w:szCs w:val="16"/>
        </w:rPr>
        <w:t>ex</w:t>
      </w:r>
      <w:r w:rsidRPr="00E4792A">
        <w:rPr>
          <w:sz w:val="16"/>
          <w:szCs w:val="16"/>
        </w:rPr>
        <w:t>) {</w:t>
      </w:r>
    </w:p>
    <w:p w14:paraId="7F9DEE3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sz w:val="16"/>
          <w:szCs w:val="16"/>
        </w:rPr>
        <w:t>System.</w:t>
      </w:r>
      <w:r w:rsidRPr="00E4792A">
        <w:rPr>
          <w:b/>
          <w:bCs/>
          <w:i/>
          <w:iCs/>
          <w:color w:val="0000C0"/>
          <w:sz w:val="16"/>
          <w:szCs w:val="16"/>
        </w:rPr>
        <w:t>err</w:t>
      </w:r>
      <w:r w:rsidRPr="00E4792A">
        <w:rPr>
          <w:sz w:val="16"/>
          <w:szCs w:val="16"/>
        </w:rPr>
        <w:t>.println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2A00FF"/>
          <w:sz w:val="16"/>
          <w:szCs w:val="16"/>
        </w:rPr>
        <w:t xml:space="preserve">"an error </w:t>
      </w:r>
      <w:proofErr w:type="spellStart"/>
      <w:r w:rsidRPr="00E4792A">
        <w:rPr>
          <w:color w:val="2A00FF"/>
          <w:sz w:val="16"/>
          <w:szCs w:val="16"/>
        </w:rPr>
        <w:t>occured</w:t>
      </w:r>
      <w:proofErr w:type="spellEnd"/>
      <w:r w:rsidRPr="00E4792A">
        <w:rPr>
          <w:color w:val="2A00FF"/>
          <w:sz w:val="16"/>
          <w:szCs w:val="16"/>
        </w:rPr>
        <w:t xml:space="preserve"> on connection "</w:t>
      </w:r>
      <w:r w:rsidRPr="00E4792A">
        <w:rPr>
          <w:sz w:val="16"/>
          <w:szCs w:val="16"/>
        </w:rPr>
        <w:t xml:space="preserve"> + </w:t>
      </w:r>
      <w:proofErr w:type="spellStart"/>
      <w:proofErr w:type="gram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proofErr w:type="gramEnd"/>
      <w:r w:rsidRPr="00E4792A">
        <w:rPr>
          <w:sz w:val="16"/>
          <w:szCs w:val="16"/>
        </w:rPr>
        <w:t xml:space="preserve">()  + </w:t>
      </w:r>
      <w:r w:rsidRPr="00E4792A">
        <w:rPr>
          <w:color w:val="2A00FF"/>
          <w:sz w:val="16"/>
          <w:szCs w:val="16"/>
        </w:rPr>
        <w:t>":"</w:t>
      </w:r>
      <w:r w:rsidRPr="00E4792A">
        <w:rPr>
          <w:sz w:val="16"/>
          <w:szCs w:val="16"/>
        </w:rPr>
        <w:t xml:space="preserve"> + </w:t>
      </w:r>
      <w:r w:rsidRPr="00E4792A">
        <w:rPr>
          <w:color w:val="6A3E3E"/>
          <w:sz w:val="16"/>
          <w:szCs w:val="16"/>
        </w:rPr>
        <w:t>ex</w:t>
      </w:r>
      <w:r w:rsidRPr="00E4792A">
        <w:rPr>
          <w:sz w:val="16"/>
          <w:szCs w:val="16"/>
        </w:rPr>
        <w:t>);</w:t>
      </w:r>
    </w:p>
    <w:p w14:paraId="68C9DC86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231DE16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4C5D661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WebSocketServer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>;</w:t>
      </w:r>
    </w:p>
    <w:p w14:paraId="36225E3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String </w:t>
      </w:r>
      <w:r w:rsidRPr="00E4792A">
        <w:rPr>
          <w:i/>
          <w:iCs/>
          <w:color w:val="0000C0"/>
          <w:sz w:val="16"/>
          <w:szCs w:val="16"/>
        </w:rPr>
        <w:t>host</w:t>
      </w:r>
      <w:r w:rsidRPr="00E4792A">
        <w:rPr>
          <w:sz w:val="16"/>
          <w:szCs w:val="16"/>
        </w:rPr>
        <w:t xml:space="preserve"> = </w:t>
      </w:r>
      <w:r w:rsidRPr="00E4792A">
        <w:rPr>
          <w:color w:val="2A00FF"/>
          <w:sz w:val="16"/>
          <w:szCs w:val="16"/>
        </w:rPr>
        <w:t>"localhost"</w:t>
      </w:r>
      <w:r w:rsidRPr="00E4792A">
        <w:rPr>
          <w:sz w:val="16"/>
          <w:szCs w:val="16"/>
        </w:rPr>
        <w:t>;</w:t>
      </w:r>
    </w:p>
    <w:p w14:paraId="5F863AD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b/>
          <w:bCs/>
          <w:color w:val="7F0055"/>
          <w:sz w:val="16"/>
          <w:szCs w:val="16"/>
        </w:rPr>
        <w:t>int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i/>
          <w:iCs/>
          <w:color w:val="0000C0"/>
          <w:sz w:val="16"/>
          <w:szCs w:val="16"/>
        </w:rPr>
        <w:t>port</w:t>
      </w:r>
      <w:r w:rsidRPr="00E4792A">
        <w:rPr>
          <w:sz w:val="16"/>
          <w:szCs w:val="16"/>
        </w:rPr>
        <w:t xml:space="preserve"> = 9091;</w:t>
      </w:r>
    </w:p>
    <w:p w14:paraId="3B8C9E3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getWssServerInstance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sz w:val="16"/>
          <w:szCs w:val="16"/>
        </w:rPr>
        <w:t>){</w:t>
      </w:r>
    </w:p>
    <w:p w14:paraId="1C9EF98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sz w:val="16"/>
          <w:szCs w:val="16"/>
        </w:rPr>
        <w:tab/>
      </w:r>
      <w:proofErr w:type="gramStart"/>
      <w:r w:rsidRPr="00E4792A">
        <w:rPr>
          <w:b/>
          <w:bCs/>
          <w:color w:val="7F0055"/>
          <w:sz w:val="16"/>
          <w:szCs w:val="16"/>
        </w:rPr>
        <w:t>if</w:t>
      </w:r>
      <w:r w:rsidRPr="00E4792A">
        <w:rPr>
          <w:sz w:val="16"/>
          <w:szCs w:val="16"/>
        </w:rPr>
        <w:t>(</w:t>
      </w:r>
      <w:proofErr w:type="gramEnd"/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 xml:space="preserve"> == </w:t>
      </w:r>
      <w:r w:rsidRPr="00E4792A">
        <w:rPr>
          <w:b/>
          <w:bCs/>
          <w:color w:val="7F0055"/>
          <w:sz w:val="16"/>
          <w:szCs w:val="16"/>
        </w:rPr>
        <w:t>null</w:t>
      </w:r>
      <w:r w:rsidRPr="00E4792A">
        <w:rPr>
          <w:sz w:val="16"/>
          <w:szCs w:val="16"/>
        </w:rPr>
        <w:t>){</w:t>
      </w:r>
    </w:p>
    <w:p w14:paraId="19D77D72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  <w:t xml:space="preserve">        </w:t>
      </w:r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 xml:space="preserve"> = </w:t>
      </w:r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InetSocketAddress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i/>
          <w:iCs/>
          <w:color w:val="0000C0"/>
          <w:sz w:val="16"/>
          <w:szCs w:val="16"/>
        </w:rPr>
        <w:t>host</w:t>
      </w:r>
      <w:r w:rsidRPr="00E4792A">
        <w:rPr>
          <w:sz w:val="16"/>
          <w:szCs w:val="16"/>
        </w:rPr>
        <w:t xml:space="preserve">, </w:t>
      </w:r>
      <w:r w:rsidRPr="00E4792A">
        <w:rPr>
          <w:i/>
          <w:iCs/>
          <w:color w:val="0000C0"/>
          <w:sz w:val="16"/>
          <w:szCs w:val="16"/>
        </w:rPr>
        <w:t>port</w:t>
      </w:r>
      <w:r w:rsidRPr="00E4792A">
        <w:rPr>
          <w:sz w:val="16"/>
          <w:szCs w:val="16"/>
        </w:rPr>
        <w:t>));</w:t>
      </w:r>
    </w:p>
    <w:p w14:paraId="7AF44A3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>.start</w:t>
      </w:r>
      <w:proofErr w:type="spellEnd"/>
      <w:proofErr w:type="gramEnd"/>
      <w:r w:rsidRPr="00E4792A">
        <w:rPr>
          <w:sz w:val="16"/>
          <w:szCs w:val="16"/>
        </w:rPr>
        <w:t>();</w:t>
      </w:r>
    </w:p>
    <w:p w14:paraId="08D0FF79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sz w:val="16"/>
          <w:szCs w:val="16"/>
        </w:rPr>
        <w:tab/>
        <w:t>}</w:t>
      </w:r>
    </w:p>
    <w:p w14:paraId="02BD06D4" w14:textId="02AFC913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 </w:t>
      </w:r>
    </w:p>
    <w:p w14:paraId="28BB9AA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main(</w:t>
      </w:r>
      <w:proofErr w:type="gramStart"/>
      <w:r w:rsidRPr="00E4792A">
        <w:rPr>
          <w:sz w:val="16"/>
          <w:szCs w:val="16"/>
        </w:rPr>
        <w:t>String[</w:t>
      </w:r>
      <w:proofErr w:type="gramEnd"/>
      <w:r w:rsidRPr="00E4792A">
        <w:rPr>
          <w:sz w:val="16"/>
          <w:szCs w:val="16"/>
        </w:rPr>
        <w:t xml:space="preserve">] </w:t>
      </w:r>
      <w:proofErr w:type="spellStart"/>
      <w:r w:rsidRPr="00E4792A">
        <w:rPr>
          <w:color w:val="6A3E3E"/>
          <w:sz w:val="16"/>
          <w:szCs w:val="16"/>
        </w:rPr>
        <w:t>args</w:t>
      </w:r>
      <w:proofErr w:type="spellEnd"/>
      <w:r w:rsidRPr="00E4792A">
        <w:rPr>
          <w:sz w:val="16"/>
          <w:szCs w:val="16"/>
        </w:rPr>
        <w:t>) {</w:t>
      </w:r>
    </w:p>
    <w:p w14:paraId="4028D5E2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sz w:val="16"/>
          <w:szCs w:val="16"/>
        </w:rPr>
        <w:t>WebSocketServer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server</w:t>
      </w:r>
      <w:r w:rsidRPr="00E4792A">
        <w:rPr>
          <w:sz w:val="16"/>
          <w:szCs w:val="16"/>
        </w:rPr>
        <w:t xml:space="preserve"> = </w:t>
      </w:r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InetSocketAddress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i/>
          <w:iCs/>
          <w:color w:val="0000C0"/>
          <w:sz w:val="16"/>
          <w:szCs w:val="16"/>
        </w:rPr>
        <w:t>host</w:t>
      </w:r>
      <w:r w:rsidRPr="00E4792A">
        <w:rPr>
          <w:sz w:val="16"/>
          <w:szCs w:val="16"/>
        </w:rPr>
        <w:t xml:space="preserve">, </w:t>
      </w:r>
      <w:r w:rsidRPr="00E4792A">
        <w:rPr>
          <w:i/>
          <w:iCs/>
          <w:color w:val="0000C0"/>
          <w:sz w:val="16"/>
          <w:szCs w:val="16"/>
        </w:rPr>
        <w:t>port</w:t>
      </w:r>
      <w:r w:rsidRPr="00E4792A">
        <w:rPr>
          <w:sz w:val="16"/>
          <w:szCs w:val="16"/>
        </w:rPr>
        <w:t>));</w:t>
      </w:r>
    </w:p>
    <w:p w14:paraId="79A20814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color w:val="6A3E3E"/>
          <w:sz w:val="16"/>
          <w:szCs w:val="16"/>
        </w:rPr>
        <w:t>server</w:t>
      </w:r>
      <w:r w:rsidRPr="00E4792A">
        <w:rPr>
          <w:sz w:val="16"/>
          <w:szCs w:val="16"/>
        </w:rPr>
        <w:t>.run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sz w:val="16"/>
          <w:szCs w:val="16"/>
        </w:rPr>
        <w:t>);</w:t>
      </w:r>
    </w:p>
    <w:p w14:paraId="581CE452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43541832" w14:textId="676FFDC5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>}</w:t>
      </w:r>
    </w:p>
    <w:p w14:paraId="1E32C8F5" w14:textId="77453B75" w:rsidR="00E4792A" w:rsidRDefault="00E4792A" w:rsidP="00300962">
      <w:pPr>
        <w:pStyle w:val="ListParagraph"/>
        <w:numPr>
          <w:ilvl w:val="0"/>
          <w:numId w:val="28"/>
        </w:numPr>
      </w:pPr>
      <w:r>
        <w:t>Client side 1</w:t>
      </w:r>
    </w:p>
    <w:p w14:paraId="2812385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tab/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class</w:t>
      </w:r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extends</w:t>
      </w:r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sz w:val="16"/>
          <w:szCs w:val="16"/>
        </w:rPr>
        <w:t>WebSocketClient</w:t>
      </w:r>
      <w:proofErr w:type="spellEnd"/>
      <w:r w:rsidRPr="00E82BE5">
        <w:rPr>
          <w:sz w:val="16"/>
          <w:szCs w:val="16"/>
        </w:rPr>
        <w:t xml:space="preserve"> {</w:t>
      </w:r>
    </w:p>
    <w:p w14:paraId="5E07EDBE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71387C32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URI </w:t>
      </w:r>
      <w:proofErr w:type="spellStart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 xml:space="preserve">, Draft </w:t>
      </w:r>
      <w:proofErr w:type="spellStart"/>
      <w:r w:rsidRPr="00E82BE5">
        <w:rPr>
          <w:color w:val="6A3E3E"/>
          <w:sz w:val="16"/>
          <w:szCs w:val="16"/>
        </w:rPr>
        <w:t>draft</w:t>
      </w:r>
      <w:proofErr w:type="spellEnd"/>
      <w:r w:rsidRPr="00E82BE5">
        <w:rPr>
          <w:sz w:val="16"/>
          <w:szCs w:val="16"/>
        </w:rPr>
        <w:t>) {</w:t>
      </w:r>
    </w:p>
    <w:p w14:paraId="1F0172C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gramStart"/>
      <w:r w:rsidRPr="00E82BE5">
        <w:rPr>
          <w:b/>
          <w:bCs/>
          <w:color w:val="7F0055"/>
          <w:sz w:val="16"/>
          <w:szCs w:val="16"/>
        </w:rPr>
        <w:t>super</w:t>
      </w:r>
      <w:r w:rsidRPr="00E82BE5">
        <w:rPr>
          <w:sz w:val="16"/>
          <w:szCs w:val="16"/>
        </w:rPr>
        <w:t>(</w:t>
      </w:r>
      <w:proofErr w:type="spellStart"/>
      <w:proofErr w:type="gramEnd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 xml:space="preserve">, </w:t>
      </w:r>
      <w:r w:rsidRPr="00E82BE5">
        <w:rPr>
          <w:color w:val="6A3E3E"/>
          <w:sz w:val="16"/>
          <w:szCs w:val="16"/>
        </w:rPr>
        <w:t>draft</w:t>
      </w:r>
      <w:r w:rsidRPr="00E82BE5">
        <w:rPr>
          <w:sz w:val="16"/>
          <w:szCs w:val="16"/>
        </w:rPr>
        <w:t>);</w:t>
      </w:r>
    </w:p>
    <w:p w14:paraId="32AF4B1F" w14:textId="6E33FB14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09E1AF9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URI </w:t>
      </w:r>
      <w:proofErr w:type="spellStart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>) {</w:t>
      </w:r>
    </w:p>
    <w:p w14:paraId="3219163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b/>
          <w:bCs/>
          <w:color w:val="7F0055"/>
          <w:sz w:val="16"/>
          <w:szCs w:val="16"/>
        </w:rPr>
        <w:t>super</w:t>
      </w:r>
      <w:r w:rsidRPr="00E82BE5">
        <w:rPr>
          <w:sz w:val="16"/>
          <w:szCs w:val="16"/>
        </w:rPr>
        <w:t>(</w:t>
      </w:r>
      <w:proofErr w:type="spellStart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>);</w:t>
      </w:r>
    </w:p>
    <w:p w14:paraId="0775C28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4BB37AC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3F79C257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431C1AD2" w14:textId="5B3433A3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onOpen</w:t>
      </w:r>
      <w:proofErr w:type="spellEnd"/>
      <w:r w:rsidRPr="00E82BE5">
        <w:rPr>
          <w:sz w:val="16"/>
          <w:szCs w:val="16"/>
        </w:rPr>
        <w:t>(</w:t>
      </w:r>
      <w:proofErr w:type="spellStart"/>
      <w:proofErr w:type="gramEnd"/>
      <w:r w:rsidRPr="00E82BE5">
        <w:rPr>
          <w:sz w:val="16"/>
          <w:szCs w:val="16"/>
        </w:rPr>
        <w:t>ServerHandshake</w:t>
      </w:r>
      <w:proofErr w:type="spellEnd"/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color w:val="6A3E3E"/>
          <w:sz w:val="16"/>
          <w:szCs w:val="16"/>
        </w:rPr>
        <w:t>handshakedata</w:t>
      </w:r>
      <w:proofErr w:type="spellEnd"/>
      <w:r w:rsidRPr="00E82BE5">
        <w:rPr>
          <w:sz w:val="16"/>
          <w:szCs w:val="16"/>
        </w:rPr>
        <w:t>) {</w:t>
      </w:r>
    </w:p>
    <w:p w14:paraId="283DC07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640D1DFF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6644A32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3C817B8F" w14:textId="7CADDA5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onClose</w:t>
      </w:r>
      <w:proofErr w:type="spellEnd"/>
      <w:r w:rsidRPr="00E82BE5">
        <w:rPr>
          <w:sz w:val="16"/>
          <w:szCs w:val="16"/>
        </w:rPr>
        <w:t>(</w:t>
      </w:r>
      <w:proofErr w:type="spellStart"/>
      <w:proofErr w:type="gramEnd"/>
      <w:r w:rsidRPr="00E82BE5">
        <w:rPr>
          <w:b/>
          <w:bCs/>
          <w:color w:val="7F0055"/>
          <w:sz w:val="16"/>
          <w:szCs w:val="16"/>
        </w:rPr>
        <w:t>int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code</w:t>
      </w:r>
      <w:r w:rsidRPr="00E82BE5">
        <w:rPr>
          <w:sz w:val="16"/>
          <w:szCs w:val="16"/>
        </w:rPr>
        <w:t xml:space="preserve">, String </w:t>
      </w:r>
      <w:r w:rsidRPr="00E82BE5">
        <w:rPr>
          <w:color w:val="6A3E3E"/>
          <w:sz w:val="16"/>
          <w:szCs w:val="16"/>
        </w:rPr>
        <w:t>reason</w:t>
      </w:r>
      <w:r w:rsidRPr="00E82BE5">
        <w:rPr>
          <w:sz w:val="16"/>
          <w:szCs w:val="16"/>
        </w:rPr>
        <w:t xml:space="preserve">, </w:t>
      </w:r>
      <w:proofErr w:type="spellStart"/>
      <w:r w:rsidRPr="00E82BE5">
        <w:rPr>
          <w:b/>
          <w:bCs/>
          <w:color w:val="7F0055"/>
          <w:sz w:val="16"/>
          <w:szCs w:val="16"/>
        </w:rPr>
        <w:t>boolean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remote</w:t>
      </w:r>
      <w:r w:rsidRPr="00E82BE5">
        <w:rPr>
          <w:sz w:val="16"/>
          <w:szCs w:val="16"/>
        </w:rPr>
        <w:t>) {</w:t>
      </w:r>
    </w:p>
    <w:p w14:paraId="4E6DF54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6B67F7A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0E942DA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65A89990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onMessage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String </w:t>
      </w:r>
      <w:r w:rsidRPr="00E82BE5">
        <w:rPr>
          <w:color w:val="6A3E3E"/>
          <w:sz w:val="16"/>
          <w:szCs w:val="16"/>
        </w:rPr>
        <w:t>message</w:t>
      </w:r>
      <w:r w:rsidRPr="00E82BE5">
        <w:rPr>
          <w:sz w:val="16"/>
          <w:szCs w:val="16"/>
        </w:rPr>
        <w:t>) {</w:t>
      </w:r>
    </w:p>
    <w:p w14:paraId="10181C1B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r w:rsidRPr="00E82BE5">
        <w:rPr>
          <w:sz w:val="16"/>
          <w:szCs w:val="16"/>
        </w:rPr>
        <w:t>System.</w:t>
      </w:r>
      <w:r w:rsidRPr="00E82BE5">
        <w:rPr>
          <w:b/>
          <w:bCs/>
          <w:i/>
          <w:iCs/>
          <w:color w:val="0000C0"/>
          <w:sz w:val="16"/>
          <w:szCs w:val="16"/>
        </w:rPr>
        <w:t>out</w:t>
      </w:r>
      <w:r w:rsidRPr="00E82BE5">
        <w:rPr>
          <w:sz w:val="16"/>
          <w:szCs w:val="16"/>
        </w:rPr>
        <w:t>.println</w:t>
      </w:r>
      <w:proofErr w:type="spellEnd"/>
      <w:r w:rsidRPr="00E82BE5">
        <w:rPr>
          <w:sz w:val="16"/>
          <w:szCs w:val="16"/>
        </w:rPr>
        <w:t>(</w:t>
      </w:r>
      <w:r w:rsidRPr="00E82BE5">
        <w:rPr>
          <w:color w:val="2A00FF"/>
          <w:sz w:val="16"/>
          <w:szCs w:val="16"/>
        </w:rPr>
        <w:t>"client received message: "</w:t>
      </w:r>
      <w:r w:rsidRPr="00E82BE5">
        <w:rPr>
          <w:sz w:val="16"/>
          <w:szCs w:val="16"/>
        </w:rPr>
        <w:t xml:space="preserve"> + </w:t>
      </w:r>
      <w:r w:rsidRPr="00E82BE5">
        <w:rPr>
          <w:color w:val="6A3E3E"/>
          <w:sz w:val="16"/>
          <w:szCs w:val="16"/>
        </w:rPr>
        <w:t>message</w:t>
      </w:r>
      <w:r w:rsidRPr="00E82BE5">
        <w:rPr>
          <w:sz w:val="16"/>
          <w:szCs w:val="16"/>
        </w:rPr>
        <w:t>);</w:t>
      </w:r>
    </w:p>
    <w:p w14:paraId="07FAF5C7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b/>
          <w:bCs/>
          <w:color w:val="7F0055"/>
          <w:sz w:val="16"/>
          <w:szCs w:val="16"/>
        </w:rPr>
        <w:t>while</w:t>
      </w:r>
      <w:r w:rsidRPr="00E82BE5">
        <w:rPr>
          <w:sz w:val="16"/>
          <w:szCs w:val="16"/>
        </w:rPr>
        <w:t>(</w:t>
      </w:r>
      <w:r w:rsidRPr="00E82BE5">
        <w:rPr>
          <w:b/>
          <w:bCs/>
          <w:color w:val="7F0055"/>
          <w:sz w:val="16"/>
          <w:szCs w:val="16"/>
        </w:rPr>
        <w:t>true</w:t>
      </w:r>
      <w:proofErr w:type="gramStart"/>
      <w:r w:rsidRPr="00E82BE5">
        <w:rPr>
          <w:sz w:val="16"/>
          <w:szCs w:val="16"/>
        </w:rPr>
        <w:t>){</w:t>
      </w:r>
      <w:proofErr w:type="gramEnd"/>
    </w:p>
    <w:p w14:paraId="41B38F16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sz w:val="16"/>
          <w:szCs w:val="16"/>
        </w:rPr>
        <w:tab/>
      </w:r>
      <w:r w:rsidRPr="00E82BE5">
        <w:rPr>
          <w:b/>
          <w:bCs/>
          <w:color w:val="7F0055"/>
          <w:sz w:val="16"/>
          <w:szCs w:val="16"/>
        </w:rPr>
        <w:t>try</w:t>
      </w:r>
      <w:r w:rsidRPr="00E82BE5">
        <w:rPr>
          <w:sz w:val="16"/>
          <w:szCs w:val="16"/>
        </w:rPr>
        <w:t xml:space="preserve"> {</w:t>
      </w:r>
    </w:p>
    <w:p w14:paraId="208516E3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proofErr w:type="spellStart"/>
      <w:r w:rsidRPr="00E82BE5">
        <w:rPr>
          <w:sz w:val="16"/>
          <w:szCs w:val="16"/>
        </w:rPr>
        <w:t>Thread.</w:t>
      </w:r>
      <w:r w:rsidRPr="00E82BE5">
        <w:rPr>
          <w:i/>
          <w:iCs/>
          <w:sz w:val="16"/>
          <w:szCs w:val="16"/>
        </w:rPr>
        <w:t>sleep</w:t>
      </w:r>
      <w:proofErr w:type="spellEnd"/>
      <w:r w:rsidRPr="00E82BE5">
        <w:rPr>
          <w:sz w:val="16"/>
          <w:szCs w:val="16"/>
        </w:rPr>
        <w:t>(3000);</w:t>
      </w:r>
    </w:p>
    <w:p w14:paraId="2CCBB86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  <w:t xml:space="preserve">} </w:t>
      </w:r>
      <w:r w:rsidRPr="00E82BE5">
        <w:rPr>
          <w:b/>
          <w:bCs/>
          <w:color w:val="7F0055"/>
          <w:sz w:val="16"/>
          <w:szCs w:val="16"/>
        </w:rPr>
        <w:t>catch</w:t>
      </w:r>
      <w:r w:rsidRPr="00E82BE5">
        <w:rPr>
          <w:sz w:val="16"/>
          <w:szCs w:val="16"/>
        </w:rPr>
        <w:t xml:space="preserve"> (</w:t>
      </w:r>
      <w:proofErr w:type="spellStart"/>
      <w:r w:rsidRPr="00E82BE5">
        <w:rPr>
          <w:sz w:val="16"/>
          <w:szCs w:val="16"/>
        </w:rPr>
        <w:t>InterruptedException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e</w:t>
      </w:r>
      <w:r w:rsidRPr="00E82BE5">
        <w:rPr>
          <w:sz w:val="16"/>
          <w:szCs w:val="16"/>
        </w:rPr>
        <w:t>) {</w:t>
      </w:r>
    </w:p>
    <w:p w14:paraId="1E6E8BF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color w:val="3F7F5F"/>
          <w:sz w:val="16"/>
          <w:szCs w:val="16"/>
        </w:rPr>
        <w:t xml:space="preserve">// </w:t>
      </w:r>
      <w:r w:rsidRPr="00E82BE5">
        <w:rPr>
          <w:b/>
          <w:bCs/>
          <w:color w:val="7F9FBF"/>
          <w:sz w:val="16"/>
          <w:szCs w:val="16"/>
        </w:rPr>
        <w:t>TODO</w:t>
      </w:r>
      <w:r w:rsidRPr="00E82BE5">
        <w:rPr>
          <w:color w:val="3F7F5F"/>
          <w:sz w:val="16"/>
          <w:szCs w:val="16"/>
        </w:rPr>
        <w:t xml:space="preserve"> Auto-generated catch block</w:t>
      </w:r>
    </w:p>
    <w:p w14:paraId="11FBFA7E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proofErr w:type="spellStart"/>
      <w:proofErr w:type="gramStart"/>
      <w:r w:rsidRPr="00E82BE5">
        <w:rPr>
          <w:color w:val="6A3E3E"/>
          <w:sz w:val="16"/>
          <w:szCs w:val="16"/>
        </w:rPr>
        <w:t>e</w:t>
      </w:r>
      <w:r w:rsidRPr="00E82BE5">
        <w:rPr>
          <w:sz w:val="16"/>
          <w:szCs w:val="16"/>
        </w:rPr>
        <w:t>.printStackTrace</w:t>
      </w:r>
      <w:proofErr w:type="spellEnd"/>
      <w:proofErr w:type="gramEnd"/>
      <w:r w:rsidRPr="00E82BE5">
        <w:rPr>
          <w:sz w:val="16"/>
          <w:szCs w:val="16"/>
        </w:rPr>
        <w:t>();</w:t>
      </w:r>
    </w:p>
    <w:p w14:paraId="0AC5680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  <w:t>}</w:t>
      </w:r>
    </w:p>
    <w:p w14:paraId="523392A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  <w:t xml:space="preserve">        </w:t>
      </w:r>
      <w:proofErr w:type="spellStart"/>
      <w:proofErr w:type="gramStart"/>
      <w:r w:rsidRPr="00E82BE5">
        <w:rPr>
          <w:b/>
          <w:bCs/>
          <w:color w:val="7F0055"/>
          <w:sz w:val="16"/>
          <w:szCs w:val="16"/>
        </w:rPr>
        <w:t>this</w:t>
      </w:r>
      <w:r w:rsidRPr="00E82BE5">
        <w:rPr>
          <w:sz w:val="16"/>
          <w:szCs w:val="16"/>
        </w:rPr>
        <w:t>.getConnection</w:t>
      </w:r>
      <w:proofErr w:type="spellEnd"/>
      <w:proofErr w:type="gramEnd"/>
      <w:r w:rsidRPr="00E82BE5">
        <w:rPr>
          <w:sz w:val="16"/>
          <w:szCs w:val="16"/>
        </w:rPr>
        <w:t>().send(</w:t>
      </w:r>
      <w:r w:rsidRPr="00E82BE5">
        <w:rPr>
          <w:color w:val="2A00FF"/>
          <w:sz w:val="16"/>
          <w:szCs w:val="16"/>
        </w:rPr>
        <w:t>"client send this message..."</w:t>
      </w:r>
      <w:r w:rsidRPr="00E82BE5">
        <w:rPr>
          <w:sz w:val="16"/>
          <w:szCs w:val="16"/>
        </w:rPr>
        <w:t>);</w:t>
      </w:r>
    </w:p>
    <w:p w14:paraId="1F8D0108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}</w:t>
      </w:r>
    </w:p>
    <w:p w14:paraId="7F6D61E0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lastRenderedPageBreak/>
        <w:tab/>
        <w:t xml:space="preserve">    }</w:t>
      </w:r>
    </w:p>
    <w:p w14:paraId="2250C3A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0F6E2866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10107EE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onError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Exception </w:t>
      </w:r>
      <w:r w:rsidRPr="00E82BE5">
        <w:rPr>
          <w:color w:val="6A3E3E"/>
          <w:sz w:val="16"/>
          <w:szCs w:val="16"/>
        </w:rPr>
        <w:t>ex</w:t>
      </w:r>
      <w:r w:rsidRPr="00E82BE5">
        <w:rPr>
          <w:sz w:val="16"/>
          <w:szCs w:val="16"/>
        </w:rPr>
        <w:t>) {</w:t>
      </w:r>
    </w:p>
    <w:p w14:paraId="63E190C7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r w:rsidRPr="00E82BE5">
        <w:rPr>
          <w:sz w:val="16"/>
          <w:szCs w:val="16"/>
        </w:rPr>
        <w:t>System.</w:t>
      </w:r>
      <w:r w:rsidRPr="00E82BE5">
        <w:rPr>
          <w:b/>
          <w:bCs/>
          <w:i/>
          <w:iCs/>
          <w:color w:val="0000C0"/>
          <w:sz w:val="16"/>
          <w:szCs w:val="16"/>
        </w:rPr>
        <w:t>err</w:t>
      </w:r>
      <w:r w:rsidRPr="00E82BE5">
        <w:rPr>
          <w:sz w:val="16"/>
          <w:szCs w:val="16"/>
        </w:rPr>
        <w:t>.println</w:t>
      </w:r>
      <w:proofErr w:type="spellEnd"/>
      <w:r w:rsidRPr="00E82BE5">
        <w:rPr>
          <w:sz w:val="16"/>
          <w:szCs w:val="16"/>
        </w:rPr>
        <w:t>(</w:t>
      </w:r>
      <w:r w:rsidRPr="00E82BE5">
        <w:rPr>
          <w:color w:val="2A00FF"/>
          <w:sz w:val="16"/>
          <w:szCs w:val="16"/>
        </w:rPr>
        <w:t>"an error occurred:"</w:t>
      </w:r>
      <w:r w:rsidRPr="00E82BE5">
        <w:rPr>
          <w:sz w:val="16"/>
          <w:szCs w:val="16"/>
        </w:rPr>
        <w:t xml:space="preserve"> + </w:t>
      </w:r>
      <w:r w:rsidRPr="00E82BE5">
        <w:rPr>
          <w:color w:val="6A3E3E"/>
          <w:sz w:val="16"/>
          <w:szCs w:val="16"/>
        </w:rPr>
        <w:t>ex</w:t>
      </w:r>
      <w:r w:rsidRPr="00E82BE5">
        <w:rPr>
          <w:sz w:val="16"/>
          <w:szCs w:val="16"/>
        </w:rPr>
        <w:t>);</w:t>
      </w:r>
    </w:p>
    <w:p w14:paraId="5F7BFDDB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32C6930D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0704210F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static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main(</w:t>
      </w:r>
      <w:proofErr w:type="gramStart"/>
      <w:r w:rsidRPr="00E82BE5">
        <w:rPr>
          <w:sz w:val="16"/>
          <w:szCs w:val="16"/>
        </w:rPr>
        <w:t>String[</w:t>
      </w:r>
      <w:proofErr w:type="gramEnd"/>
      <w:r w:rsidRPr="00E82BE5">
        <w:rPr>
          <w:sz w:val="16"/>
          <w:szCs w:val="16"/>
        </w:rPr>
        <w:t xml:space="preserve">] </w:t>
      </w:r>
      <w:proofErr w:type="spellStart"/>
      <w:r w:rsidRPr="00E82BE5">
        <w:rPr>
          <w:color w:val="6A3E3E"/>
          <w:sz w:val="16"/>
          <w:szCs w:val="16"/>
        </w:rPr>
        <w:t>args</w:t>
      </w:r>
      <w:proofErr w:type="spellEnd"/>
      <w:r w:rsidRPr="00E82BE5">
        <w:rPr>
          <w:sz w:val="16"/>
          <w:szCs w:val="16"/>
        </w:rPr>
        <w:t xml:space="preserve">) </w:t>
      </w:r>
      <w:r w:rsidRPr="00E82BE5">
        <w:rPr>
          <w:b/>
          <w:bCs/>
          <w:color w:val="7F0055"/>
          <w:sz w:val="16"/>
          <w:szCs w:val="16"/>
        </w:rPr>
        <w:t>throws</w:t>
      </w:r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sz w:val="16"/>
          <w:szCs w:val="16"/>
        </w:rPr>
        <w:t>URISyntaxException</w:t>
      </w:r>
      <w:proofErr w:type="spellEnd"/>
      <w:r w:rsidRPr="00E82BE5">
        <w:rPr>
          <w:sz w:val="16"/>
          <w:szCs w:val="16"/>
        </w:rPr>
        <w:t xml:space="preserve"> {      </w:t>
      </w:r>
    </w:p>
    <w:p w14:paraId="4474ECEE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color w:val="3F7F5F"/>
          <w:sz w:val="16"/>
          <w:szCs w:val="16"/>
        </w:rPr>
        <w:t>// ------------------------------------------------------------------------------------------------------</w:t>
      </w:r>
    </w:p>
    <w:p w14:paraId="54B22DF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sz w:val="16"/>
          <w:szCs w:val="16"/>
        </w:rPr>
        <w:tab/>
      </w:r>
    </w:p>
    <w:p w14:paraId="52995B5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r w:rsidRPr="00E82BE5">
        <w:rPr>
          <w:sz w:val="16"/>
          <w:szCs w:val="16"/>
        </w:rPr>
        <w:t>WebSocketClient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client</w:t>
      </w:r>
      <w:r w:rsidRPr="00E82BE5">
        <w:rPr>
          <w:sz w:val="16"/>
          <w:szCs w:val="16"/>
        </w:rPr>
        <w:t xml:space="preserve"> = </w:t>
      </w:r>
      <w:r w:rsidRPr="00E82BE5">
        <w:rPr>
          <w:b/>
          <w:bCs/>
          <w:color w:val="7F0055"/>
          <w:sz w:val="16"/>
          <w:szCs w:val="16"/>
        </w:rPr>
        <w:t>new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b/>
          <w:bCs/>
          <w:color w:val="7F0055"/>
          <w:sz w:val="16"/>
          <w:szCs w:val="16"/>
        </w:rPr>
        <w:t>new</w:t>
      </w:r>
      <w:r w:rsidRPr="00E82BE5">
        <w:rPr>
          <w:sz w:val="16"/>
          <w:szCs w:val="16"/>
        </w:rPr>
        <w:t xml:space="preserve"> URI(</w:t>
      </w:r>
      <w:r w:rsidRPr="00E82BE5">
        <w:rPr>
          <w:color w:val="2A00FF"/>
          <w:sz w:val="16"/>
          <w:szCs w:val="16"/>
        </w:rPr>
        <w:t>"ws://localhost:8887"</w:t>
      </w:r>
      <w:r w:rsidRPr="00E82BE5">
        <w:rPr>
          <w:sz w:val="16"/>
          <w:szCs w:val="16"/>
        </w:rPr>
        <w:t xml:space="preserve">), </w:t>
      </w:r>
      <w:r w:rsidRPr="00E82BE5">
        <w:rPr>
          <w:b/>
          <w:bCs/>
          <w:color w:val="7F0055"/>
          <w:sz w:val="16"/>
          <w:szCs w:val="16"/>
        </w:rPr>
        <w:t>new</w:t>
      </w:r>
      <w:r w:rsidRPr="00E82BE5">
        <w:rPr>
          <w:sz w:val="16"/>
          <w:szCs w:val="16"/>
        </w:rPr>
        <w:t xml:space="preserve"> Draft_10());</w:t>
      </w:r>
    </w:p>
    <w:p w14:paraId="694675A5" w14:textId="60518B1E" w:rsidR="00EC38BD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proofErr w:type="gramStart"/>
      <w:r w:rsidRPr="00E82BE5">
        <w:rPr>
          <w:color w:val="6A3E3E"/>
          <w:sz w:val="16"/>
          <w:szCs w:val="16"/>
        </w:rPr>
        <w:t>client</w:t>
      </w:r>
      <w:r w:rsidRPr="00E82BE5">
        <w:rPr>
          <w:sz w:val="16"/>
          <w:szCs w:val="16"/>
        </w:rPr>
        <w:t>.connect</w:t>
      </w:r>
      <w:proofErr w:type="spellEnd"/>
      <w:proofErr w:type="gramEnd"/>
      <w:r w:rsidRPr="00E82BE5">
        <w:rPr>
          <w:sz w:val="16"/>
          <w:szCs w:val="16"/>
        </w:rPr>
        <w:t>();</w:t>
      </w:r>
    </w:p>
    <w:p w14:paraId="3A31BA82" w14:textId="20CCDC81" w:rsidR="00E82BE5" w:rsidRPr="00E82BE5" w:rsidRDefault="00E82BE5" w:rsidP="00E82BE5">
      <w:pPr>
        <w:pStyle w:val="NoSpacing"/>
        <w:ind w:left="1440" w:firstLine="720"/>
        <w:rPr>
          <w:sz w:val="16"/>
          <w:szCs w:val="16"/>
        </w:rPr>
      </w:pPr>
      <w:r>
        <w:rPr>
          <w:sz w:val="16"/>
          <w:szCs w:val="16"/>
        </w:rPr>
        <w:t>}</w:t>
      </w:r>
    </w:p>
    <w:p w14:paraId="40EDA0F9" w14:textId="3606F0E3" w:rsidR="00E4792A" w:rsidRDefault="00E4792A" w:rsidP="00300962">
      <w:pPr>
        <w:pStyle w:val="ListParagraph"/>
        <w:numPr>
          <w:ilvl w:val="0"/>
          <w:numId w:val="28"/>
        </w:numPr>
      </w:pPr>
      <w:r>
        <w:t>Client side 2</w:t>
      </w:r>
    </w:p>
    <w:p w14:paraId="5560388F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</w:t>
      </w:r>
      <w:r w:rsidRPr="00555D91">
        <w:rPr>
          <w:b/>
          <w:bCs/>
          <w:color w:val="7F0055"/>
          <w:sz w:val="16"/>
          <w:szCs w:val="16"/>
        </w:rPr>
        <w:t>function</w:t>
      </w:r>
      <w:r w:rsidRPr="00555D91">
        <w:rPr>
          <w:sz w:val="16"/>
          <w:szCs w:val="16"/>
        </w:rPr>
        <w:t xml:space="preserve"> </w:t>
      </w:r>
      <w:proofErr w:type="spellStart"/>
      <w:proofErr w:type="gramStart"/>
      <w:r w:rsidRPr="00555D91">
        <w:rPr>
          <w:sz w:val="16"/>
          <w:szCs w:val="16"/>
        </w:rPr>
        <w:t>openJavaConnect</w:t>
      </w:r>
      <w:proofErr w:type="spellEnd"/>
      <w:r w:rsidRPr="00555D91">
        <w:rPr>
          <w:sz w:val="16"/>
          <w:szCs w:val="16"/>
        </w:rPr>
        <w:t>(</w:t>
      </w:r>
      <w:proofErr w:type="gramEnd"/>
      <w:r w:rsidRPr="00555D91">
        <w:rPr>
          <w:sz w:val="16"/>
          <w:szCs w:val="16"/>
        </w:rPr>
        <w:t>){</w:t>
      </w:r>
    </w:p>
    <w:p w14:paraId="6766AE9F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</w:t>
      </w:r>
      <w:r w:rsidRPr="00555D91">
        <w:rPr>
          <w:sz w:val="16"/>
          <w:szCs w:val="16"/>
        </w:rPr>
        <w:tab/>
      </w:r>
      <w:proofErr w:type="spellStart"/>
      <w:r w:rsidRPr="00555D91">
        <w:rPr>
          <w:b/>
          <w:bCs/>
          <w:color w:val="7F0055"/>
          <w:sz w:val="16"/>
          <w:szCs w:val="16"/>
        </w:rPr>
        <w:t>var</w:t>
      </w:r>
      <w:proofErr w:type="spellEnd"/>
      <w:r w:rsidRPr="00555D91">
        <w:rPr>
          <w:sz w:val="16"/>
          <w:szCs w:val="16"/>
        </w:rPr>
        <w:t xml:space="preserve"> </w:t>
      </w:r>
      <w:proofErr w:type="spellStart"/>
      <w:r w:rsidRPr="00555D91">
        <w:rPr>
          <w:sz w:val="16"/>
          <w:szCs w:val="16"/>
        </w:rPr>
        <w:t>javaws</w:t>
      </w:r>
      <w:proofErr w:type="spellEnd"/>
      <w:r w:rsidRPr="00555D91">
        <w:rPr>
          <w:sz w:val="16"/>
          <w:szCs w:val="16"/>
        </w:rPr>
        <w:t xml:space="preserve"> = </w:t>
      </w:r>
      <w:r w:rsidRPr="00555D91">
        <w:rPr>
          <w:b/>
          <w:bCs/>
          <w:color w:val="7F0055"/>
          <w:sz w:val="16"/>
          <w:szCs w:val="16"/>
        </w:rPr>
        <w:t>new</w:t>
      </w:r>
      <w:r w:rsidRPr="00555D91">
        <w:rPr>
          <w:sz w:val="16"/>
          <w:szCs w:val="16"/>
        </w:rPr>
        <w:t xml:space="preserve"> </w:t>
      </w:r>
      <w:proofErr w:type="spellStart"/>
      <w:r w:rsidRPr="00555D91">
        <w:rPr>
          <w:sz w:val="16"/>
          <w:szCs w:val="16"/>
        </w:rPr>
        <w:t>WebSocket</w:t>
      </w:r>
      <w:proofErr w:type="spellEnd"/>
      <w:r w:rsidRPr="00555D91">
        <w:rPr>
          <w:sz w:val="16"/>
          <w:szCs w:val="16"/>
        </w:rPr>
        <w:t>(</w:t>
      </w:r>
      <w:r w:rsidRPr="00555D91">
        <w:rPr>
          <w:color w:val="2A00FF"/>
          <w:sz w:val="16"/>
          <w:szCs w:val="16"/>
        </w:rPr>
        <w:t>"ws://"</w:t>
      </w:r>
      <w:r w:rsidRPr="00555D91">
        <w:rPr>
          <w:sz w:val="16"/>
          <w:szCs w:val="16"/>
        </w:rPr>
        <w:t>+document.location.hostname+</w:t>
      </w:r>
      <w:r w:rsidRPr="00555D91">
        <w:rPr>
          <w:color w:val="2A00FF"/>
          <w:sz w:val="16"/>
          <w:szCs w:val="16"/>
        </w:rPr>
        <w:t>":8887"</w:t>
      </w:r>
      <w:r w:rsidRPr="00555D91">
        <w:rPr>
          <w:sz w:val="16"/>
          <w:szCs w:val="16"/>
        </w:rPr>
        <w:t>);</w:t>
      </w:r>
    </w:p>
    <w:p w14:paraId="69460072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</w:t>
      </w:r>
      <w:r w:rsidRPr="00555D91">
        <w:rPr>
          <w:sz w:val="16"/>
          <w:szCs w:val="16"/>
        </w:rPr>
        <w:tab/>
      </w:r>
      <w:proofErr w:type="spellStart"/>
      <w:proofErr w:type="gramStart"/>
      <w:r w:rsidRPr="00555D91">
        <w:rPr>
          <w:sz w:val="16"/>
          <w:szCs w:val="16"/>
        </w:rPr>
        <w:t>javaws.onopen</w:t>
      </w:r>
      <w:proofErr w:type="spellEnd"/>
      <w:proofErr w:type="gramEnd"/>
      <w:r w:rsidRPr="00555D91">
        <w:rPr>
          <w:sz w:val="16"/>
          <w:szCs w:val="16"/>
        </w:rPr>
        <w:t xml:space="preserve"> = </w:t>
      </w:r>
      <w:r w:rsidRPr="00555D91">
        <w:rPr>
          <w:b/>
          <w:bCs/>
          <w:color w:val="7F0055"/>
          <w:sz w:val="16"/>
          <w:szCs w:val="16"/>
        </w:rPr>
        <w:t>function</w:t>
      </w:r>
      <w:r w:rsidRPr="00555D91">
        <w:rPr>
          <w:sz w:val="16"/>
          <w:szCs w:val="16"/>
        </w:rPr>
        <w:t>(){</w:t>
      </w:r>
    </w:p>
    <w:p w14:paraId="3D8C0AD4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};</w:t>
      </w:r>
    </w:p>
    <w:p w14:paraId="408832B2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</w:t>
      </w:r>
      <w:proofErr w:type="spellStart"/>
      <w:proofErr w:type="gramStart"/>
      <w:r w:rsidRPr="00555D91">
        <w:rPr>
          <w:sz w:val="16"/>
          <w:szCs w:val="16"/>
        </w:rPr>
        <w:t>javaws.onmessage</w:t>
      </w:r>
      <w:proofErr w:type="spellEnd"/>
      <w:proofErr w:type="gramEnd"/>
      <w:r w:rsidRPr="00555D91">
        <w:rPr>
          <w:sz w:val="16"/>
          <w:szCs w:val="16"/>
        </w:rPr>
        <w:t xml:space="preserve"> = </w:t>
      </w:r>
      <w:r w:rsidRPr="00555D91">
        <w:rPr>
          <w:b/>
          <w:bCs/>
          <w:color w:val="7F0055"/>
          <w:sz w:val="16"/>
          <w:szCs w:val="16"/>
        </w:rPr>
        <w:t>function</w:t>
      </w:r>
      <w:r w:rsidRPr="00555D91">
        <w:rPr>
          <w:sz w:val="16"/>
          <w:szCs w:val="16"/>
        </w:rPr>
        <w:t>(message){</w:t>
      </w:r>
    </w:p>
    <w:p w14:paraId="440D9BAC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    </w:t>
      </w:r>
      <w:proofErr w:type="spellStart"/>
      <w:proofErr w:type="gramStart"/>
      <w:r w:rsidRPr="00555D91">
        <w:rPr>
          <w:sz w:val="16"/>
          <w:szCs w:val="16"/>
        </w:rPr>
        <w:t>document.getElementById</w:t>
      </w:r>
      <w:proofErr w:type="spellEnd"/>
      <w:proofErr w:type="gramEnd"/>
      <w:r w:rsidRPr="00555D91">
        <w:rPr>
          <w:sz w:val="16"/>
          <w:szCs w:val="16"/>
        </w:rPr>
        <w:t>(</w:t>
      </w:r>
      <w:r w:rsidRPr="00555D91">
        <w:rPr>
          <w:color w:val="2A00FF"/>
          <w:sz w:val="16"/>
          <w:szCs w:val="16"/>
        </w:rPr>
        <w:t>"</w:t>
      </w:r>
      <w:proofErr w:type="spellStart"/>
      <w:r w:rsidRPr="00555D91">
        <w:rPr>
          <w:color w:val="2A00FF"/>
          <w:sz w:val="16"/>
          <w:szCs w:val="16"/>
        </w:rPr>
        <w:t>chatlog</w:t>
      </w:r>
      <w:proofErr w:type="spellEnd"/>
      <w:r w:rsidRPr="00555D91">
        <w:rPr>
          <w:color w:val="2A00FF"/>
          <w:sz w:val="16"/>
          <w:szCs w:val="16"/>
        </w:rPr>
        <w:t>"</w:t>
      </w:r>
      <w:r w:rsidRPr="00555D91">
        <w:rPr>
          <w:sz w:val="16"/>
          <w:szCs w:val="16"/>
        </w:rPr>
        <w:t>).</w:t>
      </w:r>
      <w:proofErr w:type="spellStart"/>
      <w:r w:rsidRPr="00555D91">
        <w:rPr>
          <w:sz w:val="16"/>
          <w:szCs w:val="16"/>
        </w:rPr>
        <w:t>textContent</w:t>
      </w:r>
      <w:proofErr w:type="spellEnd"/>
      <w:r w:rsidRPr="00555D91">
        <w:rPr>
          <w:sz w:val="16"/>
          <w:szCs w:val="16"/>
        </w:rPr>
        <w:t xml:space="preserve"> += </w:t>
      </w:r>
      <w:proofErr w:type="spellStart"/>
      <w:r w:rsidRPr="00555D91">
        <w:rPr>
          <w:sz w:val="16"/>
          <w:szCs w:val="16"/>
        </w:rPr>
        <w:t>message.data</w:t>
      </w:r>
      <w:proofErr w:type="spellEnd"/>
      <w:r w:rsidRPr="00555D91">
        <w:rPr>
          <w:sz w:val="16"/>
          <w:szCs w:val="16"/>
        </w:rPr>
        <w:t xml:space="preserve"> + </w:t>
      </w:r>
      <w:r w:rsidRPr="00555D91">
        <w:rPr>
          <w:color w:val="2A00FF"/>
          <w:sz w:val="16"/>
          <w:szCs w:val="16"/>
        </w:rPr>
        <w:t>"\n"</w:t>
      </w:r>
      <w:r w:rsidRPr="00555D91">
        <w:rPr>
          <w:sz w:val="16"/>
          <w:szCs w:val="16"/>
        </w:rPr>
        <w:t>;</w:t>
      </w:r>
    </w:p>
    <w:p w14:paraId="5919FA7D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};</w:t>
      </w:r>
    </w:p>
    <w:p w14:paraId="092CCB15" w14:textId="54AB618E" w:rsidR="00EC38BD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}</w:t>
      </w:r>
    </w:p>
    <w:p w14:paraId="4F1C3BBE" w14:textId="77777777" w:rsidR="00EC38BD" w:rsidRPr="004C04BE" w:rsidRDefault="00EC38BD" w:rsidP="00475274">
      <w:pPr>
        <w:pStyle w:val="ListParagraph"/>
        <w:ind w:left="1800"/>
      </w:pPr>
    </w:p>
    <w:p w14:paraId="63C0CE46" w14:textId="1588FD58" w:rsidR="004B0BC5" w:rsidRDefault="004B0BC5" w:rsidP="004B0BC5">
      <w:pPr>
        <w:pStyle w:val="Heading3"/>
        <w:numPr>
          <w:ilvl w:val="0"/>
          <w:numId w:val="19"/>
        </w:numPr>
        <w:spacing w:line="360" w:lineRule="auto"/>
      </w:pPr>
      <w:bookmarkStart w:id="46" w:name="_Toc460331405"/>
      <w:r>
        <w:t>Typical System Security Issues.</w:t>
      </w:r>
      <w:bookmarkEnd w:id="46"/>
    </w:p>
    <w:p w14:paraId="49351C3C" w14:textId="05E3D197" w:rsidR="004B0BC5" w:rsidRDefault="00347C4E" w:rsidP="008B6364">
      <w:pPr>
        <w:pStyle w:val="ListParagraph"/>
        <w:numPr>
          <w:ilvl w:val="1"/>
          <w:numId w:val="19"/>
        </w:numPr>
      </w:pPr>
      <w:r>
        <w:t>Ubuntu server security patches.</w:t>
      </w:r>
    </w:p>
    <w:p w14:paraId="5C3E0E42" w14:textId="1F6F8DDE" w:rsidR="009654FE" w:rsidRDefault="009654FE" w:rsidP="009654FE">
      <w:pPr>
        <w:pStyle w:val="ListParagraph"/>
        <w:ind w:left="1440"/>
      </w:pPr>
      <w:r>
        <w:t xml:space="preserve">Issue: Ubuntu server </w:t>
      </w:r>
      <w:r w:rsidR="00ED7DEB">
        <w:t>missing critical and high security patches.</w:t>
      </w:r>
    </w:p>
    <w:p w14:paraId="53B5EBF1" w14:textId="1F7959C4" w:rsidR="009654FE" w:rsidRDefault="009654FE" w:rsidP="009654FE">
      <w:pPr>
        <w:pStyle w:val="ListParagraph"/>
        <w:ind w:left="1440"/>
      </w:pPr>
      <w:r>
        <w:t>Solution:</w:t>
      </w:r>
    </w:p>
    <w:p w14:paraId="2DD7651E" w14:textId="1FA75055" w:rsidR="008B6364" w:rsidRPr="00DE25AB" w:rsidRDefault="008B6364" w:rsidP="008B6364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0DE25AB">
        <w:rPr>
          <w:rFonts w:ascii="Menlo" w:hAnsi="Menlo" w:cs="Menlo"/>
          <w:color w:val="000000" w:themeColor="text1"/>
        </w:rPr>
        <w:t>sudo</w:t>
      </w:r>
      <w:proofErr w:type="spellEnd"/>
      <w:r w:rsidRPr="00DE25AB">
        <w:rPr>
          <w:rFonts w:ascii="Menlo" w:hAnsi="Menlo" w:cs="Menlo"/>
          <w:color w:val="000000" w:themeColor="text1"/>
        </w:rPr>
        <w:t xml:space="preserve"> apt-get install </w:t>
      </w:r>
      <w:r w:rsidRPr="00DE25AB">
        <w:rPr>
          <w:rFonts w:ascii="Menlo" w:hAnsi="Menlo" w:cs="Menlo"/>
          <w:b/>
          <w:color w:val="000000" w:themeColor="text1"/>
        </w:rPr>
        <w:t>unattended-upgrades</w:t>
      </w:r>
    </w:p>
    <w:p w14:paraId="3C5EDE10" w14:textId="451E6CD5" w:rsidR="00DE25AB" w:rsidRPr="00DE25AB" w:rsidRDefault="00DE25AB" w:rsidP="008B6364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0DE25AB">
        <w:rPr>
          <w:rFonts w:ascii="Menlo" w:hAnsi="Menlo" w:cs="Menlo"/>
          <w:color w:val="000000" w:themeColor="text1"/>
        </w:rPr>
        <w:t>sudo</w:t>
      </w:r>
      <w:proofErr w:type="spellEnd"/>
      <w:r w:rsidRPr="00DE25AB">
        <w:rPr>
          <w:rFonts w:ascii="Menlo" w:hAnsi="Menlo" w:cs="Menlo"/>
          <w:color w:val="000000" w:themeColor="text1"/>
        </w:rPr>
        <w:t xml:space="preserve"> unattended-upgrade</w:t>
      </w:r>
    </w:p>
    <w:p w14:paraId="3B41FCF3" w14:textId="18E4E163" w:rsidR="00DE25AB" w:rsidRPr="00DC1607" w:rsidRDefault="00DE25AB" w:rsidP="008B6364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0DE25AB">
        <w:rPr>
          <w:rFonts w:ascii="Menlo" w:hAnsi="Menlo" w:cs="Menlo"/>
          <w:color w:val="000000" w:themeColor="text1"/>
        </w:rPr>
        <w:t>sudo</w:t>
      </w:r>
      <w:proofErr w:type="spellEnd"/>
      <w:r w:rsidRPr="00DE25AB">
        <w:rPr>
          <w:rFonts w:ascii="Menlo" w:hAnsi="Menlo" w:cs="Menlo"/>
          <w:color w:val="000000" w:themeColor="text1"/>
        </w:rPr>
        <w:t xml:space="preserve"> </w:t>
      </w:r>
      <w:proofErr w:type="spellStart"/>
      <w:r w:rsidRPr="00DE25AB">
        <w:rPr>
          <w:rFonts w:ascii="Menlo" w:hAnsi="Menlo" w:cs="Menlo"/>
          <w:color w:val="000000" w:themeColor="text1"/>
        </w:rPr>
        <w:t>dpkg</w:t>
      </w:r>
      <w:proofErr w:type="spellEnd"/>
      <w:r w:rsidRPr="00DE25AB">
        <w:rPr>
          <w:rFonts w:ascii="Menlo" w:hAnsi="Menlo" w:cs="Menlo"/>
          <w:color w:val="000000" w:themeColor="text1"/>
        </w:rPr>
        <w:t>-reconfigure unattended-upgrades</w:t>
      </w:r>
    </w:p>
    <w:p w14:paraId="34AFD49E" w14:textId="15DC4DB4" w:rsidR="00DC1607" w:rsidRDefault="00DC1607" w:rsidP="00DC1607">
      <w:pPr>
        <w:ind w:left="720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3F9DB1DB" wp14:editId="1D0BA5FB">
            <wp:extent cx="5943600" cy="1040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29 at 12.15.54 PM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5CA2" w14:textId="7C334F82" w:rsidR="00DC1607" w:rsidRDefault="00D6117E" w:rsidP="00DC1607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Harden SSH on Ubuntu</w:t>
      </w:r>
    </w:p>
    <w:p w14:paraId="15A23DB7" w14:textId="757D39FE" w:rsidR="00ED7DEB" w:rsidRDefault="00ED7DEB" w:rsidP="00ED7DEB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Issue: Harden SSH access [weak algorithms, ciphers accepted]</w:t>
      </w:r>
    </w:p>
    <w:p w14:paraId="577E2F7A" w14:textId="59265BCA" w:rsidR="00D6117E" w:rsidRDefault="001E718D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hyperlink r:id="rId89" w:history="1">
        <w:r w:rsidR="007B2777" w:rsidRPr="00D5423A">
          <w:rPr>
            <w:rStyle w:val="Hyperlink"/>
          </w:rPr>
          <w:t>http://www.cyberciti.biz/tips/linux-unix-bsd-openssh-server-best-practices.html</w:t>
        </w:r>
      </w:hyperlink>
    </w:p>
    <w:p w14:paraId="287C5BAF" w14:textId="5D5A2A73" w:rsidR="007B2777" w:rsidRDefault="001E718D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hyperlink r:id="rId90" w:history="1">
        <w:r w:rsidR="007B2777" w:rsidRPr="00D5423A">
          <w:rPr>
            <w:rStyle w:val="Hyperlink"/>
          </w:rPr>
          <w:t>http://askubuntu.com/questions/2271/how-to-harden-an-ssh-server</w:t>
        </w:r>
      </w:hyperlink>
    </w:p>
    <w:p w14:paraId="6BB650C7" w14:textId="71663664" w:rsidR="007B2777" w:rsidRDefault="00BF4ADB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Typical AWS instance </w:t>
      </w:r>
      <w:proofErr w:type="spellStart"/>
      <w:r>
        <w:rPr>
          <w:color w:val="000000" w:themeColor="text1"/>
        </w:rPr>
        <w:t>ssh</w:t>
      </w:r>
      <w:proofErr w:type="spellEnd"/>
      <w:r>
        <w:rPr>
          <w:color w:val="000000" w:themeColor="text1"/>
        </w:rPr>
        <w:t xml:space="preserve"> configuration:</w:t>
      </w:r>
    </w:p>
    <w:p w14:paraId="02A0376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Lifetime and size of ephemeral version 1 server key</w:t>
      </w:r>
    </w:p>
    <w:p w14:paraId="577990CD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KeyRegenerationInterval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3600</w:t>
      </w:r>
    </w:p>
    <w:p w14:paraId="6DB4FF6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ServerKeyBits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1024</w:t>
      </w:r>
    </w:p>
    <w:p w14:paraId="53B64D8F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3CA43A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Logging</w:t>
      </w:r>
    </w:p>
    <w:p w14:paraId="5191922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SyslogFacility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AUTH</w:t>
      </w:r>
    </w:p>
    <w:p w14:paraId="58A0455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LogLevel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INFO</w:t>
      </w:r>
    </w:p>
    <w:p w14:paraId="1790374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2A471A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Authentication:</w:t>
      </w:r>
    </w:p>
    <w:p w14:paraId="49A8367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LoginGraceTime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120</w:t>
      </w:r>
    </w:p>
    <w:p w14:paraId="553E01D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PermitRootLogin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without-password</w:t>
      </w:r>
    </w:p>
    <w:p w14:paraId="46D97F0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StrictModes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20EC0FC8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B26416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lastRenderedPageBreak/>
        <w:t>RSAAuthentication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25A6D1EC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PubkeyAuthentication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0BD0209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AuthorizedKeysFile</w:t>
      </w:r>
      <w:proofErr w:type="spellEnd"/>
      <w:r w:rsidRPr="00BF4ADB">
        <w:rPr>
          <w:sz w:val="13"/>
          <w:szCs w:val="13"/>
        </w:rPr>
        <w:t xml:space="preserve">     %h/.</w:t>
      </w:r>
      <w:proofErr w:type="spellStart"/>
      <w:r w:rsidRPr="00BF4ADB">
        <w:rPr>
          <w:sz w:val="13"/>
          <w:szCs w:val="13"/>
        </w:rPr>
        <w:t>ssh</w:t>
      </w:r>
      <w:proofErr w:type="spellEnd"/>
      <w:r w:rsidRPr="00BF4ADB">
        <w:rPr>
          <w:sz w:val="13"/>
          <w:szCs w:val="13"/>
        </w:rPr>
        <w:t>/</w:t>
      </w:r>
      <w:proofErr w:type="spellStart"/>
      <w:r w:rsidRPr="00BF4ADB">
        <w:rPr>
          <w:sz w:val="13"/>
          <w:szCs w:val="13"/>
        </w:rPr>
        <w:t>authorized_keys</w:t>
      </w:r>
      <w:proofErr w:type="spellEnd"/>
    </w:p>
    <w:p w14:paraId="4A7F93E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B5ADF1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Don't read the user's ~/.</w:t>
      </w:r>
      <w:proofErr w:type="spellStart"/>
      <w:r w:rsidRPr="00BF4ADB">
        <w:rPr>
          <w:sz w:val="13"/>
          <w:szCs w:val="13"/>
        </w:rPr>
        <w:t>rhosts</w:t>
      </w:r>
      <w:proofErr w:type="spellEnd"/>
      <w:r w:rsidRPr="00BF4ADB">
        <w:rPr>
          <w:sz w:val="13"/>
          <w:szCs w:val="13"/>
        </w:rPr>
        <w:t xml:space="preserve"> and ~</w:t>
      </w:r>
      <w:proofErr w:type="gramStart"/>
      <w:r w:rsidRPr="00BF4ADB">
        <w:rPr>
          <w:sz w:val="13"/>
          <w:szCs w:val="13"/>
        </w:rPr>
        <w:t>/.</w:t>
      </w:r>
      <w:proofErr w:type="spellStart"/>
      <w:r w:rsidRPr="00BF4ADB">
        <w:rPr>
          <w:sz w:val="13"/>
          <w:szCs w:val="13"/>
        </w:rPr>
        <w:t>shosts</w:t>
      </w:r>
      <w:proofErr w:type="spellEnd"/>
      <w:proofErr w:type="gramEnd"/>
      <w:r w:rsidRPr="00BF4ADB">
        <w:rPr>
          <w:sz w:val="13"/>
          <w:szCs w:val="13"/>
        </w:rPr>
        <w:t xml:space="preserve"> files</w:t>
      </w:r>
    </w:p>
    <w:p w14:paraId="082D2FB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IgnoreRhosts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488CB92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For this to work you will also need host keys in /</w:t>
      </w:r>
      <w:proofErr w:type="spellStart"/>
      <w:r w:rsidRPr="00BF4ADB">
        <w:rPr>
          <w:sz w:val="13"/>
          <w:szCs w:val="13"/>
        </w:rPr>
        <w:t>etc</w:t>
      </w:r>
      <w:proofErr w:type="spellEnd"/>
      <w:r w:rsidRPr="00BF4ADB">
        <w:rPr>
          <w:sz w:val="13"/>
          <w:szCs w:val="13"/>
        </w:rPr>
        <w:t>/</w:t>
      </w:r>
      <w:proofErr w:type="spellStart"/>
      <w:r w:rsidRPr="00BF4ADB">
        <w:rPr>
          <w:sz w:val="13"/>
          <w:szCs w:val="13"/>
        </w:rPr>
        <w:t>ssh_known_hosts</w:t>
      </w:r>
      <w:proofErr w:type="spellEnd"/>
    </w:p>
    <w:p w14:paraId="59A7EB0D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RhostsRSAAuthentication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19F1426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similar for protocol version 2</w:t>
      </w:r>
    </w:p>
    <w:p w14:paraId="578DBD8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HostbasedAuthentication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73AD399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Uncomment if you don't trust ~/.</w:t>
      </w:r>
      <w:proofErr w:type="spellStart"/>
      <w:r w:rsidRPr="00BF4ADB">
        <w:rPr>
          <w:sz w:val="13"/>
          <w:szCs w:val="13"/>
        </w:rPr>
        <w:t>ssh</w:t>
      </w:r>
      <w:proofErr w:type="spellEnd"/>
      <w:r w:rsidRPr="00BF4ADB">
        <w:rPr>
          <w:sz w:val="13"/>
          <w:szCs w:val="13"/>
        </w:rPr>
        <w:t>/</w:t>
      </w:r>
      <w:proofErr w:type="spellStart"/>
      <w:r w:rsidRPr="00BF4ADB">
        <w:rPr>
          <w:sz w:val="13"/>
          <w:szCs w:val="13"/>
        </w:rPr>
        <w:t>known_hosts</w:t>
      </w:r>
      <w:proofErr w:type="spellEnd"/>
      <w:r w:rsidRPr="00BF4ADB">
        <w:rPr>
          <w:sz w:val="13"/>
          <w:szCs w:val="13"/>
        </w:rPr>
        <w:t xml:space="preserve"> for </w:t>
      </w:r>
      <w:proofErr w:type="spellStart"/>
      <w:r w:rsidRPr="00BF4ADB">
        <w:rPr>
          <w:sz w:val="13"/>
          <w:szCs w:val="13"/>
        </w:rPr>
        <w:t>RhostsRSAAuthentication</w:t>
      </w:r>
      <w:proofErr w:type="spellEnd"/>
    </w:p>
    <w:p w14:paraId="5787234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IgnoreUserKnownHosts</w:t>
      </w:r>
      <w:proofErr w:type="spellEnd"/>
      <w:r w:rsidRPr="00BF4ADB">
        <w:rPr>
          <w:sz w:val="13"/>
          <w:szCs w:val="13"/>
        </w:rPr>
        <w:t xml:space="preserve"> yes</w:t>
      </w:r>
    </w:p>
    <w:p w14:paraId="766066E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6B579FA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To enable empty passwords, change to yes (NOT RECOMMENDED)</w:t>
      </w:r>
    </w:p>
    <w:p w14:paraId="1B94A25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PermitEmptyPasswords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3023860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5DDA299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Change to yes to enable challenge-response passwords (beware issues with</w:t>
      </w:r>
    </w:p>
    <w:p w14:paraId="157963C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some PAM modules and threads)</w:t>
      </w:r>
    </w:p>
    <w:p w14:paraId="6CF5F42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ChallengeResponseAuthentication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32A37539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43D4E07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Change to no to disable </w:t>
      </w:r>
      <w:proofErr w:type="spellStart"/>
      <w:r w:rsidRPr="00BF4ADB">
        <w:rPr>
          <w:sz w:val="13"/>
          <w:szCs w:val="13"/>
        </w:rPr>
        <w:t>tunnelled</w:t>
      </w:r>
      <w:proofErr w:type="spellEnd"/>
      <w:r w:rsidRPr="00BF4ADB">
        <w:rPr>
          <w:sz w:val="13"/>
          <w:szCs w:val="13"/>
        </w:rPr>
        <w:t xml:space="preserve"> clear text passwords</w:t>
      </w:r>
    </w:p>
    <w:p w14:paraId="58B3865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PasswordAuthentication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7A35033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5EC9C98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Kerberos options</w:t>
      </w:r>
    </w:p>
    <w:p w14:paraId="7E45D4E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KerberosAuthentication</w:t>
      </w:r>
      <w:proofErr w:type="spellEnd"/>
      <w:r w:rsidRPr="00BF4ADB">
        <w:rPr>
          <w:sz w:val="13"/>
          <w:szCs w:val="13"/>
        </w:rPr>
        <w:t xml:space="preserve"> no</w:t>
      </w:r>
    </w:p>
    <w:p w14:paraId="580581F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KerberosGetAFSToken</w:t>
      </w:r>
      <w:proofErr w:type="spellEnd"/>
      <w:r w:rsidRPr="00BF4ADB">
        <w:rPr>
          <w:sz w:val="13"/>
          <w:szCs w:val="13"/>
        </w:rPr>
        <w:t xml:space="preserve"> no</w:t>
      </w:r>
    </w:p>
    <w:p w14:paraId="6658289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KerberosOrLocalPasswd</w:t>
      </w:r>
      <w:proofErr w:type="spellEnd"/>
      <w:r w:rsidRPr="00BF4ADB">
        <w:rPr>
          <w:sz w:val="13"/>
          <w:szCs w:val="13"/>
        </w:rPr>
        <w:t xml:space="preserve"> yes</w:t>
      </w:r>
    </w:p>
    <w:p w14:paraId="5F1906DC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KerberosTicketCleanup</w:t>
      </w:r>
      <w:proofErr w:type="spellEnd"/>
      <w:r w:rsidRPr="00BF4ADB">
        <w:rPr>
          <w:sz w:val="13"/>
          <w:szCs w:val="13"/>
        </w:rPr>
        <w:t xml:space="preserve"> yes</w:t>
      </w:r>
    </w:p>
    <w:p w14:paraId="5E290B0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6797DA1C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GSSAPI options</w:t>
      </w:r>
    </w:p>
    <w:p w14:paraId="47975F9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GSSAPIAuthentication</w:t>
      </w:r>
      <w:proofErr w:type="spellEnd"/>
      <w:r w:rsidRPr="00BF4ADB">
        <w:rPr>
          <w:sz w:val="13"/>
          <w:szCs w:val="13"/>
        </w:rPr>
        <w:t xml:space="preserve"> no</w:t>
      </w:r>
    </w:p>
    <w:p w14:paraId="153A90D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GSSAPICleanupCredentials</w:t>
      </w:r>
      <w:proofErr w:type="spellEnd"/>
      <w:r w:rsidRPr="00BF4ADB">
        <w:rPr>
          <w:sz w:val="13"/>
          <w:szCs w:val="13"/>
        </w:rPr>
        <w:t xml:space="preserve"> yes</w:t>
      </w:r>
    </w:p>
    <w:p w14:paraId="02D2C34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6A99247F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color w:val="FD9742"/>
          <w:sz w:val="13"/>
          <w:szCs w:val="13"/>
        </w:rPr>
        <w:t>X11Forwarding</w:t>
      </w:r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101A097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color w:val="FD9742"/>
          <w:sz w:val="13"/>
          <w:szCs w:val="13"/>
        </w:rPr>
        <w:t>X11DisplayOffset</w:t>
      </w:r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10</w:t>
      </w:r>
    </w:p>
    <w:p w14:paraId="51E9BEDF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PrintMotd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0F4C4409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PrintLastLog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7BDACAA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TCPKeepAlive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139C9FF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UseLogin</w:t>
      </w:r>
      <w:proofErr w:type="spellEnd"/>
      <w:r w:rsidRPr="00BF4ADB">
        <w:rPr>
          <w:sz w:val="13"/>
          <w:szCs w:val="13"/>
        </w:rPr>
        <w:t xml:space="preserve"> no</w:t>
      </w:r>
    </w:p>
    <w:p w14:paraId="7AB27F8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2CD451D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MaxStartups</w:t>
      </w:r>
      <w:proofErr w:type="spellEnd"/>
      <w:r w:rsidRPr="00BF4ADB">
        <w:rPr>
          <w:sz w:val="13"/>
          <w:szCs w:val="13"/>
        </w:rPr>
        <w:t xml:space="preserve"> 10:30:60</w:t>
      </w:r>
    </w:p>
    <w:p w14:paraId="6854644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#Banner /etc/issue.net</w:t>
      </w:r>
    </w:p>
    <w:p w14:paraId="089789A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3887A1C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Allow client to pass locale environment variables</w:t>
      </w:r>
    </w:p>
    <w:p w14:paraId="46573E2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AcceptEnv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D12F8F">
        <w:rPr>
          <w:color w:val="000000" w:themeColor="text1"/>
          <w:sz w:val="13"/>
          <w:szCs w:val="13"/>
        </w:rPr>
        <w:t>LANG LC_*</w:t>
      </w:r>
    </w:p>
    <w:p w14:paraId="1BF7D0E8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0D16285B" w14:textId="77777777" w:rsidR="00BF4ADB" w:rsidRPr="00D12F8F" w:rsidRDefault="00BF4ADB" w:rsidP="00BF4ADB">
      <w:pPr>
        <w:pStyle w:val="NoSpacing"/>
        <w:ind w:left="2160"/>
        <w:rPr>
          <w:color w:val="000000" w:themeColor="text1"/>
          <w:sz w:val="13"/>
          <w:szCs w:val="13"/>
        </w:rPr>
      </w:pPr>
      <w:r w:rsidRPr="00BF4ADB">
        <w:rPr>
          <w:color w:val="FD9742"/>
          <w:sz w:val="13"/>
          <w:szCs w:val="13"/>
        </w:rPr>
        <w:t>Subsystem</w:t>
      </w:r>
      <w:r w:rsidRPr="00BF4ADB">
        <w:rPr>
          <w:color w:val="FFFFFF"/>
          <w:sz w:val="13"/>
          <w:szCs w:val="13"/>
        </w:rPr>
        <w:t xml:space="preserve"> </w:t>
      </w:r>
      <w:proofErr w:type="spellStart"/>
      <w:r w:rsidRPr="00D12F8F">
        <w:rPr>
          <w:color w:val="000000" w:themeColor="text1"/>
          <w:sz w:val="13"/>
          <w:szCs w:val="13"/>
        </w:rPr>
        <w:t>sftp</w:t>
      </w:r>
      <w:proofErr w:type="spellEnd"/>
      <w:r w:rsidRPr="00D12F8F">
        <w:rPr>
          <w:color w:val="000000" w:themeColor="text1"/>
          <w:sz w:val="13"/>
          <w:szCs w:val="13"/>
        </w:rPr>
        <w:t xml:space="preserve"> /</w:t>
      </w:r>
      <w:proofErr w:type="spellStart"/>
      <w:r w:rsidRPr="00D12F8F">
        <w:rPr>
          <w:color w:val="000000" w:themeColor="text1"/>
          <w:sz w:val="13"/>
          <w:szCs w:val="13"/>
        </w:rPr>
        <w:t>usr</w:t>
      </w:r>
      <w:proofErr w:type="spellEnd"/>
      <w:r w:rsidRPr="00D12F8F">
        <w:rPr>
          <w:color w:val="000000" w:themeColor="text1"/>
          <w:sz w:val="13"/>
          <w:szCs w:val="13"/>
        </w:rPr>
        <w:t>/lib/</w:t>
      </w:r>
      <w:proofErr w:type="spellStart"/>
      <w:r w:rsidRPr="00D12F8F">
        <w:rPr>
          <w:color w:val="000000" w:themeColor="text1"/>
          <w:sz w:val="13"/>
          <w:szCs w:val="13"/>
        </w:rPr>
        <w:t>openssh</w:t>
      </w:r>
      <w:proofErr w:type="spellEnd"/>
      <w:r w:rsidRPr="00D12F8F">
        <w:rPr>
          <w:color w:val="000000" w:themeColor="text1"/>
          <w:sz w:val="13"/>
          <w:szCs w:val="13"/>
        </w:rPr>
        <w:t>/</w:t>
      </w:r>
      <w:proofErr w:type="spellStart"/>
      <w:r w:rsidRPr="00D12F8F">
        <w:rPr>
          <w:color w:val="000000" w:themeColor="text1"/>
          <w:sz w:val="13"/>
          <w:szCs w:val="13"/>
        </w:rPr>
        <w:t>sftp</w:t>
      </w:r>
      <w:proofErr w:type="spellEnd"/>
      <w:r w:rsidRPr="00D12F8F">
        <w:rPr>
          <w:color w:val="000000" w:themeColor="text1"/>
          <w:sz w:val="13"/>
          <w:szCs w:val="13"/>
        </w:rPr>
        <w:t>-server</w:t>
      </w:r>
    </w:p>
    <w:p w14:paraId="2616D6E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553ECCA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Set this to 'yes' to enable PAM authentication, account processing,</w:t>
      </w:r>
    </w:p>
    <w:p w14:paraId="653D3A9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and session processing. If this is enabled, PAM authentication will</w:t>
      </w:r>
    </w:p>
    <w:p w14:paraId="78FDA79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be allowed through the </w:t>
      </w:r>
      <w:proofErr w:type="spellStart"/>
      <w:r w:rsidRPr="00BF4ADB">
        <w:rPr>
          <w:sz w:val="13"/>
          <w:szCs w:val="13"/>
        </w:rPr>
        <w:t>ChallengeResponseAuthentication</w:t>
      </w:r>
      <w:proofErr w:type="spellEnd"/>
      <w:r w:rsidRPr="00BF4ADB">
        <w:rPr>
          <w:sz w:val="13"/>
          <w:szCs w:val="13"/>
        </w:rPr>
        <w:t xml:space="preserve"> and</w:t>
      </w:r>
    </w:p>
    <w:p w14:paraId="36134BE9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</w:t>
      </w:r>
      <w:proofErr w:type="spellStart"/>
      <w:r w:rsidRPr="00BF4ADB">
        <w:rPr>
          <w:sz w:val="13"/>
          <w:szCs w:val="13"/>
        </w:rPr>
        <w:t>PasswordAuthentication</w:t>
      </w:r>
      <w:proofErr w:type="spellEnd"/>
      <w:r w:rsidRPr="00BF4ADB">
        <w:rPr>
          <w:sz w:val="13"/>
          <w:szCs w:val="13"/>
        </w:rPr>
        <w:t>.  Depending on your PAM configuration,</w:t>
      </w:r>
    </w:p>
    <w:p w14:paraId="1D53ED7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PAM authentication via </w:t>
      </w:r>
      <w:proofErr w:type="spellStart"/>
      <w:r w:rsidRPr="00BF4ADB">
        <w:rPr>
          <w:sz w:val="13"/>
          <w:szCs w:val="13"/>
        </w:rPr>
        <w:t>ChallengeResponseAuthentication</w:t>
      </w:r>
      <w:proofErr w:type="spellEnd"/>
      <w:r w:rsidRPr="00BF4ADB">
        <w:rPr>
          <w:sz w:val="13"/>
          <w:szCs w:val="13"/>
        </w:rPr>
        <w:t xml:space="preserve"> may bypass</w:t>
      </w:r>
    </w:p>
    <w:p w14:paraId="37C963B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the setting of "</w:t>
      </w:r>
      <w:proofErr w:type="spellStart"/>
      <w:r w:rsidRPr="00BF4ADB">
        <w:rPr>
          <w:sz w:val="13"/>
          <w:szCs w:val="13"/>
        </w:rPr>
        <w:t>PermitRootLogin</w:t>
      </w:r>
      <w:proofErr w:type="spellEnd"/>
      <w:r w:rsidRPr="00BF4ADB">
        <w:rPr>
          <w:sz w:val="13"/>
          <w:szCs w:val="13"/>
        </w:rPr>
        <w:t xml:space="preserve"> without-password".</w:t>
      </w:r>
    </w:p>
    <w:p w14:paraId="4404396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If you just want the PAM account and session checks to run without</w:t>
      </w:r>
    </w:p>
    <w:p w14:paraId="711A1168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PAM authentication, then enable this but set </w:t>
      </w:r>
      <w:proofErr w:type="spellStart"/>
      <w:r w:rsidRPr="00BF4ADB">
        <w:rPr>
          <w:sz w:val="13"/>
          <w:szCs w:val="13"/>
        </w:rPr>
        <w:t>PasswordAuthentication</w:t>
      </w:r>
      <w:proofErr w:type="spellEnd"/>
    </w:p>
    <w:p w14:paraId="101AB47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and </w:t>
      </w:r>
      <w:proofErr w:type="spellStart"/>
      <w:r w:rsidRPr="00BF4ADB">
        <w:rPr>
          <w:sz w:val="13"/>
          <w:szCs w:val="13"/>
        </w:rPr>
        <w:t>ChallengeResponseAuthentication</w:t>
      </w:r>
      <w:proofErr w:type="spellEnd"/>
      <w:r w:rsidRPr="00BF4ADB">
        <w:rPr>
          <w:sz w:val="13"/>
          <w:szCs w:val="13"/>
        </w:rPr>
        <w:t xml:space="preserve"> to 'no'.</w:t>
      </w:r>
    </w:p>
    <w:p w14:paraId="79419894" w14:textId="05A2FCBE" w:rsidR="00BF4ADB" w:rsidRPr="002E4C79" w:rsidRDefault="00BF4ADB" w:rsidP="002E4C79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UsePAM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11D34762" w14:textId="20F85B9F" w:rsidR="00BF4ADB" w:rsidRDefault="00BF4ADB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Overall, disable password access, use </w:t>
      </w:r>
      <w:proofErr w:type="spellStart"/>
      <w:r>
        <w:rPr>
          <w:color w:val="000000" w:themeColor="text1"/>
        </w:rPr>
        <w:t>auth</w:t>
      </w:r>
      <w:proofErr w:type="spellEnd"/>
      <w:r>
        <w:rPr>
          <w:color w:val="000000" w:themeColor="text1"/>
        </w:rPr>
        <w:t xml:space="preserve"> access file.</w:t>
      </w:r>
    </w:p>
    <w:p w14:paraId="42B6DC6E" w14:textId="02F04248" w:rsidR="00D6117E" w:rsidRDefault="00495BBD" w:rsidP="00DC1607">
      <w:pPr>
        <w:pStyle w:val="ListParagraph"/>
        <w:numPr>
          <w:ilvl w:val="1"/>
          <w:numId w:val="1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mDns</w:t>
      </w:r>
      <w:proofErr w:type="spellEnd"/>
      <w:r w:rsidR="00CC320F">
        <w:rPr>
          <w:color w:val="000000" w:themeColor="text1"/>
        </w:rPr>
        <w:t xml:space="preserve"> Information Disclosure</w:t>
      </w:r>
    </w:p>
    <w:p w14:paraId="2DD5ECF5" w14:textId="5E9D2B52" w:rsidR="00CC320F" w:rsidRDefault="00CC320F" w:rsidP="00CC320F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Issue: on UDP port 5353 </w:t>
      </w:r>
      <w:proofErr w:type="spellStart"/>
      <w:r>
        <w:rPr>
          <w:color w:val="000000" w:themeColor="text1"/>
        </w:rPr>
        <w:t>mDNS</w:t>
      </w:r>
      <w:proofErr w:type="spellEnd"/>
      <w:r>
        <w:rPr>
          <w:color w:val="000000" w:themeColor="text1"/>
        </w:rPr>
        <w:t xml:space="preserve"> is running which provides unauthenticated attackers with information about the server that shouldn’t be public.</w:t>
      </w:r>
    </w:p>
    <w:p w14:paraId="562B7E60" w14:textId="45E7663B" w:rsidR="00CC320F" w:rsidRDefault="00CC320F" w:rsidP="00CC320F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>Solution:</w:t>
      </w:r>
    </w:p>
    <w:p w14:paraId="3E82013B" w14:textId="55E42B00" w:rsidR="00776EDE" w:rsidRDefault="00776EDE" w:rsidP="00776EDE">
      <w:pPr>
        <w:pStyle w:val="ListParagraph"/>
        <w:numPr>
          <w:ilvl w:val="3"/>
          <w:numId w:val="19"/>
        </w:numPr>
        <w:rPr>
          <w:color w:val="000000" w:themeColor="text1"/>
        </w:rPr>
      </w:pPr>
      <w:r>
        <w:rPr>
          <w:color w:val="000000" w:themeColor="text1"/>
        </w:rPr>
        <w:t>Stop the service</w:t>
      </w:r>
      <w:r w:rsidR="00334C10">
        <w:rPr>
          <w:color w:val="000000" w:themeColor="text1"/>
        </w:rPr>
        <w:t>:</w:t>
      </w:r>
    </w:p>
    <w:p w14:paraId="49EE4BF1" w14:textId="77777777" w:rsidR="00334C10" w:rsidRDefault="00334C10" w:rsidP="00334C10">
      <w:pPr>
        <w:pStyle w:val="ListParagraph"/>
        <w:ind w:left="2880"/>
        <w:rPr>
          <w:color w:val="000000" w:themeColor="text1"/>
        </w:rPr>
      </w:pPr>
    </w:p>
    <w:p w14:paraId="1C760775" w14:textId="02E99F42" w:rsidR="00776EDE" w:rsidRPr="00DC1607" w:rsidRDefault="00776EDE" w:rsidP="00776EDE">
      <w:pPr>
        <w:pStyle w:val="ListParagraph"/>
        <w:numPr>
          <w:ilvl w:val="3"/>
          <w:numId w:val="19"/>
        </w:numPr>
        <w:rPr>
          <w:color w:val="000000" w:themeColor="text1"/>
        </w:rPr>
      </w:pPr>
      <w:r>
        <w:rPr>
          <w:color w:val="000000" w:themeColor="text1"/>
        </w:rPr>
        <w:t>Build firewall to restrict the access to it.</w:t>
      </w:r>
    </w:p>
    <w:p w14:paraId="0C8D0FB3" w14:textId="2766EAD4" w:rsidR="00666461" w:rsidRDefault="00666461" w:rsidP="00666461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HTTPS </w:t>
      </w:r>
      <w:r w:rsidR="004C7E5A">
        <w:rPr>
          <w:color w:val="000000" w:themeColor="text1"/>
        </w:rPr>
        <w:t>redirection is not present at http site</w:t>
      </w:r>
    </w:p>
    <w:p w14:paraId="3F9FB5C8" w14:textId="016B7D67" w:rsidR="004C7E5A" w:rsidRDefault="00800FAE" w:rsidP="004C7E5A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For tomcat, just need to redirect all http request to https. This should be only a configuration thing.</w:t>
      </w:r>
    </w:p>
    <w:p w14:paraId="56468C13" w14:textId="2D1691BC" w:rsidR="00273988" w:rsidRPr="00F26906" w:rsidRDefault="00F26906" w:rsidP="004C7E5A">
      <w:pPr>
        <w:pStyle w:val="ListParagraph"/>
        <w:ind w:left="1440"/>
        <w:rPr>
          <w:rStyle w:val="Hyperlink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 \l "_Tomcat_SSL_configuration" </w:instrText>
      </w:r>
      <w:r>
        <w:rPr>
          <w:color w:val="000000" w:themeColor="text1"/>
        </w:rPr>
        <w:fldChar w:fldCharType="separate"/>
      </w:r>
      <w:r w:rsidR="00273988" w:rsidRPr="00F26906">
        <w:rPr>
          <w:rStyle w:val="Hyperlink"/>
        </w:rPr>
        <w:t xml:space="preserve">Reference to: </w:t>
      </w:r>
      <w:r w:rsidRPr="00F26906">
        <w:rPr>
          <w:rStyle w:val="Hyperlink"/>
        </w:rPr>
        <w:t>No.6</w:t>
      </w:r>
    </w:p>
    <w:p w14:paraId="36BD1B5C" w14:textId="4D7D8378" w:rsidR="00F26906" w:rsidRDefault="00F26906" w:rsidP="004C7E5A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436F7EF9" w14:textId="76AF7464" w:rsidR="004C7E5A" w:rsidRDefault="004C7E5A" w:rsidP="00666461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lastRenderedPageBreak/>
        <w:t>HTTPs wildcard certificate is in use</w:t>
      </w:r>
    </w:p>
    <w:p w14:paraId="63712C86" w14:textId="03918858" w:rsidR="002A1D30" w:rsidRDefault="002A1D30" w:rsidP="002A1D30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Use trusted and correct certificate. </w:t>
      </w:r>
    </w:p>
    <w:p w14:paraId="55D536AE" w14:textId="77777777" w:rsidR="00F26906" w:rsidRPr="00F26906" w:rsidRDefault="00F26906" w:rsidP="00F26906">
      <w:pPr>
        <w:pStyle w:val="ListParagraph"/>
        <w:ind w:left="1440"/>
        <w:rPr>
          <w:rStyle w:val="Hyperlink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 \l "_Tomcat_SSL_configuration" </w:instrText>
      </w:r>
      <w:r>
        <w:rPr>
          <w:color w:val="000000" w:themeColor="text1"/>
        </w:rPr>
        <w:fldChar w:fldCharType="separate"/>
      </w:r>
      <w:r w:rsidRPr="00F26906">
        <w:rPr>
          <w:rStyle w:val="Hyperlink"/>
        </w:rPr>
        <w:t>Reference to: No.6</w:t>
      </w:r>
    </w:p>
    <w:p w14:paraId="136C1534" w14:textId="6F9F99A9" w:rsidR="00F26906" w:rsidRDefault="00F26906" w:rsidP="00F26906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6A9F2731" w14:textId="04B8C665" w:rsidR="004C7E5A" w:rsidRDefault="004C7E5A" w:rsidP="00666461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SSL issue—SSL has weak RC4 cipher enabled</w:t>
      </w:r>
    </w:p>
    <w:p w14:paraId="6ED49402" w14:textId="77777777" w:rsidR="00411C00" w:rsidRPr="00411C00" w:rsidRDefault="00411C00" w:rsidP="00411C00">
      <w:pPr>
        <w:pStyle w:val="NoSpacing"/>
        <w:ind w:left="1440"/>
        <w:rPr>
          <w:sz w:val="16"/>
          <w:szCs w:val="16"/>
        </w:rPr>
      </w:pPr>
      <w:r w:rsidRPr="00411C00">
        <w:rPr>
          <w:color w:val="FFFFFF"/>
        </w:rPr>
        <w:t>u</w:t>
      </w:r>
      <w:r w:rsidRPr="00411C00">
        <w:rPr>
          <w:sz w:val="16"/>
          <w:szCs w:val="16"/>
        </w:rPr>
        <w:t>buntu@ip-10-0-3-144:/</w:t>
      </w:r>
      <w:proofErr w:type="spellStart"/>
      <w:r w:rsidRPr="00411C00">
        <w:rPr>
          <w:sz w:val="16"/>
          <w:szCs w:val="16"/>
        </w:rPr>
        <w:t>var</w:t>
      </w:r>
      <w:proofErr w:type="spellEnd"/>
      <w:r w:rsidRPr="00411C00">
        <w:rPr>
          <w:sz w:val="16"/>
          <w:szCs w:val="16"/>
        </w:rPr>
        <w:t>/lib/tomcat7/</w:t>
      </w:r>
      <w:proofErr w:type="spellStart"/>
      <w:r w:rsidRPr="00411C00">
        <w:rPr>
          <w:sz w:val="16"/>
          <w:szCs w:val="16"/>
        </w:rPr>
        <w:t>conf</w:t>
      </w:r>
      <w:proofErr w:type="spellEnd"/>
      <w:r w:rsidRPr="00411C00">
        <w:rPr>
          <w:sz w:val="16"/>
          <w:szCs w:val="16"/>
        </w:rPr>
        <w:t xml:space="preserve">$ </w:t>
      </w:r>
      <w:proofErr w:type="spellStart"/>
      <w:r w:rsidRPr="00411C00">
        <w:rPr>
          <w:b/>
          <w:sz w:val="16"/>
          <w:szCs w:val="16"/>
        </w:rPr>
        <w:t>openssl</w:t>
      </w:r>
      <w:proofErr w:type="spellEnd"/>
      <w:r w:rsidRPr="00411C00">
        <w:rPr>
          <w:b/>
          <w:sz w:val="16"/>
          <w:szCs w:val="16"/>
        </w:rPr>
        <w:t xml:space="preserve"> ciphers -v | </w:t>
      </w:r>
      <w:proofErr w:type="spellStart"/>
      <w:r w:rsidRPr="00411C00">
        <w:rPr>
          <w:b/>
          <w:sz w:val="16"/>
          <w:szCs w:val="16"/>
        </w:rPr>
        <w:t>awk</w:t>
      </w:r>
      <w:proofErr w:type="spellEnd"/>
      <w:r w:rsidRPr="00411C00">
        <w:rPr>
          <w:b/>
          <w:sz w:val="16"/>
          <w:szCs w:val="16"/>
        </w:rPr>
        <w:t xml:space="preserve"> '{print $2}' | sort | </w:t>
      </w:r>
      <w:proofErr w:type="spellStart"/>
      <w:r w:rsidRPr="00411C00">
        <w:rPr>
          <w:b/>
          <w:sz w:val="16"/>
          <w:szCs w:val="16"/>
        </w:rPr>
        <w:t>uniq</w:t>
      </w:r>
      <w:proofErr w:type="spellEnd"/>
    </w:p>
    <w:p w14:paraId="6C3F0E01" w14:textId="77777777" w:rsidR="00411C00" w:rsidRPr="00411C00" w:rsidRDefault="00411C00" w:rsidP="00411C00">
      <w:pPr>
        <w:pStyle w:val="NoSpacing"/>
        <w:ind w:left="1440" w:firstLine="720"/>
        <w:rPr>
          <w:b/>
          <w:sz w:val="16"/>
          <w:szCs w:val="16"/>
        </w:rPr>
      </w:pPr>
      <w:r w:rsidRPr="00411C00">
        <w:rPr>
          <w:b/>
          <w:sz w:val="16"/>
          <w:szCs w:val="16"/>
        </w:rPr>
        <w:t>SSLv3</w:t>
      </w:r>
    </w:p>
    <w:p w14:paraId="4A09312D" w14:textId="77777777" w:rsidR="00411C00" w:rsidRPr="00411C00" w:rsidRDefault="00411C00" w:rsidP="00411C00">
      <w:pPr>
        <w:pStyle w:val="NoSpacing"/>
        <w:ind w:left="1440" w:firstLine="720"/>
        <w:rPr>
          <w:b/>
          <w:sz w:val="16"/>
          <w:szCs w:val="16"/>
        </w:rPr>
      </w:pPr>
      <w:r w:rsidRPr="00411C00">
        <w:rPr>
          <w:b/>
          <w:sz w:val="16"/>
          <w:szCs w:val="16"/>
        </w:rPr>
        <w:t>TLSv1.2</w:t>
      </w:r>
    </w:p>
    <w:p w14:paraId="2E20C113" w14:textId="123246BE" w:rsidR="001E718D" w:rsidRDefault="001320CA" w:rsidP="001320C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</w:rPr>
      </w:pPr>
      <w:r>
        <w:rPr>
          <w:rFonts w:ascii="Menlo" w:hAnsi="Menlo" w:cs="Menlo"/>
          <w:color w:val="000000" w:themeColor="text1"/>
        </w:rPr>
        <w:t>&lt;</w:t>
      </w:r>
      <w:r w:rsidR="001E718D" w:rsidRPr="001320CA">
        <w:rPr>
          <w:rFonts w:ascii="Menlo" w:hAnsi="Menlo" w:cs="Menlo"/>
          <w:color w:val="000000" w:themeColor="text1"/>
          <w:highlight w:val="lightGray"/>
        </w:rPr>
        <w:t xml:space="preserve">more </w:t>
      </w:r>
      <w:proofErr w:type="spellStart"/>
      <w:r w:rsidR="001E718D" w:rsidRPr="001320CA">
        <w:rPr>
          <w:rFonts w:ascii="Menlo" w:hAnsi="Menlo" w:cs="Menlo"/>
          <w:color w:val="000000" w:themeColor="text1"/>
          <w:highlight w:val="lightGray"/>
        </w:rPr>
        <w:t>cata</w:t>
      </w:r>
      <w:proofErr w:type="spellEnd"/>
      <w:r>
        <w:rPr>
          <w:rFonts w:ascii="Menlo" w:hAnsi="Menlo" w:cs="Menlo"/>
          <w:color w:val="000000" w:themeColor="text1"/>
        </w:rPr>
        <w:t xml:space="preserve"> </w:t>
      </w:r>
      <w:r w:rsidRPr="001320CA">
        <w:rPr>
          <w:rFonts w:cs="Menlo"/>
          <w:color w:val="000000" w:themeColor="text1"/>
        </w:rPr>
        <w:t>or</w:t>
      </w:r>
      <w:r>
        <w:rPr>
          <w:rFonts w:ascii="Menlo" w:hAnsi="Menlo" w:cs="Menlo"/>
          <w:color w:val="000000" w:themeColor="text1"/>
        </w:rPr>
        <w:t xml:space="preserve"> </w:t>
      </w:r>
      <w:r w:rsidRPr="001320CA">
        <w:rPr>
          <w:rFonts w:ascii="Menlo" w:hAnsi="Menlo" w:cs="Menlo"/>
          <w:color w:val="000000" w:themeColor="text1"/>
          <w:highlight w:val="lightGray"/>
        </w:rPr>
        <w:t>cat filename</w:t>
      </w:r>
      <w:r>
        <w:rPr>
          <w:rFonts w:ascii="Menlo" w:hAnsi="Menlo" w:cs="Menlo"/>
          <w:color w:val="000000" w:themeColor="text1"/>
        </w:rPr>
        <w:t xml:space="preserve">&gt; </w:t>
      </w:r>
      <w:r w:rsidR="001E718D" w:rsidRPr="001320CA">
        <w:rPr>
          <w:rFonts w:ascii="Menlo" w:hAnsi="Menlo" w:cs="Menlo"/>
          <w:color w:val="000000" w:themeColor="text1"/>
          <w:highlight w:val="lightGray"/>
        </w:rPr>
        <w:t xml:space="preserve">| grep "@gmail.com" | cut </w:t>
      </w:r>
      <w:r>
        <w:rPr>
          <w:rFonts w:ascii="Menlo" w:hAnsi="Menlo" w:cs="Menlo"/>
          <w:color w:val="000000" w:themeColor="text1"/>
          <w:highlight w:val="lightGray"/>
        </w:rPr>
        <w:t>–</w:t>
      </w:r>
      <w:r w:rsidR="001E718D" w:rsidRPr="001320CA">
        <w:rPr>
          <w:rFonts w:ascii="Menlo" w:hAnsi="Menlo" w:cs="Menlo"/>
          <w:color w:val="000000" w:themeColor="text1"/>
          <w:highlight w:val="lightGray"/>
        </w:rPr>
        <w:t>f</w:t>
      </w:r>
      <w:r>
        <w:rPr>
          <w:rFonts w:ascii="Menlo" w:hAnsi="Menlo" w:cs="Menlo"/>
          <w:color w:val="000000" w:themeColor="text1"/>
          <w:highlight w:val="lightGray"/>
        </w:rPr>
        <w:t>&lt;</w:t>
      </w:r>
      <w:r w:rsidR="001E718D" w:rsidRPr="001320CA">
        <w:rPr>
          <w:rFonts w:ascii="Menlo" w:hAnsi="Menlo" w:cs="Menlo"/>
          <w:color w:val="000000" w:themeColor="text1"/>
          <w:highlight w:val="lightGray"/>
        </w:rPr>
        <w:t>15</w:t>
      </w:r>
      <w:r>
        <w:rPr>
          <w:rFonts w:ascii="Menlo" w:hAnsi="Menlo" w:cs="Menlo"/>
          <w:color w:val="000000" w:themeColor="text1"/>
          <w:highlight w:val="lightGray"/>
        </w:rPr>
        <w:t>&gt;</w:t>
      </w:r>
      <w:r w:rsidR="001E718D" w:rsidRPr="001320CA">
        <w:rPr>
          <w:rFonts w:ascii="Menlo" w:hAnsi="Menlo" w:cs="Menlo"/>
          <w:color w:val="000000" w:themeColor="text1"/>
          <w:highlight w:val="lightGray"/>
        </w:rPr>
        <w:t xml:space="preserve"> -d " " | sort | </w:t>
      </w:r>
      <w:proofErr w:type="spellStart"/>
      <w:r w:rsidR="001E718D" w:rsidRPr="001320CA">
        <w:rPr>
          <w:rFonts w:ascii="Menlo" w:hAnsi="Menlo" w:cs="Menlo"/>
          <w:color w:val="000000" w:themeColor="text1"/>
          <w:highlight w:val="lightGray"/>
        </w:rPr>
        <w:t>uniq</w:t>
      </w:r>
      <w:proofErr w:type="spellEnd"/>
    </w:p>
    <w:p w14:paraId="2DD0A584" w14:textId="3B8A6C46" w:rsidR="001320CA" w:rsidRPr="009B28AE" w:rsidRDefault="001320CA" w:rsidP="001320C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</w:rPr>
      </w:pPr>
      <w:bookmarkStart w:id="47" w:name="_GoBack"/>
      <w:r>
        <w:rPr>
          <w:rFonts w:ascii="Menlo" w:hAnsi="Menlo" w:cs="Menlo"/>
          <w:noProof/>
          <w:color w:val="000000" w:themeColor="text1"/>
          <w:lang w:eastAsia="zh-CN"/>
        </w:rPr>
        <w:drawing>
          <wp:inline distT="0" distB="0" distL="0" distR="0" wp14:anchorId="48688DCC" wp14:editId="7037E317">
            <wp:extent cx="5943600" cy="1597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2-02 at 9.46.11 AM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53FE7081" w14:textId="77777777" w:rsidR="00362428" w:rsidRDefault="00362428" w:rsidP="00362428">
      <w:pPr>
        <w:pStyle w:val="ListParagraph"/>
        <w:ind w:left="1440"/>
        <w:rPr>
          <w:color w:val="000000" w:themeColor="text1"/>
        </w:rPr>
      </w:pPr>
    </w:p>
    <w:p w14:paraId="19214164" w14:textId="18A2C030" w:rsidR="56B0554F" w:rsidRDefault="56B0554F" w:rsidP="56B0554F">
      <w:pPr>
        <w:ind w:firstLine="720"/>
      </w:pPr>
    </w:p>
    <w:sectPr w:rsidR="56B0554F" w:rsidSect="00A07A48">
      <w:headerReference w:type="default" r:id="rId92"/>
      <w:footerReference w:type="default" r:id="rId9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BB0E0D" w14:textId="77777777" w:rsidR="001275E3" w:rsidRDefault="001275E3">
      <w:pPr>
        <w:spacing w:after="0" w:line="240" w:lineRule="auto"/>
      </w:pPr>
      <w:r>
        <w:separator/>
      </w:r>
    </w:p>
  </w:endnote>
  <w:endnote w:type="continuationSeparator" w:id="0">
    <w:p w14:paraId="6F8C5EB4" w14:textId="77777777" w:rsidR="001275E3" w:rsidRDefault="00127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1E718D" w14:paraId="796316E9" w14:textId="77777777" w:rsidTr="654C4809">
      <w:tc>
        <w:tcPr>
          <w:tcW w:w="3120" w:type="dxa"/>
        </w:tcPr>
        <w:p w14:paraId="12198C87" w14:textId="19D031C5" w:rsidR="001E718D" w:rsidRDefault="001E718D" w:rsidP="654C4809">
          <w:pPr>
            <w:pStyle w:val="Header"/>
            <w:ind w:left="-115"/>
          </w:pPr>
        </w:p>
      </w:tc>
      <w:tc>
        <w:tcPr>
          <w:tcW w:w="3120" w:type="dxa"/>
        </w:tcPr>
        <w:p w14:paraId="6B37158C" w14:textId="00BB3D73" w:rsidR="001E718D" w:rsidRDefault="001E718D" w:rsidP="654C4809">
          <w:pPr>
            <w:pStyle w:val="Header"/>
            <w:jc w:val="center"/>
          </w:pPr>
        </w:p>
      </w:tc>
      <w:tc>
        <w:tcPr>
          <w:tcW w:w="3120" w:type="dxa"/>
        </w:tcPr>
        <w:p w14:paraId="25AEC973" w14:textId="04678F39" w:rsidR="001E718D" w:rsidRDefault="001E718D" w:rsidP="654C4809">
          <w:pPr>
            <w:pStyle w:val="Header"/>
            <w:ind w:right="-115"/>
            <w:jc w:val="right"/>
          </w:pPr>
        </w:p>
      </w:tc>
    </w:tr>
  </w:tbl>
  <w:p w14:paraId="0B1AC481" w14:textId="5D8BC587" w:rsidR="001E718D" w:rsidRDefault="001E718D" w:rsidP="654C480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BE07C4" w14:textId="77777777" w:rsidR="001275E3" w:rsidRDefault="001275E3">
      <w:pPr>
        <w:spacing w:after="0" w:line="240" w:lineRule="auto"/>
      </w:pPr>
      <w:r>
        <w:separator/>
      </w:r>
    </w:p>
  </w:footnote>
  <w:footnote w:type="continuationSeparator" w:id="0">
    <w:p w14:paraId="711C3EEB" w14:textId="77777777" w:rsidR="001275E3" w:rsidRDefault="00127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1E718D" w14:paraId="54450B47" w14:textId="77777777" w:rsidTr="654C4809">
      <w:tc>
        <w:tcPr>
          <w:tcW w:w="3120" w:type="dxa"/>
        </w:tcPr>
        <w:p w14:paraId="2D00D92C" w14:textId="27E68B14" w:rsidR="001E718D" w:rsidRDefault="001E718D" w:rsidP="654C4809">
          <w:pPr>
            <w:pStyle w:val="Header"/>
            <w:ind w:left="-115"/>
          </w:pPr>
        </w:p>
      </w:tc>
      <w:tc>
        <w:tcPr>
          <w:tcW w:w="3120" w:type="dxa"/>
        </w:tcPr>
        <w:p w14:paraId="09627BE8" w14:textId="7D9FFF7D" w:rsidR="001E718D" w:rsidRDefault="001E718D" w:rsidP="654C4809">
          <w:pPr>
            <w:pStyle w:val="Header"/>
            <w:jc w:val="center"/>
          </w:pPr>
        </w:p>
      </w:tc>
      <w:tc>
        <w:tcPr>
          <w:tcW w:w="3120" w:type="dxa"/>
        </w:tcPr>
        <w:p w14:paraId="0D31B99B" w14:textId="4F634752" w:rsidR="001E718D" w:rsidRDefault="001E718D" w:rsidP="654C4809">
          <w:pPr>
            <w:pStyle w:val="Header"/>
            <w:ind w:right="-115"/>
            <w:jc w:val="right"/>
          </w:pPr>
        </w:p>
      </w:tc>
    </w:tr>
  </w:tbl>
  <w:p w14:paraId="62807EC8" w14:textId="72F2B392" w:rsidR="001E718D" w:rsidRDefault="001E718D" w:rsidP="654C480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2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3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2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2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2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000B"/>
    <w:multiLevelType w:val="hybridMultilevel"/>
    <w:tmpl w:val="0000000B"/>
    <w:lvl w:ilvl="0" w:tplc="000003E9">
      <w:start w:val="3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000C"/>
    <w:multiLevelType w:val="hybridMultilevel"/>
    <w:tmpl w:val="0000000C"/>
    <w:lvl w:ilvl="0" w:tplc="0000044D">
      <w:start w:val="4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D"/>
    <w:multiLevelType w:val="hybridMultilevel"/>
    <w:tmpl w:val="0000000D"/>
    <w:lvl w:ilvl="0" w:tplc="000004B1">
      <w:start w:val="3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E"/>
    <w:multiLevelType w:val="hybridMultilevel"/>
    <w:tmpl w:val="0000000E"/>
    <w:lvl w:ilvl="0" w:tplc="00000515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E3325F"/>
    <w:multiLevelType w:val="hybridMultilevel"/>
    <w:tmpl w:val="5B30CD06"/>
    <w:lvl w:ilvl="0" w:tplc="F878C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E67E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CA45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F6B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DA93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8E7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7A7D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84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4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9B109CA"/>
    <w:multiLevelType w:val="hybridMultilevel"/>
    <w:tmpl w:val="D494AEA8"/>
    <w:lvl w:ilvl="0" w:tplc="91FCEC34">
      <w:start w:val="1"/>
      <w:numFmt w:val="decimal"/>
      <w:lvlText w:val="%1."/>
      <w:lvlJc w:val="left"/>
      <w:pPr>
        <w:ind w:left="720" w:hanging="360"/>
      </w:pPr>
    </w:lvl>
    <w:lvl w:ilvl="1" w:tplc="50CC3C96">
      <w:start w:val="1"/>
      <w:numFmt w:val="decimal"/>
      <w:lvlText w:val="(%2)."/>
      <w:lvlJc w:val="left"/>
      <w:pPr>
        <w:ind w:left="1440" w:hanging="360"/>
      </w:pPr>
      <w:rPr>
        <w:rFonts w:hint="default"/>
      </w:rPr>
    </w:lvl>
    <w:lvl w:ilvl="2" w:tplc="7846B076">
      <w:start w:val="1"/>
      <w:numFmt w:val="lowerRoman"/>
      <w:lvlText w:val="%3."/>
      <w:lvlJc w:val="right"/>
      <w:pPr>
        <w:ind w:left="2160" w:hanging="180"/>
      </w:pPr>
    </w:lvl>
    <w:lvl w:ilvl="3" w:tplc="4F54A430">
      <w:start w:val="1"/>
      <w:numFmt w:val="decimal"/>
      <w:lvlText w:val="%4."/>
      <w:lvlJc w:val="left"/>
      <w:pPr>
        <w:ind w:left="2880" w:hanging="360"/>
      </w:pPr>
    </w:lvl>
    <w:lvl w:ilvl="4" w:tplc="785011E4">
      <w:start w:val="1"/>
      <w:numFmt w:val="lowerLetter"/>
      <w:lvlText w:val="%5."/>
      <w:lvlJc w:val="left"/>
      <w:pPr>
        <w:ind w:left="3600" w:hanging="360"/>
      </w:pPr>
    </w:lvl>
    <w:lvl w:ilvl="5" w:tplc="A31268A4">
      <w:start w:val="1"/>
      <w:numFmt w:val="lowerRoman"/>
      <w:lvlText w:val="%6."/>
      <w:lvlJc w:val="right"/>
      <w:pPr>
        <w:ind w:left="4320" w:hanging="180"/>
      </w:pPr>
    </w:lvl>
    <w:lvl w:ilvl="6" w:tplc="F594E49E">
      <w:start w:val="1"/>
      <w:numFmt w:val="decimal"/>
      <w:lvlText w:val="%7."/>
      <w:lvlJc w:val="left"/>
      <w:pPr>
        <w:ind w:left="5040" w:hanging="360"/>
      </w:pPr>
    </w:lvl>
    <w:lvl w:ilvl="7" w:tplc="08F84C6A">
      <w:start w:val="1"/>
      <w:numFmt w:val="lowerLetter"/>
      <w:lvlText w:val="%8."/>
      <w:lvlJc w:val="left"/>
      <w:pPr>
        <w:ind w:left="5760" w:hanging="360"/>
      </w:pPr>
    </w:lvl>
    <w:lvl w:ilvl="8" w:tplc="08283ED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E172FA8"/>
    <w:multiLevelType w:val="hybridMultilevel"/>
    <w:tmpl w:val="1988D540"/>
    <w:lvl w:ilvl="0" w:tplc="B582C926">
      <w:start w:val="1"/>
      <w:numFmt w:val="decimal"/>
      <w:lvlText w:val="%1."/>
      <w:lvlJc w:val="left"/>
      <w:pPr>
        <w:ind w:left="720" w:hanging="360"/>
      </w:pPr>
    </w:lvl>
    <w:lvl w:ilvl="1" w:tplc="6E9CDFF0">
      <w:start w:val="1"/>
      <w:numFmt w:val="lowerLetter"/>
      <w:lvlText w:val="%2."/>
      <w:lvlJc w:val="left"/>
      <w:pPr>
        <w:ind w:left="1440" w:hanging="360"/>
      </w:pPr>
    </w:lvl>
    <w:lvl w:ilvl="2" w:tplc="918AF742">
      <w:start w:val="1"/>
      <w:numFmt w:val="lowerRoman"/>
      <w:lvlText w:val="%3."/>
      <w:lvlJc w:val="right"/>
      <w:pPr>
        <w:ind w:left="2160" w:hanging="180"/>
      </w:pPr>
    </w:lvl>
    <w:lvl w:ilvl="3" w:tplc="3ED0449A">
      <w:start w:val="1"/>
      <w:numFmt w:val="decimal"/>
      <w:lvlText w:val="%4."/>
      <w:lvlJc w:val="left"/>
      <w:pPr>
        <w:ind w:left="2880" w:hanging="360"/>
      </w:pPr>
    </w:lvl>
    <w:lvl w:ilvl="4" w:tplc="13445CC8">
      <w:start w:val="1"/>
      <w:numFmt w:val="lowerLetter"/>
      <w:lvlText w:val="%5."/>
      <w:lvlJc w:val="left"/>
      <w:pPr>
        <w:ind w:left="3600" w:hanging="360"/>
      </w:pPr>
    </w:lvl>
    <w:lvl w:ilvl="5" w:tplc="C89A4652">
      <w:start w:val="1"/>
      <w:numFmt w:val="lowerRoman"/>
      <w:lvlText w:val="%6."/>
      <w:lvlJc w:val="right"/>
      <w:pPr>
        <w:ind w:left="4320" w:hanging="180"/>
      </w:pPr>
    </w:lvl>
    <w:lvl w:ilvl="6" w:tplc="10888F8E">
      <w:start w:val="1"/>
      <w:numFmt w:val="decimal"/>
      <w:lvlText w:val="%7."/>
      <w:lvlJc w:val="left"/>
      <w:pPr>
        <w:ind w:left="5040" w:hanging="360"/>
      </w:pPr>
    </w:lvl>
    <w:lvl w:ilvl="7" w:tplc="D264FFD4">
      <w:start w:val="1"/>
      <w:numFmt w:val="lowerLetter"/>
      <w:lvlText w:val="%8."/>
      <w:lvlJc w:val="left"/>
      <w:pPr>
        <w:ind w:left="5760" w:hanging="360"/>
      </w:pPr>
    </w:lvl>
    <w:lvl w:ilvl="8" w:tplc="232E002C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67111D"/>
    <w:multiLevelType w:val="hybridMultilevel"/>
    <w:tmpl w:val="4CC8E588"/>
    <w:lvl w:ilvl="0" w:tplc="0FF8F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521D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1A62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C94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F86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562C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247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EC6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EA9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4E4076"/>
    <w:multiLevelType w:val="hybridMultilevel"/>
    <w:tmpl w:val="7940285C"/>
    <w:lvl w:ilvl="0" w:tplc="F236C9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198660FE"/>
    <w:multiLevelType w:val="hybridMultilevel"/>
    <w:tmpl w:val="5B3092EA"/>
    <w:lvl w:ilvl="0" w:tplc="8FD43BC0">
      <w:start w:val="1"/>
      <w:numFmt w:val="decimal"/>
      <w:lvlText w:val="%1."/>
      <w:lvlJc w:val="left"/>
      <w:pPr>
        <w:ind w:left="720" w:hanging="360"/>
      </w:pPr>
    </w:lvl>
    <w:lvl w:ilvl="1" w:tplc="83DC21D4">
      <w:start w:val="1"/>
      <w:numFmt w:val="lowerLetter"/>
      <w:lvlText w:val="%2."/>
      <w:lvlJc w:val="left"/>
      <w:pPr>
        <w:ind w:left="1440" w:hanging="360"/>
      </w:pPr>
    </w:lvl>
    <w:lvl w:ilvl="2" w:tplc="4D96E094">
      <w:start w:val="1"/>
      <w:numFmt w:val="lowerRoman"/>
      <w:lvlText w:val="%3."/>
      <w:lvlJc w:val="right"/>
      <w:pPr>
        <w:ind w:left="2160" w:hanging="180"/>
      </w:pPr>
    </w:lvl>
    <w:lvl w:ilvl="3" w:tplc="22C6793C">
      <w:start w:val="1"/>
      <w:numFmt w:val="decimal"/>
      <w:lvlText w:val="%4."/>
      <w:lvlJc w:val="left"/>
      <w:pPr>
        <w:ind w:left="2880" w:hanging="360"/>
      </w:pPr>
    </w:lvl>
    <w:lvl w:ilvl="4" w:tplc="69BCE3FC">
      <w:start w:val="1"/>
      <w:numFmt w:val="lowerLetter"/>
      <w:lvlText w:val="%5."/>
      <w:lvlJc w:val="left"/>
      <w:pPr>
        <w:ind w:left="3600" w:hanging="360"/>
      </w:pPr>
    </w:lvl>
    <w:lvl w:ilvl="5" w:tplc="ECEA669A">
      <w:start w:val="1"/>
      <w:numFmt w:val="lowerRoman"/>
      <w:lvlText w:val="%6."/>
      <w:lvlJc w:val="right"/>
      <w:pPr>
        <w:ind w:left="4320" w:hanging="180"/>
      </w:pPr>
    </w:lvl>
    <w:lvl w:ilvl="6" w:tplc="83A266FA">
      <w:start w:val="1"/>
      <w:numFmt w:val="decimal"/>
      <w:lvlText w:val="%7."/>
      <w:lvlJc w:val="left"/>
      <w:pPr>
        <w:ind w:left="5040" w:hanging="360"/>
      </w:pPr>
    </w:lvl>
    <w:lvl w:ilvl="7" w:tplc="014AF6E6">
      <w:start w:val="1"/>
      <w:numFmt w:val="lowerLetter"/>
      <w:lvlText w:val="%8."/>
      <w:lvlJc w:val="left"/>
      <w:pPr>
        <w:ind w:left="5760" w:hanging="360"/>
      </w:pPr>
    </w:lvl>
    <w:lvl w:ilvl="8" w:tplc="5F7CA88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A8F09E7"/>
    <w:multiLevelType w:val="hybridMultilevel"/>
    <w:tmpl w:val="1318DF9C"/>
    <w:lvl w:ilvl="0" w:tplc="EC0E6DFC">
      <w:start w:val="1"/>
      <w:numFmt w:val="decimal"/>
      <w:lvlText w:val="%1."/>
      <w:lvlJc w:val="left"/>
      <w:pPr>
        <w:ind w:left="720" w:hanging="360"/>
      </w:pPr>
    </w:lvl>
    <w:lvl w:ilvl="1" w:tplc="EF5059EC">
      <w:start w:val="1"/>
      <w:numFmt w:val="lowerLetter"/>
      <w:lvlText w:val="%2."/>
      <w:lvlJc w:val="left"/>
      <w:pPr>
        <w:ind w:left="1440" w:hanging="360"/>
      </w:pPr>
    </w:lvl>
    <w:lvl w:ilvl="2" w:tplc="1E669614">
      <w:start w:val="1"/>
      <w:numFmt w:val="bullet"/>
      <w:lvlText w:val=""/>
      <w:lvlJc w:val="right"/>
      <w:pPr>
        <w:ind w:left="2160" w:hanging="180"/>
      </w:pPr>
      <w:rPr>
        <w:rFonts w:ascii="Symbol" w:hAnsi="Symbol" w:hint="default"/>
      </w:rPr>
    </w:lvl>
    <w:lvl w:ilvl="3" w:tplc="E0803ABA">
      <w:start w:val="1"/>
      <w:numFmt w:val="decimal"/>
      <w:lvlText w:val="%4."/>
      <w:lvlJc w:val="left"/>
      <w:pPr>
        <w:ind w:left="2880" w:hanging="360"/>
      </w:pPr>
    </w:lvl>
    <w:lvl w:ilvl="4" w:tplc="7E66B748">
      <w:start w:val="1"/>
      <w:numFmt w:val="lowerLetter"/>
      <w:lvlText w:val="%5."/>
      <w:lvlJc w:val="left"/>
      <w:pPr>
        <w:ind w:left="3600" w:hanging="360"/>
      </w:pPr>
    </w:lvl>
    <w:lvl w:ilvl="5" w:tplc="B67094FE">
      <w:start w:val="1"/>
      <w:numFmt w:val="lowerRoman"/>
      <w:lvlText w:val="%6."/>
      <w:lvlJc w:val="right"/>
      <w:pPr>
        <w:ind w:left="4320" w:hanging="180"/>
      </w:pPr>
    </w:lvl>
    <w:lvl w:ilvl="6" w:tplc="69D45406">
      <w:start w:val="1"/>
      <w:numFmt w:val="decimal"/>
      <w:lvlText w:val="%7."/>
      <w:lvlJc w:val="left"/>
      <w:pPr>
        <w:ind w:left="5040" w:hanging="360"/>
      </w:pPr>
    </w:lvl>
    <w:lvl w:ilvl="7" w:tplc="D89EA4F6">
      <w:start w:val="1"/>
      <w:numFmt w:val="lowerLetter"/>
      <w:lvlText w:val="%8."/>
      <w:lvlJc w:val="left"/>
      <w:pPr>
        <w:ind w:left="5760" w:hanging="360"/>
      </w:pPr>
    </w:lvl>
    <w:lvl w:ilvl="8" w:tplc="F8A2EB7C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C174B21"/>
    <w:multiLevelType w:val="hybridMultilevel"/>
    <w:tmpl w:val="0CAA5A72"/>
    <w:lvl w:ilvl="0" w:tplc="50CC3C96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C577A4C"/>
    <w:multiLevelType w:val="hybridMultilevel"/>
    <w:tmpl w:val="0D945B94"/>
    <w:lvl w:ilvl="0" w:tplc="9628EC84">
      <w:start w:val="1"/>
      <w:numFmt w:val="decimal"/>
      <w:lvlText w:val="%1."/>
      <w:lvlJc w:val="left"/>
      <w:pPr>
        <w:ind w:left="720" w:hanging="360"/>
      </w:pPr>
    </w:lvl>
    <w:lvl w:ilvl="1" w:tplc="0F9426A0">
      <w:start w:val="1"/>
      <w:numFmt w:val="lowerLetter"/>
      <w:lvlText w:val="%2."/>
      <w:lvlJc w:val="left"/>
      <w:pPr>
        <w:ind w:left="1440" w:hanging="360"/>
      </w:pPr>
    </w:lvl>
    <w:lvl w:ilvl="2" w:tplc="0F546930">
      <w:start w:val="1"/>
      <w:numFmt w:val="lowerRoman"/>
      <w:lvlText w:val="%3."/>
      <w:lvlJc w:val="right"/>
      <w:pPr>
        <w:ind w:left="2160" w:hanging="180"/>
      </w:pPr>
    </w:lvl>
    <w:lvl w:ilvl="3" w:tplc="E0D616BA">
      <w:start w:val="1"/>
      <w:numFmt w:val="decimal"/>
      <w:lvlText w:val="%4."/>
      <w:lvlJc w:val="left"/>
      <w:pPr>
        <w:ind w:left="2880" w:hanging="360"/>
      </w:pPr>
    </w:lvl>
    <w:lvl w:ilvl="4" w:tplc="60B0DBFE">
      <w:start w:val="1"/>
      <w:numFmt w:val="lowerLetter"/>
      <w:lvlText w:val="%5."/>
      <w:lvlJc w:val="left"/>
      <w:pPr>
        <w:ind w:left="3600" w:hanging="360"/>
      </w:pPr>
    </w:lvl>
    <w:lvl w:ilvl="5" w:tplc="45309DA4">
      <w:start w:val="1"/>
      <w:numFmt w:val="lowerRoman"/>
      <w:lvlText w:val="%6."/>
      <w:lvlJc w:val="right"/>
      <w:pPr>
        <w:ind w:left="4320" w:hanging="180"/>
      </w:pPr>
    </w:lvl>
    <w:lvl w:ilvl="6" w:tplc="25CE986E">
      <w:start w:val="1"/>
      <w:numFmt w:val="decimal"/>
      <w:lvlText w:val="%7."/>
      <w:lvlJc w:val="left"/>
      <w:pPr>
        <w:ind w:left="5040" w:hanging="360"/>
      </w:pPr>
    </w:lvl>
    <w:lvl w:ilvl="7" w:tplc="5BBA549E">
      <w:start w:val="1"/>
      <w:numFmt w:val="lowerLetter"/>
      <w:lvlText w:val="%8."/>
      <w:lvlJc w:val="left"/>
      <w:pPr>
        <w:ind w:left="5760" w:hanging="360"/>
      </w:pPr>
    </w:lvl>
    <w:lvl w:ilvl="8" w:tplc="99A002C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D9041D6"/>
    <w:multiLevelType w:val="hybridMultilevel"/>
    <w:tmpl w:val="E722A848"/>
    <w:lvl w:ilvl="0" w:tplc="646018CE">
      <w:start w:val="1"/>
      <w:numFmt w:val="decimal"/>
      <w:lvlText w:val="%1."/>
      <w:lvlJc w:val="left"/>
      <w:pPr>
        <w:ind w:left="720" w:hanging="360"/>
      </w:pPr>
    </w:lvl>
    <w:lvl w:ilvl="1" w:tplc="13389A3A">
      <w:start w:val="1"/>
      <w:numFmt w:val="lowerLetter"/>
      <w:lvlText w:val="%2."/>
      <w:lvlJc w:val="left"/>
      <w:pPr>
        <w:ind w:left="1440" w:hanging="360"/>
      </w:pPr>
    </w:lvl>
    <w:lvl w:ilvl="2" w:tplc="392EF3F0">
      <w:start w:val="1"/>
      <w:numFmt w:val="lowerRoman"/>
      <w:lvlText w:val="%3."/>
      <w:lvlJc w:val="right"/>
      <w:pPr>
        <w:ind w:left="2160" w:hanging="180"/>
      </w:pPr>
    </w:lvl>
    <w:lvl w:ilvl="3" w:tplc="C45A54D6">
      <w:start w:val="1"/>
      <w:numFmt w:val="decimal"/>
      <w:lvlText w:val="%4."/>
      <w:lvlJc w:val="left"/>
      <w:pPr>
        <w:ind w:left="2880" w:hanging="360"/>
      </w:pPr>
    </w:lvl>
    <w:lvl w:ilvl="4" w:tplc="0FF221B4">
      <w:start w:val="1"/>
      <w:numFmt w:val="lowerLetter"/>
      <w:lvlText w:val="%5."/>
      <w:lvlJc w:val="left"/>
      <w:pPr>
        <w:ind w:left="3600" w:hanging="360"/>
      </w:pPr>
    </w:lvl>
    <w:lvl w:ilvl="5" w:tplc="69F8DAEA">
      <w:start w:val="1"/>
      <w:numFmt w:val="lowerRoman"/>
      <w:lvlText w:val="%6."/>
      <w:lvlJc w:val="right"/>
      <w:pPr>
        <w:ind w:left="4320" w:hanging="180"/>
      </w:pPr>
    </w:lvl>
    <w:lvl w:ilvl="6" w:tplc="E886F196">
      <w:start w:val="1"/>
      <w:numFmt w:val="decimal"/>
      <w:lvlText w:val="%7."/>
      <w:lvlJc w:val="left"/>
      <w:pPr>
        <w:ind w:left="5040" w:hanging="360"/>
      </w:pPr>
    </w:lvl>
    <w:lvl w:ilvl="7" w:tplc="ABC04F2A">
      <w:start w:val="1"/>
      <w:numFmt w:val="lowerLetter"/>
      <w:lvlText w:val="%8."/>
      <w:lvlJc w:val="left"/>
      <w:pPr>
        <w:ind w:left="5760" w:hanging="360"/>
      </w:pPr>
    </w:lvl>
    <w:lvl w:ilvl="8" w:tplc="7994BBE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EC75D58"/>
    <w:multiLevelType w:val="hybridMultilevel"/>
    <w:tmpl w:val="72B876D2"/>
    <w:lvl w:ilvl="0" w:tplc="F972570C">
      <w:start w:val="1"/>
      <w:numFmt w:val="lowerLetter"/>
      <w:lvlText w:val="%1."/>
      <w:lvlJc w:val="left"/>
      <w:pPr>
        <w:ind w:left="720" w:hanging="360"/>
      </w:pPr>
    </w:lvl>
    <w:lvl w:ilvl="1" w:tplc="E506C24E">
      <w:start w:val="1"/>
      <w:numFmt w:val="lowerLetter"/>
      <w:lvlText w:val="%2."/>
      <w:lvlJc w:val="left"/>
      <w:pPr>
        <w:ind w:left="1440" w:hanging="360"/>
      </w:pPr>
    </w:lvl>
    <w:lvl w:ilvl="2" w:tplc="C9020A6A">
      <w:start w:val="1"/>
      <w:numFmt w:val="lowerRoman"/>
      <w:lvlText w:val="%3."/>
      <w:lvlJc w:val="right"/>
      <w:pPr>
        <w:ind w:left="2160" w:hanging="180"/>
      </w:pPr>
    </w:lvl>
    <w:lvl w:ilvl="3" w:tplc="CC182AB4">
      <w:start w:val="1"/>
      <w:numFmt w:val="decimal"/>
      <w:lvlText w:val="%4."/>
      <w:lvlJc w:val="left"/>
      <w:pPr>
        <w:ind w:left="2880" w:hanging="360"/>
      </w:pPr>
    </w:lvl>
    <w:lvl w:ilvl="4" w:tplc="C992927E">
      <w:start w:val="1"/>
      <w:numFmt w:val="lowerLetter"/>
      <w:lvlText w:val="%5."/>
      <w:lvlJc w:val="left"/>
      <w:pPr>
        <w:ind w:left="3600" w:hanging="360"/>
      </w:pPr>
    </w:lvl>
    <w:lvl w:ilvl="5" w:tplc="4E50B9E2">
      <w:start w:val="1"/>
      <w:numFmt w:val="lowerRoman"/>
      <w:lvlText w:val="%6."/>
      <w:lvlJc w:val="right"/>
      <w:pPr>
        <w:ind w:left="4320" w:hanging="180"/>
      </w:pPr>
    </w:lvl>
    <w:lvl w:ilvl="6" w:tplc="AD5AD2FE">
      <w:start w:val="1"/>
      <w:numFmt w:val="decimal"/>
      <w:lvlText w:val="%7."/>
      <w:lvlJc w:val="left"/>
      <w:pPr>
        <w:ind w:left="5040" w:hanging="360"/>
      </w:pPr>
    </w:lvl>
    <w:lvl w:ilvl="7" w:tplc="01B4C1AA">
      <w:start w:val="1"/>
      <w:numFmt w:val="lowerLetter"/>
      <w:lvlText w:val="%8."/>
      <w:lvlJc w:val="left"/>
      <w:pPr>
        <w:ind w:left="5760" w:hanging="360"/>
      </w:pPr>
    </w:lvl>
    <w:lvl w:ilvl="8" w:tplc="10445174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647F58"/>
    <w:multiLevelType w:val="hybridMultilevel"/>
    <w:tmpl w:val="4A88AEBE"/>
    <w:lvl w:ilvl="0" w:tplc="480440E8">
      <w:start w:val="1"/>
      <w:numFmt w:val="decimal"/>
      <w:lvlText w:val="%1."/>
      <w:lvlJc w:val="left"/>
      <w:pPr>
        <w:ind w:left="720" w:hanging="360"/>
      </w:pPr>
    </w:lvl>
    <w:lvl w:ilvl="1" w:tplc="5C104050">
      <w:start w:val="1"/>
      <w:numFmt w:val="lowerLetter"/>
      <w:lvlText w:val="%2."/>
      <w:lvlJc w:val="left"/>
      <w:pPr>
        <w:ind w:left="1440" w:hanging="360"/>
      </w:pPr>
    </w:lvl>
    <w:lvl w:ilvl="2" w:tplc="95F0910E">
      <w:start w:val="1"/>
      <w:numFmt w:val="lowerRoman"/>
      <w:lvlText w:val="%3."/>
      <w:lvlJc w:val="right"/>
      <w:pPr>
        <w:ind w:left="2160" w:hanging="180"/>
      </w:pPr>
    </w:lvl>
    <w:lvl w:ilvl="3" w:tplc="62468406">
      <w:start w:val="1"/>
      <w:numFmt w:val="decimal"/>
      <w:lvlText w:val="%4."/>
      <w:lvlJc w:val="left"/>
      <w:pPr>
        <w:ind w:left="2880" w:hanging="360"/>
      </w:pPr>
    </w:lvl>
    <w:lvl w:ilvl="4" w:tplc="6AE44360">
      <w:start w:val="1"/>
      <w:numFmt w:val="lowerLetter"/>
      <w:lvlText w:val="%5."/>
      <w:lvlJc w:val="left"/>
      <w:pPr>
        <w:ind w:left="3600" w:hanging="360"/>
      </w:pPr>
    </w:lvl>
    <w:lvl w:ilvl="5" w:tplc="14625A28">
      <w:start w:val="1"/>
      <w:numFmt w:val="lowerRoman"/>
      <w:lvlText w:val="%6."/>
      <w:lvlJc w:val="right"/>
      <w:pPr>
        <w:ind w:left="4320" w:hanging="180"/>
      </w:pPr>
    </w:lvl>
    <w:lvl w:ilvl="6" w:tplc="47447068">
      <w:start w:val="1"/>
      <w:numFmt w:val="decimal"/>
      <w:lvlText w:val="%7."/>
      <w:lvlJc w:val="left"/>
      <w:pPr>
        <w:ind w:left="5040" w:hanging="360"/>
      </w:pPr>
    </w:lvl>
    <w:lvl w:ilvl="7" w:tplc="C818D68C">
      <w:start w:val="1"/>
      <w:numFmt w:val="lowerLetter"/>
      <w:lvlText w:val="%8."/>
      <w:lvlJc w:val="left"/>
      <w:pPr>
        <w:ind w:left="5760" w:hanging="360"/>
      </w:pPr>
    </w:lvl>
    <w:lvl w:ilvl="8" w:tplc="75383FA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CEF155B"/>
    <w:multiLevelType w:val="hybridMultilevel"/>
    <w:tmpl w:val="0CAA5A72"/>
    <w:lvl w:ilvl="0" w:tplc="50CC3C96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EFF2320"/>
    <w:multiLevelType w:val="hybridMultilevel"/>
    <w:tmpl w:val="51D25BEE"/>
    <w:lvl w:ilvl="0" w:tplc="11F8A1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62E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7013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A475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222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E29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A4D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8666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3AF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463045F"/>
    <w:multiLevelType w:val="hybridMultilevel"/>
    <w:tmpl w:val="D7D47928"/>
    <w:lvl w:ilvl="0" w:tplc="850CB288">
      <w:start w:val="1"/>
      <w:numFmt w:val="decimal"/>
      <w:lvlText w:val="%1."/>
      <w:lvlJc w:val="left"/>
      <w:pPr>
        <w:ind w:left="720" w:hanging="360"/>
      </w:pPr>
    </w:lvl>
    <w:lvl w:ilvl="1" w:tplc="BC7A0A72">
      <w:start w:val="1"/>
      <w:numFmt w:val="lowerLetter"/>
      <w:lvlText w:val="%2."/>
      <w:lvlJc w:val="left"/>
      <w:pPr>
        <w:ind w:left="1440" w:hanging="360"/>
      </w:pPr>
    </w:lvl>
    <w:lvl w:ilvl="2" w:tplc="27881AD0">
      <w:start w:val="1"/>
      <w:numFmt w:val="lowerRoman"/>
      <w:lvlText w:val="%3."/>
      <w:lvlJc w:val="right"/>
      <w:pPr>
        <w:ind w:left="2160" w:hanging="180"/>
      </w:pPr>
    </w:lvl>
    <w:lvl w:ilvl="3" w:tplc="17928804">
      <w:start w:val="1"/>
      <w:numFmt w:val="decimal"/>
      <w:lvlText w:val="%4."/>
      <w:lvlJc w:val="left"/>
      <w:pPr>
        <w:ind w:left="2880" w:hanging="360"/>
      </w:pPr>
    </w:lvl>
    <w:lvl w:ilvl="4" w:tplc="85C2E1D0">
      <w:start w:val="1"/>
      <w:numFmt w:val="lowerLetter"/>
      <w:lvlText w:val="%5."/>
      <w:lvlJc w:val="left"/>
      <w:pPr>
        <w:ind w:left="3600" w:hanging="360"/>
      </w:pPr>
    </w:lvl>
    <w:lvl w:ilvl="5" w:tplc="A6CEDF68">
      <w:start w:val="1"/>
      <w:numFmt w:val="lowerRoman"/>
      <w:lvlText w:val="%6."/>
      <w:lvlJc w:val="right"/>
      <w:pPr>
        <w:ind w:left="4320" w:hanging="180"/>
      </w:pPr>
    </w:lvl>
    <w:lvl w:ilvl="6" w:tplc="37E25794">
      <w:start w:val="1"/>
      <w:numFmt w:val="decimal"/>
      <w:lvlText w:val="%7."/>
      <w:lvlJc w:val="left"/>
      <w:pPr>
        <w:ind w:left="5040" w:hanging="360"/>
      </w:pPr>
    </w:lvl>
    <w:lvl w:ilvl="7" w:tplc="23E670DE">
      <w:start w:val="1"/>
      <w:numFmt w:val="lowerLetter"/>
      <w:lvlText w:val="%8."/>
      <w:lvlJc w:val="left"/>
      <w:pPr>
        <w:ind w:left="5760" w:hanging="360"/>
      </w:pPr>
    </w:lvl>
    <w:lvl w:ilvl="8" w:tplc="63ECF216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DB2276E"/>
    <w:multiLevelType w:val="hybridMultilevel"/>
    <w:tmpl w:val="B71E8BD4"/>
    <w:lvl w:ilvl="0" w:tplc="C02269A6">
      <w:start w:val="1"/>
      <w:numFmt w:val="decimal"/>
      <w:lvlText w:val="%1."/>
      <w:lvlJc w:val="left"/>
      <w:pPr>
        <w:ind w:left="720" w:hanging="360"/>
      </w:pPr>
    </w:lvl>
    <w:lvl w:ilvl="1" w:tplc="A0625618">
      <w:start w:val="1"/>
      <w:numFmt w:val="lowerLetter"/>
      <w:lvlText w:val="%2."/>
      <w:lvlJc w:val="left"/>
      <w:pPr>
        <w:ind w:left="1440" w:hanging="360"/>
      </w:pPr>
    </w:lvl>
    <w:lvl w:ilvl="2" w:tplc="681A3572">
      <w:start w:val="1"/>
      <w:numFmt w:val="lowerRoman"/>
      <w:lvlText w:val="%3."/>
      <w:lvlJc w:val="right"/>
      <w:pPr>
        <w:ind w:left="2160" w:hanging="180"/>
      </w:pPr>
    </w:lvl>
    <w:lvl w:ilvl="3" w:tplc="CEF64A10">
      <w:start w:val="1"/>
      <w:numFmt w:val="decimal"/>
      <w:lvlText w:val="%4."/>
      <w:lvlJc w:val="left"/>
      <w:pPr>
        <w:ind w:left="2880" w:hanging="360"/>
      </w:pPr>
    </w:lvl>
    <w:lvl w:ilvl="4" w:tplc="DBDC469A">
      <w:start w:val="1"/>
      <w:numFmt w:val="lowerLetter"/>
      <w:lvlText w:val="%5."/>
      <w:lvlJc w:val="left"/>
      <w:pPr>
        <w:ind w:left="3600" w:hanging="360"/>
      </w:pPr>
    </w:lvl>
    <w:lvl w:ilvl="5" w:tplc="E22E8C18">
      <w:start w:val="1"/>
      <w:numFmt w:val="lowerRoman"/>
      <w:lvlText w:val="%6."/>
      <w:lvlJc w:val="right"/>
      <w:pPr>
        <w:ind w:left="4320" w:hanging="180"/>
      </w:pPr>
    </w:lvl>
    <w:lvl w:ilvl="6" w:tplc="FFB67FC2">
      <w:start w:val="1"/>
      <w:numFmt w:val="decimal"/>
      <w:lvlText w:val="%7."/>
      <w:lvlJc w:val="left"/>
      <w:pPr>
        <w:ind w:left="5040" w:hanging="360"/>
      </w:pPr>
    </w:lvl>
    <w:lvl w:ilvl="7" w:tplc="CD76CA50">
      <w:start w:val="1"/>
      <w:numFmt w:val="lowerLetter"/>
      <w:lvlText w:val="%8."/>
      <w:lvlJc w:val="left"/>
      <w:pPr>
        <w:ind w:left="5760" w:hanging="360"/>
      </w:pPr>
    </w:lvl>
    <w:lvl w:ilvl="8" w:tplc="EFB456BA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DE66ED"/>
    <w:multiLevelType w:val="hybridMultilevel"/>
    <w:tmpl w:val="ACA0EB7E"/>
    <w:lvl w:ilvl="0" w:tplc="71C29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6F97AD9"/>
    <w:multiLevelType w:val="hybridMultilevel"/>
    <w:tmpl w:val="69EE6384"/>
    <w:lvl w:ilvl="0" w:tplc="23A6E032">
      <w:start w:val="1"/>
      <w:numFmt w:val="decimal"/>
      <w:lvlText w:val="%1."/>
      <w:lvlJc w:val="left"/>
      <w:pPr>
        <w:ind w:left="720" w:hanging="360"/>
      </w:pPr>
    </w:lvl>
    <w:lvl w:ilvl="1" w:tplc="85BAC9C2">
      <w:start w:val="1"/>
      <w:numFmt w:val="lowerLetter"/>
      <w:lvlText w:val="%2."/>
      <w:lvlJc w:val="left"/>
      <w:pPr>
        <w:ind w:left="1440" w:hanging="360"/>
      </w:pPr>
    </w:lvl>
    <w:lvl w:ilvl="2" w:tplc="CA88467A">
      <w:start w:val="1"/>
      <w:numFmt w:val="lowerRoman"/>
      <w:lvlText w:val="%3."/>
      <w:lvlJc w:val="right"/>
      <w:pPr>
        <w:ind w:left="2160" w:hanging="180"/>
      </w:pPr>
    </w:lvl>
    <w:lvl w:ilvl="3" w:tplc="3454C2FA">
      <w:start w:val="1"/>
      <w:numFmt w:val="decimal"/>
      <w:lvlText w:val="%4."/>
      <w:lvlJc w:val="left"/>
      <w:pPr>
        <w:ind w:left="2880" w:hanging="360"/>
      </w:pPr>
    </w:lvl>
    <w:lvl w:ilvl="4" w:tplc="9B0E0A76">
      <w:start w:val="1"/>
      <w:numFmt w:val="lowerLetter"/>
      <w:lvlText w:val="%5."/>
      <w:lvlJc w:val="left"/>
      <w:pPr>
        <w:ind w:left="3600" w:hanging="360"/>
      </w:pPr>
    </w:lvl>
    <w:lvl w:ilvl="5" w:tplc="A440DEC6">
      <w:start w:val="1"/>
      <w:numFmt w:val="lowerRoman"/>
      <w:lvlText w:val="%6."/>
      <w:lvlJc w:val="right"/>
      <w:pPr>
        <w:ind w:left="4320" w:hanging="180"/>
      </w:pPr>
    </w:lvl>
    <w:lvl w:ilvl="6" w:tplc="05889B34">
      <w:start w:val="1"/>
      <w:numFmt w:val="decimal"/>
      <w:lvlText w:val="%7."/>
      <w:lvlJc w:val="left"/>
      <w:pPr>
        <w:ind w:left="5040" w:hanging="360"/>
      </w:pPr>
    </w:lvl>
    <w:lvl w:ilvl="7" w:tplc="8666729A">
      <w:start w:val="1"/>
      <w:numFmt w:val="lowerLetter"/>
      <w:lvlText w:val="%8."/>
      <w:lvlJc w:val="left"/>
      <w:pPr>
        <w:ind w:left="5760" w:hanging="360"/>
      </w:pPr>
    </w:lvl>
    <w:lvl w:ilvl="8" w:tplc="2210270E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9A327C9"/>
    <w:multiLevelType w:val="hybridMultilevel"/>
    <w:tmpl w:val="70562B12"/>
    <w:lvl w:ilvl="0" w:tplc="F236C9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4AF7281B"/>
    <w:multiLevelType w:val="hybridMultilevel"/>
    <w:tmpl w:val="7940285C"/>
    <w:lvl w:ilvl="0" w:tplc="F236C9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65094900"/>
    <w:multiLevelType w:val="hybridMultilevel"/>
    <w:tmpl w:val="AFC0ED96"/>
    <w:lvl w:ilvl="0" w:tplc="52588F60">
      <w:start w:val="1"/>
      <w:numFmt w:val="decimal"/>
      <w:lvlText w:val="%1."/>
      <w:lvlJc w:val="left"/>
      <w:pPr>
        <w:ind w:left="720" w:hanging="360"/>
      </w:pPr>
    </w:lvl>
    <w:lvl w:ilvl="1" w:tplc="D0CCC370">
      <w:start w:val="1"/>
      <w:numFmt w:val="lowerLetter"/>
      <w:lvlText w:val="%2."/>
      <w:lvlJc w:val="left"/>
      <w:pPr>
        <w:ind w:left="1440" w:hanging="360"/>
      </w:pPr>
    </w:lvl>
    <w:lvl w:ilvl="2" w:tplc="3836D4BE">
      <w:start w:val="1"/>
      <w:numFmt w:val="lowerRoman"/>
      <w:lvlText w:val="%3."/>
      <w:lvlJc w:val="right"/>
      <w:pPr>
        <w:ind w:left="2160" w:hanging="180"/>
      </w:pPr>
    </w:lvl>
    <w:lvl w:ilvl="3" w:tplc="2D2E8EC4">
      <w:start w:val="1"/>
      <w:numFmt w:val="decimal"/>
      <w:lvlText w:val="%4."/>
      <w:lvlJc w:val="left"/>
      <w:pPr>
        <w:ind w:left="2880" w:hanging="360"/>
      </w:pPr>
    </w:lvl>
    <w:lvl w:ilvl="4" w:tplc="5DAE4F5C">
      <w:start w:val="1"/>
      <w:numFmt w:val="lowerLetter"/>
      <w:lvlText w:val="%5."/>
      <w:lvlJc w:val="left"/>
      <w:pPr>
        <w:ind w:left="3600" w:hanging="360"/>
      </w:pPr>
    </w:lvl>
    <w:lvl w:ilvl="5" w:tplc="E42287AC">
      <w:start w:val="1"/>
      <w:numFmt w:val="lowerRoman"/>
      <w:lvlText w:val="%6."/>
      <w:lvlJc w:val="right"/>
      <w:pPr>
        <w:ind w:left="4320" w:hanging="180"/>
      </w:pPr>
    </w:lvl>
    <w:lvl w:ilvl="6" w:tplc="38BABB54">
      <w:start w:val="1"/>
      <w:numFmt w:val="decimal"/>
      <w:lvlText w:val="%7."/>
      <w:lvlJc w:val="left"/>
      <w:pPr>
        <w:ind w:left="5040" w:hanging="360"/>
      </w:pPr>
    </w:lvl>
    <w:lvl w:ilvl="7" w:tplc="2398DB16">
      <w:start w:val="1"/>
      <w:numFmt w:val="lowerLetter"/>
      <w:lvlText w:val="%8."/>
      <w:lvlJc w:val="left"/>
      <w:pPr>
        <w:ind w:left="5760" w:hanging="360"/>
      </w:pPr>
    </w:lvl>
    <w:lvl w:ilvl="8" w:tplc="6E9EFF7C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6B6430"/>
    <w:multiLevelType w:val="hybridMultilevel"/>
    <w:tmpl w:val="90F0EC6C"/>
    <w:lvl w:ilvl="0" w:tplc="7B889716">
      <w:start w:val="1"/>
      <w:numFmt w:val="decimal"/>
      <w:lvlText w:val="%1."/>
      <w:lvlJc w:val="left"/>
      <w:pPr>
        <w:ind w:left="720" w:hanging="360"/>
      </w:pPr>
    </w:lvl>
    <w:lvl w:ilvl="1" w:tplc="D4B4A70E">
      <w:start w:val="1"/>
      <w:numFmt w:val="decimal"/>
      <w:lvlText w:val="%2."/>
      <w:lvlJc w:val="left"/>
      <w:pPr>
        <w:ind w:left="1440" w:hanging="360"/>
      </w:pPr>
    </w:lvl>
    <w:lvl w:ilvl="2" w:tplc="52669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645C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C6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F457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D07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C8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E2A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921328"/>
    <w:multiLevelType w:val="hybridMultilevel"/>
    <w:tmpl w:val="52DAFCF8"/>
    <w:lvl w:ilvl="0" w:tplc="73DE7224">
      <w:start w:val="1"/>
      <w:numFmt w:val="decimal"/>
      <w:lvlText w:val="%1."/>
      <w:lvlJc w:val="left"/>
      <w:pPr>
        <w:ind w:left="720" w:hanging="360"/>
      </w:pPr>
    </w:lvl>
    <w:lvl w:ilvl="1" w:tplc="36444D32">
      <w:start w:val="1"/>
      <w:numFmt w:val="lowerLetter"/>
      <w:lvlText w:val="%2."/>
      <w:lvlJc w:val="left"/>
      <w:pPr>
        <w:ind w:left="1440" w:hanging="360"/>
      </w:pPr>
    </w:lvl>
    <w:lvl w:ilvl="2" w:tplc="CE4E464A">
      <w:start w:val="1"/>
      <w:numFmt w:val="lowerRoman"/>
      <w:lvlText w:val="%3."/>
      <w:lvlJc w:val="right"/>
      <w:pPr>
        <w:ind w:left="2160" w:hanging="180"/>
      </w:pPr>
    </w:lvl>
    <w:lvl w:ilvl="3" w:tplc="003A1692">
      <w:start w:val="1"/>
      <w:numFmt w:val="decimal"/>
      <w:lvlText w:val="%4."/>
      <w:lvlJc w:val="left"/>
      <w:pPr>
        <w:ind w:left="2880" w:hanging="360"/>
      </w:pPr>
    </w:lvl>
    <w:lvl w:ilvl="4" w:tplc="35C07796">
      <w:start w:val="1"/>
      <w:numFmt w:val="lowerLetter"/>
      <w:lvlText w:val="%5."/>
      <w:lvlJc w:val="left"/>
      <w:pPr>
        <w:ind w:left="3600" w:hanging="360"/>
      </w:pPr>
    </w:lvl>
    <w:lvl w:ilvl="5" w:tplc="4538CE50">
      <w:start w:val="1"/>
      <w:numFmt w:val="lowerRoman"/>
      <w:lvlText w:val="%6."/>
      <w:lvlJc w:val="right"/>
      <w:pPr>
        <w:ind w:left="4320" w:hanging="180"/>
      </w:pPr>
    </w:lvl>
    <w:lvl w:ilvl="6" w:tplc="57A2333A">
      <w:start w:val="1"/>
      <w:numFmt w:val="decimal"/>
      <w:lvlText w:val="%7."/>
      <w:lvlJc w:val="left"/>
      <w:pPr>
        <w:ind w:left="5040" w:hanging="360"/>
      </w:pPr>
    </w:lvl>
    <w:lvl w:ilvl="7" w:tplc="AF8E6292">
      <w:start w:val="1"/>
      <w:numFmt w:val="lowerLetter"/>
      <w:lvlText w:val="%8."/>
      <w:lvlJc w:val="left"/>
      <w:pPr>
        <w:ind w:left="5760" w:hanging="360"/>
      </w:pPr>
    </w:lvl>
    <w:lvl w:ilvl="8" w:tplc="D10E7E64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EED5416"/>
    <w:multiLevelType w:val="hybridMultilevel"/>
    <w:tmpl w:val="36F4C09A"/>
    <w:lvl w:ilvl="0" w:tplc="77C8B7BA">
      <w:start w:val="1"/>
      <w:numFmt w:val="decimal"/>
      <w:lvlText w:val="%1."/>
      <w:lvlJc w:val="left"/>
      <w:pPr>
        <w:ind w:left="720" w:hanging="360"/>
      </w:pPr>
    </w:lvl>
    <w:lvl w:ilvl="1" w:tplc="CC661E6A">
      <w:start w:val="1"/>
      <w:numFmt w:val="lowerLetter"/>
      <w:lvlText w:val="%2."/>
      <w:lvlJc w:val="left"/>
      <w:pPr>
        <w:ind w:left="1440" w:hanging="360"/>
      </w:pPr>
    </w:lvl>
    <w:lvl w:ilvl="2" w:tplc="1F48943A">
      <w:start w:val="1"/>
      <w:numFmt w:val="lowerRoman"/>
      <w:lvlText w:val="%3."/>
      <w:lvlJc w:val="right"/>
      <w:pPr>
        <w:ind w:left="2160" w:hanging="180"/>
      </w:pPr>
    </w:lvl>
    <w:lvl w:ilvl="3" w:tplc="18CC97B4">
      <w:start w:val="1"/>
      <w:numFmt w:val="decimal"/>
      <w:lvlText w:val="%4."/>
      <w:lvlJc w:val="left"/>
      <w:pPr>
        <w:ind w:left="2880" w:hanging="360"/>
      </w:pPr>
    </w:lvl>
    <w:lvl w:ilvl="4" w:tplc="77464C56">
      <w:start w:val="1"/>
      <w:numFmt w:val="lowerLetter"/>
      <w:lvlText w:val="%5."/>
      <w:lvlJc w:val="left"/>
      <w:pPr>
        <w:ind w:left="3600" w:hanging="360"/>
      </w:pPr>
    </w:lvl>
    <w:lvl w:ilvl="5" w:tplc="019646E6">
      <w:start w:val="1"/>
      <w:numFmt w:val="lowerRoman"/>
      <w:lvlText w:val="%6."/>
      <w:lvlJc w:val="right"/>
      <w:pPr>
        <w:ind w:left="4320" w:hanging="180"/>
      </w:pPr>
    </w:lvl>
    <w:lvl w:ilvl="6" w:tplc="35649880">
      <w:start w:val="1"/>
      <w:numFmt w:val="decimal"/>
      <w:lvlText w:val="%7."/>
      <w:lvlJc w:val="left"/>
      <w:pPr>
        <w:ind w:left="5040" w:hanging="360"/>
      </w:pPr>
    </w:lvl>
    <w:lvl w:ilvl="7" w:tplc="F474AD7E">
      <w:start w:val="1"/>
      <w:numFmt w:val="lowerLetter"/>
      <w:lvlText w:val="%8."/>
      <w:lvlJc w:val="left"/>
      <w:pPr>
        <w:ind w:left="5760" w:hanging="360"/>
      </w:pPr>
    </w:lvl>
    <w:lvl w:ilvl="8" w:tplc="2F0E8D3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9F1F25"/>
    <w:multiLevelType w:val="hybridMultilevel"/>
    <w:tmpl w:val="C41A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6E8240">
      <w:start w:val="1"/>
      <w:numFmt w:val="lowerLetter"/>
      <w:lvlText w:val="%2."/>
      <w:lvlJc w:val="left"/>
      <w:pPr>
        <w:ind w:left="1440" w:hanging="360"/>
      </w:pPr>
    </w:lvl>
    <w:lvl w:ilvl="2" w:tplc="6B5E93DE">
      <w:start w:val="1"/>
      <w:numFmt w:val="lowerRoman"/>
      <w:lvlText w:val="%3."/>
      <w:lvlJc w:val="right"/>
      <w:pPr>
        <w:ind w:left="2160" w:hanging="180"/>
      </w:pPr>
    </w:lvl>
    <w:lvl w:ilvl="3" w:tplc="46D0EF32">
      <w:start w:val="1"/>
      <w:numFmt w:val="decimal"/>
      <w:lvlText w:val="%4."/>
      <w:lvlJc w:val="left"/>
      <w:pPr>
        <w:ind w:left="2880" w:hanging="360"/>
      </w:pPr>
    </w:lvl>
    <w:lvl w:ilvl="4" w:tplc="F4D084BC">
      <w:start w:val="1"/>
      <w:numFmt w:val="lowerLetter"/>
      <w:lvlText w:val="%5."/>
      <w:lvlJc w:val="left"/>
      <w:pPr>
        <w:ind w:left="3600" w:hanging="360"/>
      </w:pPr>
    </w:lvl>
    <w:lvl w:ilvl="5" w:tplc="844AB55A">
      <w:start w:val="1"/>
      <w:numFmt w:val="lowerRoman"/>
      <w:lvlText w:val="%6."/>
      <w:lvlJc w:val="right"/>
      <w:pPr>
        <w:ind w:left="4320" w:hanging="180"/>
      </w:pPr>
    </w:lvl>
    <w:lvl w:ilvl="6" w:tplc="D39461C8">
      <w:start w:val="1"/>
      <w:numFmt w:val="decimal"/>
      <w:lvlText w:val="%7."/>
      <w:lvlJc w:val="left"/>
      <w:pPr>
        <w:ind w:left="5040" w:hanging="360"/>
      </w:pPr>
    </w:lvl>
    <w:lvl w:ilvl="7" w:tplc="8EAAA61C">
      <w:start w:val="1"/>
      <w:numFmt w:val="lowerLetter"/>
      <w:lvlText w:val="%8."/>
      <w:lvlJc w:val="left"/>
      <w:pPr>
        <w:ind w:left="5760" w:hanging="360"/>
      </w:pPr>
    </w:lvl>
    <w:lvl w:ilvl="8" w:tplc="FF308426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BE13FE5"/>
    <w:multiLevelType w:val="hybridMultilevel"/>
    <w:tmpl w:val="EA04274E"/>
    <w:lvl w:ilvl="0" w:tplc="2578DD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5CAE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EC3D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AEE5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7E6D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A84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4AD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3E0B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2E5F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4B1242"/>
    <w:multiLevelType w:val="hybridMultilevel"/>
    <w:tmpl w:val="6632F4DA"/>
    <w:lvl w:ilvl="0" w:tplc="D26ABD62">
      <w:start w:val="1"/>
      <w:numFmt w:val="decimal"/>
      <w:lvlText w:val="%1."/>
      <w:lvlJc w:val="left"/>
      <w:pPr>
        <w:ind w:left="720" w:hanging="360"/>
      </w:pPr>
    </w:lvl>
    <w:lvl w:ilvl="1" w:tplc="036A4E20">
      <w:start w:val="1"/>
      <w:numFmt w:val="decimal"/>
      <w:lvlText w:val="%2."/>
      <w:lvlJc w:val="left"/>
      <w:pPr>
        <w:ind w:left="1440" w:hanging="360"/>
      </w:pPr>
    </w:lvl>
    <w:lvl w:ilvl="2" w:tplc="8A266918">
      <w:start w:val="1"/>
      <w:numFmt w:val="lowerRoman"/>
      <w:lvlText w:val="%3."/>
      <w:lvlJc w:val="right"/>
      <w:pPr>
        <w:ind w:left="2160" w:hanging="180"/>
      </w:pPr>
    </w:lvl>
    <w:lvl w:ilvl="3" w:tplc="492CA2EE">
      <w:start w:val="1"/>
      <w:numFmt w:val="decimal"/>
      <w:lvlText w:val="%4."/>
      <w:lvlJc w:val="left"/>
      <w:pPr>
        <w:ind w:left="2880" w:hanging="360"/>
      </w:pPr>
    </w:lvl>
    <w:lvl w:ilvl="4" w:tplc="1FAA0936">
      <w:start w:val="1"/>
      <w:numFmt w:val="lowerLetter"/>
      <w:lvlText w:val="%5."/>
      <w:lvlJc w:val="left"/>
      <w:pPr>
        <w:ind w:left="3600" w:hanging="360"/>
      </w:pPr>
    </w:lvl>
    <w:lvl w:ilvl="5" w:tplc="CC9AE1CA">
      <w:start w:val="1"/>
      <w:numFmt w:val="lowerRoman"/>
      <w:lvlText w:val="%6."/>
      <w:lvlJc w:val="right"/>
      <w:pPr>
        <w:ind w:left="4320" w:hanging="180"/>
      </w:pPr>
    </w:lvl>
    <w:lvl w:ilvl="6" w:tplc="A62C7A7C">
      <w:start w:val="1"/>
      <w:numFmt w:val="decimal"/>
      <w:lvlText w:val="%7."/>
      <w:lvlJc w:val="left"/>
      <w:pPr>
        <w:ind w:left="5040" w:hanging="360"/>
      </w:pPr>
    </w:lvl>
    <w:lvl w:ilvl="7" w:tplc="57DC0984">
      <w:start w:val="1"/>
      <w:numFmt w:val="lowerLetter"/>
      <w:lvlText w:val="%8."/>
      <w:lvlJc w:val="left"/>
      <w:pPr>
        <w:ind w:left="5760" w:hanging="360"/>
      </w:pPr>
    </w:lvl>
    <w:lvl w:ilvl="8" w:tplc="7764AE30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F24469"/>
    <w:multiLevelType w:val="hybridMultilevel"/>
    <w:tmpl w:val="81007F36"/>
    <w:lvl w:ilvl="0" w:tplc="AA284CC0">
      <w:start w:val="1"/>
      <w:numFmt w:val="decimal"/>
      <w:lvlText w:val="%1."/>
      <w:lvlJc w:val="left"/>
      <w:pPr>
        <w:ind w:left="720" w:hanging="360"/>
      </w:pPr>
    </w:lvl>
    <w:lvl w:ilvl="1" w:tplc="B726BA28">
      <w:start w:val="1"/>
      <w:numFmt w:val="lowerLetter"/>
      <w:lvlText w:val="%2."/>
      <w:lvlJc w:val="left"/>
      <w:pPr>
        <w:ind w:left="1440" w:hanging="360"/>
      </w:pPr>
    </w:lvl>
    <w:lvl w:ilvl="2" w:tplc="2B585620">
      <w:start w:val="1"/>
      <w:numFmt w:val="lowerRoman"/>
      <w:lvlText w:val="%3."/>
      <w:lvlJc w:val="right"/>
      <w:pPr>
        <w:ind w:left="2160" w:hanging="180"/>
      </w:pPr>
    </w:lvl>
    <w:lvl w:ilvl="3" w:tplc="7806DC2A">
      <w:start w:val="1"/>
      <w:numFmt w:val="decimal"/>
      <w:lvlText w:val="%4."/>
      <w:lvlJc w:val="left"/>
      <w:pPr>
        <w:ind w:left="2880" w:hanging="360"/>
      </w:pPr>
    </w:lvl>
    <w:lvl w:ilvl="4" w:tplc="EF42688E">
      <w:start w:val="1"/>
      <w:numFmt w:val="lowerLetter"/>
      <w:lvlText w:val="%5."/>
      <w:lvlJc w:val="left"/>
      <w:pPr>
        <w:ind w:left="3600" w:hanging="360"/>
      </w:pPr>
    </w:lvl>
    <w:lvl w:ilvl="5" w:tplc="8F6E0C7E">
      <w:start w:val="1"/>
      <w:numFmt w:val="lowerRoman"/>
      <w:lvlText w:val="%6."/>
      <w:lvlJc w:val="right"/>
      <w:pPr>
        <w:ind w:left="4320" w:hanging="180"/>
      </w:pPr>
    </w:lvl>
    <w:lvl w:ilvl="6" w:tplc="B65460D4">
      <w:start w:val="1"/>
      <w:numFmt w:val="decimal"/>
      <w:lvlText w:val="%7."/>
      <w:lvlJc w:val="left"/>
      <w:pPr>
        <w:ind w:left="5040" w:hanging="360"/>
      </w:pPr>
    </w:lvl>
    <w:lvl w:ilvl="7" w:tplc="0C068024">
      <w:start w:val="1"/>
      <w:numFmt w:val="lowerLetter"/>
      <w:lvlText w:val="%8."/>
      <w:lvlJc w:val="left"/>
      <w:pPr>
        <w:ind w:left="5760" w:hanging="360"/>
      </w:pPr>
    </w:lvl>
    <w:lvl w:ilvl="8" w:tplc="8AD226B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4"/>
  </w:num>
  <w:num w:numId="3">
    <w:abstractNumId w:val="22"/>
  </w:num>
  <w:num w:numId="4">
    <w:abstractNumId w:val="38"/>
  </w:num>
  <w:num w:numId="5">
    <w:abstractNumId w:val="20"/>
  </w:num>
  <w:num w:numId="6">
    <w:abstractNumId w:val="31"/>
  </w:num>
  <w:num w:numId="7">
    <w:abstractNumId w:val="34"/>
  </w:num>
  <w:num w:numId="8">
    <w:abstractNumId w:val="36"/>
  </w:num>
  <w:num w:numId="9">
    <w:abstractNumId w:val="17"/>
  </w:num>
  <w:num w:numId="10">
    <w:abstractNumId w:val="41"/>
  </w:num>
  <w:num w:numId="11">
    <w:abstractNumId w:val="19"/>
  </w:num>
  <w:num w:numId="12">
    <w:abstractNumId w:val="35"/>
  </w:num>
  <w:num w:numId="13">
    <w:abstractNumId w:val="28"/>
  </w:num>
  <w:num w:numId="14">
    <w:abstractNumId w:val="40"/>
  </w:num>
  <w:num w:numId="15">
    <w:abstractNumId w:val="37"/>
  </w:num>
  <w:num w:numId="16">
    <w:abstractNumId w:val="16"/>
  </w:num>
  <w:num w:numId="17">
    <w:abstractNumId w:val="39"/>
  </w:num>
  <w:num w:numId="18">
    <w:abstractNumId w:val="14"/>
  </w:num>
  <w:num w:numId="19">
    <w:abstractNumId w:val="15"/>
  </w:num>
  <w:num w:numId="20">
    <w:abstractNumId w:val="23"/>
  </w:num>
  <w:num w:numId="21">
    <w:abstractNumId w:val="25"/>
  </w:num>
  <w:num w:numId="22">
    <w:abstractNumId w:val="29"/>
  </w:num>
  <w:num w:numId="23">
    <w:abstractNumId w:val="30"/>
  </w:num>
  <w:num w:numId="24">
    <w:abstractNumId w:val="21"/>
  </w:num>
  <w:num w:numId="25">
    <w:abstractNumId w:val="26"/>
  </w:num>
  <w:num w:numId="26">
    <w:abstractNumId w:val="33"/>
  </w:num>
  <w:num w:numId="27">
    <w:abstractNumId w:val="18"/>
  </w:num>
  <w:num w:numId="28">
    <w:abstractNumId w:val="32"/>
  </w:num>
  <w:num w:numId="29">
    <w:abstractNumId w:val="0"/>
  </w:num>
  <w:num w:numId="30">
    <w:abstractNumId w:val="1"/>
  </w:num>
  <w:num w:numId="31">
    <w:abstractNumId w:val="2"/>
  </w:num>
  <w:num w:numId="32">
    <w:abstractNumId w:val="3"/>
  </w:num>
  <w:num w:numId="33">
    <w:abstractNumId w:val="4"/>
  </w:num>
  <w:num w:numId="34">
    <w:abstractNumId w:val="5"/>
  </w:num>
  <w:num w:numId="35">
    <w:abstractNumId w:val="6"/>
  </w:num>
  <w:num w:numId="36">
    <w:abstractNumId w:val="7"/>
  </w:num>
  <w:num w:numId="37">
    <w:abstractNumId w:val="8"/>
  </w:num>
  <w:num w:numId="38">
    <w:abstractNumId w:val="9"/>
  </w:num>
  <w:num w:numId="39">
    <w:abstractNumId w:val="10"/>
  </w:num>
  <w:num w:numId="40">
    <w:abstractNumId w:val="11"/>
  </w:num>
  <w:num w:numId="41">
    <w:abstractNumId w:val="12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5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1A99F9"/>
    <w:rsid w:val="00024292"/>
    <w:rsid w:val="00051ED5"/>
    <w:rsid w:val="0005518C"/>
    <w:rsid w:val="000B310E"/>
    <w:rsid w:val="000E22D0"/>
    <w:rsid w:val="001275E3"/>
    <w:rsid w:val="001320CA"/>
    <w:rsid w:val="001603CD"/>
    <w:rsid w:val="00162659"/>
    <w:rsid w:val="00166DF1"/>
    <w:rsid w:val="001E718D"/>
    <w:rsid w:val="0021094D"/>
    <w:rsid w:val="00210DB1"/>
    <w:rsid w:val="0022086B"/>
    <w:rsid w:val="00233D52"/>
    <w:rsid w:val="002672C4"/>
    <w:rsid w:val="00273988"/>
    <w:rsid w:val="002A1D30"/>
    <w:rsid w:val="002E4C79"/>
    <w:rsid w:val="002F797D"/>
    <w:rsid w:val="00300962"/>
    <w:rsid w:val="00301341"/>
    <w:rsid w:val="00323B42"/>
    <w:rsid w:val="00334C10"/>
    <w:rsid w:val="00347C4E"/>
    <w:rsid w:val="00362428"/>
    <w:rsid w:val="003C5DF8"/>
    <w:rsid w:val="003C6F46"/>
    <w:rsid w:val="00411C00"/>
    <w:rsid w:val="00475274"/>
    <w:rsid w:val="00495BBD"/>
    <w:rsid w:val="004B0BC5"/>
    <w:rsid w:val="004C04BE"/>
    <w:rsid w:val="004C7E5A"/>
    <w:rsid w:val="00555D91"/>
    <w:rsid w:val="005563E9"/>
    <w:rsid w:val="005701C0"/>
    <w:rsid w:val="005F7AA5"/>
    <w:rsid w:val="00626B41"/>
    <w:rsid w:val="00643281"/>
    <w:rsid w:val="00666461"/>
    <w:rsid w:val="00720939"/>
    <w:rsid w:val="0072740E"/>
    <w:rsid w:val="00776EDE"/>
    <w:rsid w:val="007B2489"/>
    <w:rsid w:val="007B2777"/>
    <w:rsid w:val="007B47B1"/>
    <w:rsid w:val="00800FAE"/>
    <w:rsid w:val="00825340"/>
    <w:rsid w:val="0089370F"/>
    <w:rsid w:val="008B6364"/>
    <w:rsid w:val="008D0016"/>
    <w:rsid w:val="009654FE"/>
    <w:rsid w:val="00977DCC"/>
    <w:rsid w:val="00992C9C"/>
    <w:rsid w:val="009938B7"/>
    <w:rsid w:val="009B28AE"/>
    <w:rsid w:val="009C2198"/>
    <w:rsid w:val="009C250B"/>
    <w:rsid w:val="00A07A48"/>
    <w:rsid w:val="00A46839"/>
    <w:rsid w:val="00A95D05"/>
    <w:rsid w:val="00AA4CB9"/>
    <w:rsid w:val="00AF2F33"/>
    <w:rsid w:val="00B85481"/>
    <w:rsid w:val="00B85C95"/>
    <w:rsid w:val="00BF4ADB"/>
    <w:rsid w:val="00C315E6"/>
    <w:rsid w:val="00CA4E74"/>
    <w:rsid w:val="00CA65C1"/>
    <w:rsid w:val="00CC320F"/>
    <w:rsid w:val="00CE58E1"/>
    <w:rsid w:val="00D12F8F"/>
    <w:rsid w:val="00D25C12"/>
    <w:rsid w:val="00D6117E"/>
    <w:rsid w:val="00D613B1"/>
    <w:rsid w:val="00D70E3F"/>
    <w:rsid w:val="00DA4386"/>
    <w:rsid w:val="00DA6E3A"/>
    <w:rsid w:val="00DC1607"/>
    <w:rsid w:val="00DD0B79"/>
    <w:rsid w:val="00DE25AB"/>
    <w:rsid w:val="00E077F0"/>
    <w:rsid w:val="00E2111E"/>
    <w:rsid w:val="00E3400F"/>
    <w:rsid w:val="00E411E9"/>
    <w:rsid w:val="00E44A00"/>
    <w:rsid w:val="00E4792A"/>
    <w:rsid w:val="00E82BE5"/>
    <w:rsid w:val="00E924BD"/>
    <w:rsid w:val="00E926BB"/>
    <w:rsid w:val="00EA66C8"/>
    <w:rsid w:val="00EC00EA"/>
    <w:rsid w:val="00EC38BD"/>
    <w:rsid w:val="00ED7DEB"/>
    <w:rsid w:val="00F21E9C"/>
    <w:rsid w:val="00F26906"/>
    <w:rsid w:val="00F26963"/>
    <w:rsid w:val="00F67381"/>
    <w:rsid w:val="00F85959"/>
    <w:rsid w:val="0ECA7289"/>
    <w:rsid w:val="13F6303A"/>
    <w:rsid w:val="17110ABC"/>
    <w:rsid w:val="19EE6CAC"/>
    <w:rsid w:val="1A7DB4AB"/>
    <w:rsid w:val="24857568"/>
    <w:rsid w:val="2627671F"/>
    <w:rsid w:val="2C86FB9B"/>
    <w:rsid w:val="2F7BE285"/>
    <w:rsid w:val="3176AB30"/>
    <w:rsid w:val="350EED30"/>
    <w:rsid w:val="3AA400A8"/>
    <w:rsid w:val="3DE50F2A"/>
    <w:rsid w:val="401A99F9"/>
    <w:rsid w:val="422AB3A5"/>
    <w:rsid w:val="42CA5782"/>
    <w:rsid w:val="470D9CCB"/>
    <w:rsid w:val="4F8259BC"/>
    <w:rsid w:val="4FDD2CB5"/>
    <w:rsid w:val="51804E7B"/>
    <w:rsid w:val="56B0554F"/>
    <w:rsid w:val="5C5FE6C7"/>
    <w:rsid w:val="5E09D099"/>
    <w:rsid w:val="5EA2499E"/>
    <w:rsid w:val="654C4809"/>
    <w:rsid w:val="6C757F75"/>
    <w:rsid w:val="6D00A86D"/>
    <w:rsid w:val="6E97C96D"/>
    <w:rsid w:val="6F9EF6A6"/>
    <w:rsid w:val="71F61307"/>
    <w:rsid w:val="74615AAE"/>
    <w:rsid w:val="7D094E5B"/>
    <w:rsid w:val="7D844A50"/>
    <w:rsid w:val="7EFAB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B012"/>
  <w15:chartTrackingRefBased/>
  <w15:docId w15:val="{7283CC39-5C40-408B-B182-63EBF04AF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1C00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24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A07A48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07A48"/>
    <w:rPr>
      <w:rFonts w:eastAsiaTheme="minorEastAsia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89370F"/>
    <w:pPr>
      <w:spacing w:before="120" w:after="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9370F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89370F"/>
    <w:pPr>
      <w:spacing w:after="0"/>
      <w:ind w:left="220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154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2740E"/>
    <w:pPr>
      <w:spacing w:before="480" w:line="276" w:lineRule="auto"/>
      <w:outlineLvl w:val="9"/>
    </w:pPr>
    <w:rPr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B24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2690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9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9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yperlink" Target="http://query.omnimarkettide.com:15660/agm/%20%20index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query.omnimarkettide.com:15660/agm/%7Bcode%7D/approved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query.omnimarkettide.com:15660/stat/index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://query.omnimarkettide.com:15660/agm/news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://query.omnimarkettide.com:15660/cfg/index" TargetMode="External"/><Relationship Id="rId19" Type="http://schemas.openxmlformats.org/officeDocument/2006/relationships/image" Target="media/image6.png"/><Relationship Id="rId30" Type="http://schemas.openxmlformats.org/officeDocument/2006/relationships/hyperlink" Target="http://query.omnimarkettide.com:15660/rest/" TargetMode="External"/><Relationship Id="rId31" Type="http://schemas.openxmlformats.org/officeDocument/2006/relationships/hyperlink" Target="http://query.omnimarkettide.com:15660/rest/secure/creatusermsg" TargetMode="External"/><Relationship Id="rId32" Type="http://schemas.openxmlformats.org/officeDocument/2006/relationships/hyperlink" Target="http://query.omnimarkettide.com:15660/rest/%7Bcode%7D/creatusermsg" TargetMode="External"/><Relationship Id="rId33" Type="http://schemas.openxmlformats.org/officeDocument/2006/relationships/hyperlink" Target="mailto:%7B%22name%22:%22test1001%22,%22email%22:%22t.liu@omnimarkettide.com%22,%22notes%22:%22testnotehow" TargetMode="External"/><Relationship Id="rId34" Type="http://schemas.openxmlformats.org/officeDocument/2006/relationships/hyperlink" Target="mailto:t.liu@omnimarkettide.com" TargetMode="External"/><Relationship Id="rId35" Type="http://schemas.openxmlformats.org/officeDocument/2006/relationships/hyperlink" Target="http://query.omnimarkettide.com:15660/agm/%7Bcode%7D/getuserhistmsg" TargetMode="External"/><Relationship Id="rId36" Type="http://schemas.openxmlformats.org/officeDocument/2006/relationships/hyperlink" Target="mailto:rick.dennis01@gmail.com,r@gmail.com" TargetMode="External"/><Relationship Id="rId37" Type="http://schemas.openxmlformats.org/officeDocument/2006/relationships/hyperlink" Target="mailto:r@gmail.com" TargetMode="External"/><Relationship Id="rId38" Type="http://schemas.openxmlformats.org/officeDocument/2006/relationships/hyperlink" Target="mailto:r@gmail.com" TargetMode="External"/><Relationship Id="rId39" Type="http://schemas.openxmlformats.org/officeDocument/2006/relationships/hyperlink" Target="http://query.omnimarkettide.com:15660/agm/asxdata/all" TargetMode="External"/><Relationship Id="rId50" Type="http://schemas.openxmlformats.org/officeDocument/2006/relationships/hyperlink" Target="http://query.omnimarkettide.com:15660/wssocket/charthistory" TargetMode="External"/><Relationship Id="rId51" Type="http://schemas.openxmlformats.org/officeDocument/2006/relationships/image" Target="media/image16.png"/><Relationship Id="rId52" Type="http://schemas.openxmlformats.org/officeDocument/2006/relationships/hyperlink" Target="http://query.omnimarkettide.com:15660/difmarket/wssrequestcode" TargetMode="External"/><Relationship Id="rId53" Type="http://schemas.openxmlformats.org/officeDocument/2006/relationships/image" Target="media/image17.png"/><Relationship Id="rId54" Type="http://schemas.openxmlformats.org/officeDocument/2006/relationships/hyperlink" Target="http://query.omnimarkettide.com:15660/difmarket/wssreqhistory" TargetMode="External"/><Relationship Id="rId55" Type="http://schemas.openxmlformats.org/officeDocument/2006/relationships/image" Target="media/image18.png"/><Relationship Id="rId56" Type="http://schemas.openxmlformats.org/officeDocument/2006/relationships/hyperlink" Target="http://query.omnimarkettide.com:15660/difmarket/charthistory" TargetMode="External"/><Relationship Id="rId57" Type="http://schemas.openxmlformats.org/officeDocument/2006/relationships/image" Target="media/image19.png"/><Relationship Id="rId58" Type="http://schemas.openxmlformats.org/officeDocument/2006/relationships/hyperlink" Target="http://query.omnimarkettide.com:15660/wssocket/sma" TargetMode="External"/><Relationship Id="rId59" Type="http://schemas.openxmlformats.org/officeDocument/2006/relationships/hyperlink" Target="http://query.omnimarkettide.com:15660/wssocket/smalist" TargetMode="External"/><Relationship Id="rId70" Type="http://schemas.openxmlformats.org/officeDocument/2006/relationships/hyperlink" Target="http://www.omt.com.au" TargetMode="External"/><Relationship Id="rId71" Type="http://schemas.openxmlformats.org/officeDocument/2006/relationships/hyperlink" Target="http://www.google.com/" TargetMode="External"/><Relationship Id="rId72" Type="http://schemas.openxmlformats.org/officeDocument/2006/relationships/hyperlink" Target="http://www.video.com.au" TargetMode="External"/><Relationship Id="rId73" Type="http://schemas.openxmlformats.org/officeDocument/2006/relationships/hyperlink" Target="mailto:tony@omt.com.au" TargetMode="External"/><Relationship Id="rId74" Type="http://schemas.openxmlformats.org/officeDocument/2006/relationships/hyperlink" Target="http://www.omt.com.au" TargetMode="External"/><Relationship Id="rId75" Type="http://schemas.openxmlformats.org/officeDocument/2006/relationships/hyperlink" Target="http://www.google.com/" TargetMode="External"/><Relationship Id="rId76" Type="http://schemas.openxmlformats.org/officeDocument/2006/relationships/hyperlink" Target="http://query.omnimarkettide.com:15660/company/allcompany" TargetMode="External"/><Relationship Id="rId77" Type="http://schemas.openxmlformats.org/officeDocument/2006/relationships/image" Target="media/image24.png"/><Relationship Id="rId78" Type="http://schemas.openxmlformats.org/officeDocument/2006/relationships/hyperlink" Target="http://query.omnimarkettide.com:15660/meeting/query" TargetMode="External"/><Relationship Id="rId79" Type="http://schemas.openxmlformats.org/officeDocument/2006/relationships/image" Target="media/image25.png"/><Relationship Id="rId90" Type="http://schemas.openxmlformats.org/officeDocument/2006/relationships/hyperlink" Target="http://askubuntu.com/questions/2271/how-to-harden-an-ssh-server" TargetMode="External"/><Relationship Id="rId91" Type="http://schemas.openxmlformats.org/officeDocument/2006/relationships/image" Target="media/image31.png"/><Relationship Id="rId92" Type="http://schemas.openxmlformats.org/officeDocument/2006/relationships/header" Target="header1.xml"/><Relationship Id="rId93" Type="http://schemas.openxmlformats.org/officeDocument/2006/relationships/footer" Target="footer1.xml"/><Relationship Id="rId94" Type="http://schemas.openxmlformats.org/officeDocument/2006/relationships/fontTable" Target="fontTable.xml"/><Relationship Id="rId95" Type="http://schemas.openxmlformats.org/officeDocument/2006/relationships/theme" Target="theme/theme1.xml"/><Relationship Id="rId20" Type="http://schemas.openxmlformats.org/officeDocument/2006/relationships/hyperlink" Target="http://localhost:9090/omtwebservice/stat/smahistory" TargetMode="External"/><Relationship Id="rId21" Type="http://schemas.openxmlformats.org/officeDocument/2006/relationships/image" Target="media/image7.png"/><Relationship Id="rId22" Type="http://schemas.openxmlformats.org/officeDocument/2006/relationships/hyperlink" Target="http://localhost:9090/omtwebservice/stat/smadiff" TargetMode="External"/><Relationship Id="rId23" Type="http://schemas.openxmlformats.org/officeDocument/2006/relationships/image" Target="media/image8.png"/><Relationship Id="rId24" Type="http://schemas.openxmlformats.org/officeDocument/2006/relationships/hyperlink" Target="http://query.omnimarkettide.com:15660/cfg/index" TargetMode="External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://query.omnimarkettide.com:15660/wssocket/wssrequestcode" TargetMode="External"/><Relationship Id="rId28" Type="http://schemas.openxmlformats.org/officeDocument/2006/relationships/hyperlink" Target="http://query.omnimarkettide.com:15660/wssocket/wssrequestcode" TargetMode="External"/><Relationship Id="rId29" Type="http://schemas.openxmlformats.org/officeDocument/2006/relationships/hyperlink" Target="http://query.omnimarkettide.com:15660/wssocket/wssreqhistory" TargetMode="External"/><Relationship Id="rId40" Type="http://schemas.openxmlformats.org/officeDocument/2006/relationships/image" Target="media/image11.png"/><Relationship Id="rId41" Type="http://schemas.openxmlformats.org/officeDocument/2006/relationships/hyperlink" Target="http://query.omnimarkettide.com:15660/agm/asxdata/gains" TargetMode="External"/><Relationship Id="rId42" Type="http://schemas.openxmlformats.org/officeDocument/2006/relationships/image" Target="media/image12.png"/><Relationship Id="rId43" Type="http://schemas.openxmlformats.org/officeDocument/2006/relationships/hyperlink" Target="http://query.omnimarkettide.com:15660/asxdata/declines" TargetMode="External"/><Relationship Id="rId44" Type="http://schemas.openxmlformats.org/officeDocument/2006/relationships/image" Target="media/image13.png"/><Relationship Id="rId45" Type="http://schemas.openxmlformats.org/officeDocument/2006/relationships/hyperlink" Target="http://query.omnimarkettide.com:15660/agm/sendmailcfm" TargetMode="External"/><Relationship Id="rId46" Type="http://schemas.openxmlformats.org/officeDocument/2006/relationships/image" Target="media/image14.png"/><Relationship Id="rId47" Type="http://schemas.openxmlformats.org/officeDocument/2006/relationships/hyperlink" Target="http://query.omnimarkettide.com:15660/status/setuserstatus" TargetMode="External"/><Relationship Id="rId48" Type="http://schemas.openxmlformats.org/officeDocument/2006/relationships/hyperlink" Target="mailto:r@omt.com" TargetMode="External"/><Relationship Id="rId49" Type="http://schemas.openxmlformats.org/officeDocument/2006/relationships/image" Target="media/image15.png"/><Relationship Id="rId60" Type="http://schemas.openxmlformats.org/officeDocument/2006/relationships/image" Target="media/image20.png"/><Relationship Id="rId61" Type="http://schemas.openxmlformats.org/officeDocument/2006/relationships/hyperlink" Target="http://query.omnimarkettide.com:15660/wssocket/smadiff" TargetMode="External"/><Relationship Id="rId62" Type="http://schemas.openxmlformats.org/officeDocument/2006/relationships/hyperlink" Target="http://query.omnimarkettide.com:15660/wssocket/smadifflist" TargetMode="External"/><Relationship Id="rId63" Type="http://schemas.openxmlformats.org/officeDocument/2006/relationships/image" Target="media/image21.png"/><Relationship Id="rId64" Type="http://schemas.openxmlformats.org/officeDocument/2006/relationships/hyperlink" Target="http://query.omnimarkettide.com:15660/wssocket/chartlist" TargetMode="External"/><Relationship Id="rId65" Type="http://schemas.openxmlformats.org/officeDocument/2006/relationships/image" Target="media/image22.png"/><Relationship Id="rId66" Type="http://schemas.openxmlformats.org/officeDocument/2006/relationships/hyperlink" Target="http://query.omnimarkettide.com:15660/meeting/all" TargetMode="External"/><Relationship Id="rId67" Type="http://schemas.openxmlformats.org/officeDocument/2006/relationships/image" Target="media/image23.png"/><Relationship Id="rId68" Type="http://schemas.openxmlformats.org/officeDocument/2006/relationships/hyperlink" Target="http://www.omnimarkettide.com" TargetMode="External"/><Relationship Id="rId69" Type="http://schemas.openxmlformats.org/officeDocument/2006/relationships/hyperlink" Target="mailto:reid@omt.com.au" TargetMode="External"/><Relationship Id="rId80" Type="http://schemas.openxmlformats.org/officeDocument/2006/relationships/hyperlink" Target="http://query.omnimarkettide.com:15660/meeting/validatepwd" TargetMode="External"/><Relationship Id="rId81" Type="http://schemas.openxmlformats.org/officeDocument/2006/relationships/image" Target="media/image26.png"/><Relationship Id="rId82" Type="http://schemas.openxmlformats.org/officeDocument/2006/relationships/hyperlink" Target="http://query.omnimarkettide.com:15660/wssocket/allclose" TargetMode="External"/><Relationship Id="rId83" Type="http://schemas.openxmlformats.org/officeDocument/2006/relationships/image" Target="media/image27.png"/><Relationship Id="rId84" Type="http://schemas.openxmlformats.org/officeDocument/2006/relationships/hyperlink" Target="https://au.godaddy.com/help/tomcat-generate-csrs-and-install-certificates-5239" TargetMode="External"/><Relationship Id="rId85" Type="http://schemas.openxmlformats.org/officeDocument/2006/relationships/hyperlink" Target="https://docs.python.org/2.7/" TargetMode="External"/><Relationship Id="rId86" Type="http://schemas.openxmlformats.org/officeDocument/2006/relationships/image" Target="media/image28.png"/><Relationship Id="rId87" Type="http://schemas.openxmlformats.org/officeDocument/2006/relationships/image" Target="media/image29.png"/><Relationship Id="rId88" Type="http://schemas.openxmlformats.org/officeDocument/2006/relationships/image" Target="media/image30.png"/><Relationship Id="rId89" Type="http://schemas.openxmlformats.org/officeDocument/2006/relationships/hyperlink" Target="http://www.cyberciti.biz/tips/linux-unix-bsd-openssh-server-best-practic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[]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BF83A0-B4EB-7D43-BE0D-E86BA16F3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35</Pages>
  <Words>5165</Words>
  <Characters>29442</Characters>
  <Application>Microsoft Macintosh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OMT
WebService</vt:lpstr>
    </vt:vector>
  </TitlesOfParts>
  <Company>[OMNIMARKETTIDE]</Company>
  <LinksUpToDate>false</LinksUpToDate>
  <CharactersWithSpaces>34538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OMT
WebService</dc:title>
  <dc:subject>[Interface Specification]</dc:subject>
  <dc:creator>[Tony Liu]</dc:creator>
  <cp:keywords/>
  <dc:description/>
  <cp:lastModifiedBy>Tony Liu</cp:lastModifiedBy>
  <cp:revision>23</cp:revision>
  <cp:lastPrinted>2016-08-30T04:41:00Z</cp:lastPrinted>
  <dcterms:created xsi:type="dcterms:W3CDTF">2016-08-30T04:41:00Z</dcterms:created>
  <dcterms:modified xsi:type="dcterms:W3CDTF">2016-12-02T01:55:00Z</dcterms:modified>
</cp:coreProperties>
</file>