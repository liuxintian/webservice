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3442333"/>
        <w:docPartObj>
          <w:docPartGallery w:val="Cover Pages"/>
          <w:docPartUnique/>
        </w:docPartObj>
      </w:sdtPr>
      <w:sdtEndPr/>
      <w:sdtContent>
        <w:p w14:paraId="70164228" w14:textId="4CB6B25D" w:rsidR="00A07A48" w:rsidRDefault="00A07A48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8387420" wp14:editId="49DF0D1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4462145"/>
                    <wp:effectExtent l="0" t="0" r="0" b="8255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462272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41"/>
                                <a:ext cx="6858000" cy="40812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F7CAAC" w:themeColor="accent2" w:themeTint="66"/>
                                      <w:sz w:val="160"/>
                                      <w:szCs w:val="160"/>
                                      <w14:textOutline w14:w="22225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61846C8" w14:textId="5AE9068F" w:rsidR="006B75C5" w:rsidRPr="00730F50" w:rsidRDefault="006B75C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730F50">
                                        <w:rPr>
                                          <w:rFonts w:asciiTheme="majorHAnsi" w:hAnsiTheme="majorHAnsi"/>
                                          <w:b/>
                                          <w:color w:val="F7CAAC" w:themeColor="accent2" w:themeTint="66"/>
                                          <w:sz w:val="160"/>
                                          <w:szCs w:val="160"/>
                                          <w14:textOutline w14:w="22225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OMT  </w:t>
                                      </w:r>
                                      <w:proofErr w:type="spellStart"/>
                                      <w:r w:rsidRPr="00730F50">
                                        <w:rPr>
                                          <w:rFonts w:asciiTheme="majorHAnsi" w:hAnsiTheme="majorHAnsi"/>
                                          <w:b/>
                                          <w:color w:val="F7CAAC" w:themeColor="accent2" w:themeTint="66"/>
                                          <w:sz w:val="160"/>
                                          <w:szCs w:val="160"/>
                                          <w14:textOutline w14:w="22225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WebService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387420" id="Group 448" o:spid="_x0000_s1026" alt="Title: Document title with badge icon behind" style="position:absolute;margin-left:0;margin-top:97.2pt;width:540pt;height:351.35pt;z-index:251660288;mso-position-horizontal:center;mso-position-horizontal-relative:page;mso-position-vertical-relative:page;mso-height-relative:margin" coordsize="6858000,44621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">
                    <v:shape id="Freeform 5" o:spid="_x0000_s1027" style="position:absolute;left:1352550;width:4452620;height:4462145;visibility:visible;mso-wrap-style:square;v-text-anchor:top" coordsize="1372,13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Fb1awwAA&#10;ANwAAAAPAAAAZHJzL2Rvd25yZXYueG1sRI9LawIxFIX3Qv9DuAV3mvGBtlOjqCC4rA+Ky9vJ7cy0&#10;k5shiRr/vSkILg/n8XFmi2gacSHna8sKBv0MBHFhdc2lguNh03sD4QOyxsYyKbiRh8X8pTPDXNsr&#10;7+iyD6VII+xzVFCF0OZS+qIig75vW+Lk/VhnMCTpSqkdXtO4aeQwyybSYM2JUGFL64qKv/3ZJEj8&#10;nP5GPfg6+dXpeDbZ92QUnVLd17j8ABEohmf40d5qBePxO/yfSUdAz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3Fb1awwAAANwAAAAPAAAAAAAAAAAAAAAAAJcCAABkcnMvZG93&#10;bnJldi54bWxQSwUGAAAAAAQABAD1AAAAhwMAAAAA&#10;" path="m1372,687c1372,731,1329,771,1320,813,1312,856,1337,910,1320,949,1304,990,1248,1010,1224,1046,1199,1082,1202,1141,1171,1172,1141,1203,1082,1200,1045,1224,1009,1248,989,1304,949,1321,909,1337,856,1312,812,1321,770,1329,731,1373,686,1373,642,1373,602,1329,560,1321,517,1312,463,1337,423,1321,383,1304,363,1248,327,1224,291,1200,232,1203,201,1172,170,1141,173,1082,149,1046,125,1010,69,990,52,949,35,910,61,856,52,813,44,771,,731,,687,,642,44,603,52,561,61,517,35,464,52,424,69,383,125,364,149,328,173,291,170,232,201,201,232,171,291,174,327,149,363,125,383,69,423,52,463,36,517,61,560,53,602,44,642,,686,,731,,770,44,812,53,856,61,909,36,949,52,989,69,1009,125,1045,149,1082,174,1141,171,1171,201,1202,232,1199,291,1224,328,1248,364,1304,383,1320,424,1337,464,1312,517,1320,561,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50" o:spid="_x0000_s1028" type="#_x0000_t202" style="position:absolute;top:285741;width:6858000;height:4081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QLZwwAA&#10;ANwAAAAPAAAAZHJzL2Rvd25yZXYueG1sRE/LasJAFN0X/IfhCt2ZiVJtjY4S+hDtrrYI7i6Zayaa&#10;uRMyY0z/vrMQujyc93Ld21p01PrKsYJxkoIgLpyuuFTw8/0xegHhA7LG2jEp+CUP69XgYYmZdjf+&#10;om4fShFD2GeowITQZFL6wpBFn7iGOHIn11oMEbal1C3eYrit5SRNZ9JixbHBYEOvhorL/moVnHbH&#10;zry7a4755vJ2Np+T58PcKvU47PMFiEB9+Bff3Vut4Gka58cz8QjI1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lQLZwwAAANwAAAAPAAAAAAAAAAAAAAAAAJcCAABkcnMvZG93&#10;bnJldi54bWxQSwUGAAAAAAQABAD1AAAAhwMAAAAA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F7CAAC" w:themeColor="accent2" w:themeTint="66"/>
                                <w:sz w:val="160"/>
                                <w:szCs w:val="16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61846C8" w14:textId="5AE9068F" w:rsidR="006B75C5" w:rsidRPr="00730F50" w:rsidRDefault="006B75C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44"/>
                                    <w:szCs w:val="144"/>
                                  </w:rPr>
                                </w:pPr>
                                <w:r w:rsidRPr="00730F50">
                                  <w:rPr>
                                    <w:rFonts w:asciiTheme="majorHAnsi" w:hAnsiTheme="majorHAnsi"/>
                                    <w:b/>
                                    <w:color w:val="F7CAAC" w:themeColor="accent2" w:themeTint="66"/>
                                    <w:sz w:val="160"/>
                                    <w:szCs w:val="160"/>
                                    <w14:textOutline w14:w="22225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OMT  WebService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F4E5B4" wp14:editId="17E567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6858000" cy="2091055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091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546A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57FCE61" w14:textId="3AA7F3C2" w:rsidR="006B75C5" w:rsidRDefault="006B75C5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  <w:t>[Interface Specification]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231D3E2D" w14:textId="570E9034" w:rsidR="006B75C5" w:rsidRDefault="006B75C5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E7E6E6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</w:rPr>
                                      <w:t>[Tony Liu]</w:t>
                                    </w:r>
                                  </w:p>
                                </w:sdtContent>
                              </w:sdt>
                              <w:p w14:paraId="33E6FD25" w14:textId="1C356AC9" w:rsidR="006B75C5" w:rsidRDefault="002A1EF9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6B75C5">
                                      <w:t>[OMNIMARKETTIDE]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F4E5B4" id="Text Box 51" o:spid="_x0000_s1029" type="#_x0000_t202" alt="Title: Contact info text box" style="position:absolute;margin-left:0;margin-top:0;width:540pt;height:164.65pt;z-index:251661312;visibility:visible;mso-wrap-style:square;mso-height-percent:0;mso-wrap-distance-left:9pt;mso-wrap-distance-top:0;mso-wrap-distance-right:9pt;mso-wrap-distance-bottom:0;mso-position-horizontal:center;mso-position-horizontal-relative:page;mso-position-vertical:bottom;mso-position-vertical-relative:page;mso-height-percent:0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" filled="f" stroked="f" strokeweight=".5pt">
                    <v:textbox style="mso-fit-shape-to-text:t" inset="28.8pt,,,43.2pt">
                      <w:txbxContent>
                        <w:sdt>
                          <w:sdtPr>
                            <w:rPr>
                              <w:b/>
                              <w:caps/>
                              <w:color w:val="44546A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57FCE61" w14:textId="3AA7F3C2" w:rsidR="006B75C5" w:rsidRDefault="006B75C5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  <w:t>[Interface Specification]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E7E6E6" w:themeColor="background2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231D3E2D" w14:textId="570E9034" w:rsidR="006B75C5" w:rsidRDefault="006B75C5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E7E6E6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</w:rPr>
                                <w:t>[Tony Liu]</w:t>
                              </w:r>
                            </w:p>
                          </w:sdtContent>
                        </w:sdt>
                        <w:p w14:paraId="33E6FD25" w14:textId="1C356AC9" w:rsidR="006B75C5" w:rsidRDefault="006B75C5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t>[OMNIMARKETTIDE]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9DA4AA" wp14:editId="43C2C0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oup 451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60,9589770" o:spid="_x0000_s1026" w14:anchorId="57AD6CF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">
                    <v:rect id="Rectangle 452" style="position:absolute;width:7312660;height:9589770;visibility:visible;mso-wrap-style:square;v-text-anchor:middle" o:spid="_x0000_s1027" fillcolor="#5b9bd5 [3204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3LVExgAA&#10;ANwAAAAPAAAAZHJzL2Rvd25yZXYueG1sRI9Ba8JAFITvBf/D8gRvdaO2KtFVRBBKKQWjHrw9ss9s&#10;NPs2ZLcx7a/vFgoeh5n5hlmuO1uJlhpfOlYwGiYgiHOnSy4UHA+75zkIH5A1Vo5JwTd5WK96T0tM&#10;tbvzntosFCJC2KeowIRQp1L63JBFP3Q1cfQurrEYomwKqRu8R7it5DhJptJiyXHBYE1bQ/kt+7IK&#10;3q+zSWbaTfsz+aSTcaeP827rlRr0u80CRKAuPML/7Tet4OV1DH9n4hG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x3LVExgAAANwAAAAPAAAAAAAAAAAAAAAAAJcCAABkcnMv&#10;ZG93bnJldi54bWxQSwUGAAAAAAQABAD1AAAAigMAAAAA&#10;"/>
                    <v:rect id="Rectangle 453" style="position:absolute;width:283210;height:9589770;visibility:visible;mso-wrap-style:square;v-text-anchor:middle" o:spid="_x0000_s1028" fillcolor="#44546a [3215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sa4yAAA&#10;ANwAAAAPAAAAZHJzL2Rvd25yZXYueG1sRI/dagIxFITvBd8hHME7zfrTUrdGKQXBIqVUpbR3p5vT&#10;zermZNlEd/XpG6HQy2FmvmHmy9aW4ky1LxwrGA0TEMSZ0wXnCva71eABhA/IGkvHpOBCHpaLbmeO&#10;qXYNv9N5G3IRIexTVGBCqFIpfWbIoh+6ijh6P662GKKsc6lrbCLclnKcJPfSYsFxwWBFz4ay4/Zk&#10;FbjDdbbfNK/H752ZZR9f4/zz5a1Rqt9rnx5BBGrDf/ivvdYKpncTuJ2JR0Auf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A+xrjIAAAA3AAAAA8AAAAAAAAAAAAAAAAAlwIAAGRy&#10;cy9kb3ducmV2LnhtbFBLBQYAAAAABAAEAPUAAACMAwAAAAA=&#10;"/>
                    <w10:wrap anchorx="page" anchory="page"/>
                  </v:group>
                </w:pict>
              </mc:Fallback>
            </mc:AlternateContent>
          </w:r>
        </w:p>
        <w:p w14:paraId="65271BF7" w14:textId="56C76D84" w:rsidR="00A07A48" w:rsidRDefault="00A07A4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22830F6C" w14:textId="77777777" w:rsidR="004C13F9" w:rsidRDefault="00DD0B7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bCs w:val="0"/>
          <w:noProof/>
          <w:color w:val="auto"/>
          <w:lang w:eastAsia="zh-CN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"1-4" </w:instrText>
      </w:r>
      <w:r>
        <w:rPr>
          <w:b w:val="0"/>
          <w:bCs w:val="0"/>
        </w:rPr>
        <w:fldChar w:fldCharType="separate"/>
      </w:r>
      <w:r w:rsidR="004C13F9">
        <w:rPr>
          <w:noProof/>
        </w:rPr>
        <w:t>OMT-Web Service User Manual</w:t>
      </w:r>
      <w:r w:rsidR="004C13F9">
        <w:rPr>
          <w:noProof/>
        </w:rPr>
        <w:tab/>
      </w:r>
      <w:r w:rsidR="004C13F9">
        <w:rPr>
          <w:noProof/>
        </w:rPr>
        <w:fldChar w:fldCharType="begin"/>
      </w:r>
      <w:r w:rsidR="004C13F9">
        <w:rPr>
          <w:noProof/>
        </w:rPr>
        <w:instrText xml:space="preserve"> PAGEREF _Toc461023581 \h </w:instrText>
      </w:r>
      <w:r w:rsidR="004C13F9">
        <w:rPr>
          <w:noProof/>
        </w:rPr>
      </w:r>
      <w:r w:rsidR="004C13F9">
        <w:rPr>
          <w:noProof/>
        </w:rPr>
        <w:fldChar w:fldCharType="separate"/>
      </w:r>
      <w:r w:rsidR="004C13F9">
        <w:rPr>
          <w:noProof/>
        </w:rPr>
        <w:t>3</w:t>
      </w:r>
      <w:r w:rsidR="004C13F9">
        <w:rPr>
          <w:noProof/>
        </w:rPr>
        <w:fldChar w:fldCharType="end"/>
      </w:r>
    </w:p>
    <w:p w14:paraId="18F379E7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F985A53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2.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System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CDFFF7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3.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E16A17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4.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AFD983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 w:rsidRPr="00B96DD9">
        <w:rPr>
          <w:rFonts w:eastAsiaTheme="minorEastAsia"/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 xml:space="preserve">Question List: </w:t>
      </w:r>
      <w:r w:rsidRPr="00B96DD9">
        <w:rPr>
          <w:noProof/>
          <w:color w:val="0563C1" w:themeColor="hyperlink"/>
          <w:u w:val="single"/>
        </w:rPr>
        <w:t>http://query.omnimarkettide.com:15660/agm/index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38324F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Approved List: http://query.omnimarkettide.com:15660/agm/approved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EED1A0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Statistics of SharePrice: http://query.omnimarkettide.com:15660/stat/index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ECA132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Westpac announcements: http://query.omnimarkettide.com:15660/agm/news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CF0CC3D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System Configuration:  http://query.omnimarkettide.com:15660/cfg/index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D8082A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history list: http://localhost:9090/omtwebservice/stat/smahistory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BE2275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changing today: http://localhost:9090/omtwebservice/stat/smadiff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3C84E5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All pages in one: http://query.omnimarkettide.com:15660/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C32D57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Meeting management: Including company, meeting, contact, document management: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5AF4EE1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5.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Service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171D35A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Share Price 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C5CD5C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Chart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D63F599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Post Create 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ED1D63F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Get Question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3150115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 Top 10 for gains &amp;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7D76670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gains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D818811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4DC28D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Sending Emails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B2D74EA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Set User online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EAF8BE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65572A9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Share Price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1C6483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48A206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Market and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7C8F00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D86F67F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Changing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AB5DF3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Multiple Chart History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23FF7C3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B10CE6D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Company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ECC1C97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the meetings with CompanyID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771A367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Validate the password of the meetings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D965207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one day close price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AD5A570" w14:textId="77777777" w:rsidR="004C13F9" w:rsidRDefault="004C13F9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Voting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138C427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6.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MongoDB in the security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9C9FFC9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7.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MongoDB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5667FFC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8.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MongoDB Basic Command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848C8B5" w14:textId="77777777" w:rsidR="004C13F9" w:rsidRDefault="004C13F9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9.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Tomcat SSL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487947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10.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Testing in Locust using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619B78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11.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Ways of Web Socket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9961C0A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lastRenderedPageBreak/>
        <w:t>12.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Typical System Security Issues.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EBE967C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13.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Jenkins.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9FC76C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(1).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CB252CD" w14:textId="77777777" w:rsidR="004C13F9" w:rsidRDefault="004C13F9">
      <w:pPr>
        <w:pStyle w:val="TOC3"/>
        <w:tabs>
          <w:tab w:val="left" w:pos="88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Setup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_Toc461023627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53A7521" w14:textId="77777777" w:rsidR="0072740E" w:rsidRDefault="00DD0B79" w:rsidP="0089370F">
      <w:pPr>
        <w:pStyle w:val="TOC1"/>
        <w:tabs>
          <w:tab w:val="right" w:leader="dot" w:pos="9350"/>
        </w:tabs>
        <w:rPr>
          <w:b w:val="0"/>
          <w:bCs w:val="0"/>
        </w:rPr>
      </w:pPr>
      <w:r>
        <w:rPr>
          <w:b w:val="0"/>
          <w:bCs w:val="0"/>
        </w:rPr>
        <w:fldChar w:fldCharType="end"/>
      </w:r>
    </w:p>
    <w:p w14:paraId="3B9D767B" w14:textId="5C5785B6" w:rsidR="0089370F" w:rsidRDefault="0089370F" w:rsidP="0089370F">
      <w:pPr>
        <w:pStyle w:val="TOC1"/>
        <w:tabs>
          <w:tab w:val="right" w:leader="dot" w:pos="9350"/>
        </w:tabs>
      </w:pPr>
    </w:p>
    <w:p w14:paraId="05B9023E" w14:textId="77777777" w:rsidR="0089370F" w:rsidRDefault="0089370F" w:rsidP="7EFAB9D6">
      <w:pPr>
        <w:pStyle w:val="Heading1"/>
        <w:jc w:val="center"/>
      </w:pPr>
    </w:p>
    <w:p w14:paraId="4F3E8DBF" w14:textId="7893D74F" w:rsidR="4F8259BC" w:rsidRDefault="7EFAB9D6" w:rsidP="7EFAB9D6">
      <w:pPr>
        <w:pStyle w:val="Heading1"/>
        <w:jc w:val="center"/>
      </w:pPr>
      <w:bookmarkStart w:id="0" w:name="_Toc458766511"/>
      <w:bookmarkStart w:id="1" w:name="_Toc458766903"/>
      <w:bookmarkStart w:id="2" w:name="_Toc461023581"/>
      <w:r>
        <w:t>OMT-Web</w:t>
      </w:r>
      <w:r w:rsidR="00DA3679">
        <w:t xml:space="preserve"> </w:t>
      </w:r>
      <w:r>
        <w:t>Service User Manual</w:t>
      </w:r>
      <w:bookmarkEnd w:id="0"/>
      <w:bookmarkEnd w:id="1"/>
      <w:bookmarkEnd w:id="2"/>
    </w:p>
    <w:p w14:paraId="254D96C9" w14:textId="33D91B96" w:rsidR="4F8259BC" w:rsidRDefault="1A7DB4AB" w:rsidP="1A7DB4AB">
      <w:pPr>
        <w:pStyle w:val="Heading3"/>
        <w:numPr>
          <w:ilvl w:val="0"/>
          <w:numId w:val="19"/>
        </w:numPr>
        <w:spacing w:line="360" w:lineRule="auto"/>
      </w:pPr>
      <w:bookmarkStart w:id="3" w:name="_Ref458766160"/>
      <w:bookmarkStart w:id="4" w:name="_Toc458766512"/>
      <w:bookmarkStart w:id="5" w:name="_Toc458766904"/>
      <w:bookmarkStart w:id="6" w:name="_Toc461023582"/>
      <w:r>
        <w:t>Summary</w:t>
      </w:r>
      <w:bookmarkEnd w:id="3"/>
      <w:bookmarkEnd w:id="4"/>
      <w:bookmarkEnd w:id="5"/>
      <w:bookmarkEnd w:id="6"/>
    </w:p>
    <w:p w14:paraId="61946817" w14:textId="10C11213" w:rsidR="13F6303A" w:rsidRDefault="56B0554F" w:rsidP="13F6303A">
      <w:pPr>
        <w:spacing w:line="360" w:lineRule="auto"/>
        <w:ind w:firstLine="720"/>
      </w:pPr>
      <w:r>
        <w:t>This document can be used for querying for interface abilities and Web-UI features.</w:t>
      </w:r>
    </w:p>
    <w:p w14:paraId="5400891F" w14:textId="2130EDCD" w:rsidR="56B0554F" w:rsidRDefault="56B0554F" w:rsidP="56B0554F">
      <w:pPr>
        <w:spacing w:line="360" w:lineRule="auto"/>
        <w:ind w:firstLine="720"/>
      </w:pPr>
      <w:r>
        <w:t>Including:</w:t>
      </w:r>
    </w:p>
    <w:p w14:paraId="13E46366" w14:textId="7ABBF28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Diagram</w:t>
      </w:r>
    </w:p>
    <w:p w14:paraId="02979E35" w14:textId="227CB2F5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Web-UI Features</w:t>
      </w:r>
    </w:p>
    <w:p w14:paraId="6064194A" w14:textId="755948B2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External Interfaces (postman)</w:t>
      </w:r>
    </w:p>
    <w:p w14:paraId="659ECA23" w14:textId="110A8EB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Internal Interfaces</w:t>
      </w:r>
    </w:p>
    <w:p w14:paraId="43591B5C" w14:textId="4C2EA18B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Testing load Balance method</w:t>
      </w:r>
    </w:p>
    <w:p w14:paraId="262FD2DA" w14:textId="01AF1F76" w:rsidR="56B0554F" w:rsidRPr="0072740E" w:rsidRDefault="56B0554F" w:rsidP="0072740E">
      <w:pPr>
        <w:pStyle w:val="Heading3"/>
        <w:numPr>
          <w:ilvl w:val="0"/>
          <w:numId w:val="19"/>
        </w:numPr>
        <w:spacing w:line="360" w:lineRule="auto"/>
      </w:pPr>
      <w:bookmarkStart w:id="7" w:name="_Toc461023583"/>
      <w:r>
        <w:lastRenderedPageBreak/>
        <w:t>System diagram</w:t>
      </w:r>
      <w:bookmarkEnd w:id="7"/>
    </w:p>
    <w:p w14:paraId="3111E25D" w14:textId="1A0C0534" w:rsidR="56B0554F" w:rsidRDefault="56B0554F" w:rsidP="56B0554F">
      <w:pPr>
        <w:spacing w:line="360" w:lineRule="auto"/>
        <w:ind w:firstLine="720"/>
      </w:pPr>
      <w:r>
        <w:rPr>
          <w:noProof/>
          <w:lang w:eastAsia="zh-CN"/>
        </w:rPr>
        <w:drawing>
          <wp:inline distT="0" distB="0" distL="0" distR="0" wp14:anchorId="22C00CCE" wp14:editId="3760BDB8">
            <wp:extent cx="5705475" cy="4041378"/>
            <wp:effectExtent l="0" t="0" r="0" b="0"/>
            <wp:docPr id="2668402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C05" w14:textId="04011B99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Two Data Sources from third-party platforms: </w:t>
      </w:r>
      <w:proofErr w:type="spellStart"/>
      <w:r>
        <w:t>Paritech</w:t>
      </w:r>
      <w:proofErr w:type="spellEnd"/>
      <w:r>
        <w:t xml:space="preserve"> Via </w:t>
      </w:r>
      <w:proofErr w:type="spellStart"/>
      <w:r>
        <w:t>WebSocket</w:t>
      </w:r>
      <w:proofErr w:type="spellEnd"/>
      <w:r>
        <w:t xml:space="preserve"> </w:t>
      </w:r>
      <w:proofErr w:type="gramStart"/>
      <w:r>
        <w:t>Connection  and</w:t>
      </w:r>
      <w:proofErr w:type="gramEnd"/>
      <w:r>
        <w:t xml:space="preserve"> Morningstar Via </w:t>
      </w:r>
      <w:proofErr w:type="spellStart"/>
      <w:r>
        <w:t>HttpRequest</w:t>
      </w:r>
      <w:proofErr w:type="spellEnd"/>
    </w:p>
    <w:p w14:paraId="03618CC1" w14:textId="0DD0B676" w:rsidR="56B0554F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Three Clients outside: WEB Browser, RESTful API for mobiles, HTTP External interfaces like trigger for Price Change</w:t>
      </w:r>
    </w:p>
    <w:p w14:paraId="3158D1A9" w14:textId="535E4A74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 SERVICE running on AWS instance of UBUNTU 14.04.3</w:t>
      </w:r>
    </w:p>
    <w:p w14:paraId="09E41091" w14:textId="230D5D7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Running Environment including: Tomcat, JRE, MongoDB</w:t>
      </w:r>
    </w:p>
    <w:p w14:paraId="012273F7" w14:textId="6B47226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Based on Maven use a series of plugins like </w:t>
      </w:r>
      <w:proofErr w:type="spellStart"/>
      <w:r>
        <w:t>SpringFrameWork</w:t>
      </w:r>
      <w:proofErr w:type="spellEnd"/>
      <w:r>
        <w:t xml:space="preserve">, JSON, </w:t>
      </w:r>
      <w:proofErr w:type="spellStart"/>
      <w:r>
        <w:t>WebSocket</w:t>
      </w:r>
      <w:proofErr w:type="spellEnd"/>
      <w:r>
        <w:t xml:space="preserve"> Client, Log4j</w:t>
      </w:r>
    </w:p>
    <w:p w14:paraId="29FC81C4" w14:textId="303FBE30" w:rsidR="56B0554F" w:rsidRDefault="470D9CCB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Modules including: Chart History, Share Price, Question, Send Mail, Top 10, Set User status, SMA, Statistics.</w:t>
      </w:r>
    </w:p>
    <w:p w14:paraId="159B52FF" w14:textId="16963483" w:rsidR="470D9CCB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System including 8 timer tasks currently: </w:t>
      </w:r>
    </w:p>
    <w:p w14:paraId="68E75C67" w14:textId="43F5B50E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Share Price: running on a specific time interval (Configurable parameter) get data from MS</w:t>
      </w:r>
    </w:p>
    <w:p w14:paraId="6B230D9E" w14:textId="1DAFA6E5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Chart History: every day morning clear cache and get new history data(5AM)</w:t>
      </w:r>
    </w:p>
    <w:p w14:paraId="5DA1931C" w14:textId="1BDB2DFF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lastRenderedPageBreak/>
        <w:t xml:space="preserve">One Day close: every day morning </w:t>
      </w:r>
      <w:proofErr w:type="gramStart"/>
      <w:r>
        <w:t>get</w:t>
      </w:r>
      <w:proofErr w:type="gramEnd"/>
      <w:r>
        <w:t xml:space="preserve"> only last day close price for all (6AM)</w:t>
      </w:r>
    </w:p>
    <w:p w14:paraId="38EE7A11" w14:textId="0BF6D7B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WBC Announce: get WBC announcement running on a specific time </w:t>
      </w:r>
      <w:proofErr w:type="gramStart"/>
      <w:r>
        <w:t>interval(</w:t>
      </w:r>
      <w:proofErr w:type="gramEnd"/>
      <w:r>
        <w:t>every 2 hours)</w:t>
      </w:r>
    </w:p>
    <w:p w14:paraId="6EBA14E3" w14:textId="4C1AF86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TOP 10: get top 5 gains and 5 declines running on a specific time interval (every 20 mins)</w:t>
      </w:r>
    </w:p>
    <w:p w14:paraId="6E32BD1A" w14:textId="6B42DB1C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Update Symbol: every day night (8PM) update all symbol list from FTP server of MS</w:t>
      </w:r>
    </w:p>
    <w:p w14:paraId="74DC73C6" w14:textId="411AE1A0" w:rsidR="470D9CCB" w:rsidRDefault="19EE6CAC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Price Trigger: send price trigger to another service </w:t>
      </w:r>
      <w:proofErr w:type="spellStart"/>
      <w:r>
        <w:t>url</w:t>
      </w:r>
      <w:proofErr w:type="spellEnd"/>
      <w:r>
        <w:t xml:space="preserve"> (configurable parameter)</w:t>
      </w:r>
    </w:p>
    <w:p w14:paraId="32E6B903" w14:textId="04AB185B" w:rsidR="19EE6CAC" w:rsidRDefault="19EE6CAC" w:rsidP="19EE6CAC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All Price Trigger: send all price fields trigger to another endpoint (configurable parameter)</w:t>
      </w:r>
    </w:p>
    <w:p w14:paraId="3607EC82" w14:textId="17DE5905" w:rsidR="00575A0F" w:rsidRDefault="00575A0F" w:rsidP="0072740E">
      <w:pPr>
        <w:pStyle w:val="Heading3"/>
        <w:numPr>
          <w:ilvl w:val="0"/>
          <w:numId w:val="19"/>
        </w:numPr>
        <w:spacing w:line="360" w:lineRule="auto"/>
      </w:pPr>
      <w:bookmarkStart w:id="8" w:name="_Toc461023584"/>
      <w:r>
        <w:t>Installation</w:t>
      </w:r>
      <w:bookmarkEnd w:id="8"/>
    </w:p>
    <w:p w14:paraId="6908F650" w14:textId="4B938EC3" w:rsidR="00575A0F" w:rsidRDefault="00575A0F" w:rsidP="00575A0F">
      <w:pPr>
        <w:pStyle w:val="ListParagraph"/>
        <w:numPr>
          <w:ilvl w:val="1"/>
          <w:numId w:val="19"/>
        </w:numPr>
      </w:pPr>
      <w:proofErr w:type="spellStart"/>
      <w:r>
        <w:t>Java&amp;Tomcat</w:t>
      </w:r>
      <w:proofErr w:type="spellEnd"/>
    </w:p>
    <w:p w14:paraId="35340F75" w14:textId="77777777" w:rsidR="00575A0F" w:rsidRPr="00575A0F" w:rsidRDefault="00575A0F" w:rsidP="00575A0F">
      <w:pPr>
        <w:pStyle w:val="NoSpacing"/>
        <w:numPr>
          <w:ilvl w:val="0"/>
          <w:numId w:val="43"/>
        </w:numPr>
        <w:rPr>
          <w:sz w:val="18"/>
          <w:szCs w:val="18"/>
        </w:rPr>
      </w:pPr>
      <w:proofErr w:type="spellStart"/>
      <w:r w:rsidRPr="00575A0F">
        <w:rPr>
          <w:sz w:val="18"/>
          <w:szCs w:val="18"/>
        </w:rPr>
        <w:t>sudo</w:t>
      </w:r>
      <w:proofErr w:type="spellEnd"/>
      <w:r w:rsidRPr="00575A0F">
        <w:rPr>
          <w:sz w:val="18"/>
          <w:szCs w:val="18"/>
        </w:rPr>
        <w:t xml:space="preserve"> apt-get update </w:t>
      </w:r>
    </w:p>
    <w:p w14:paraId="5A7D86DA" w14:textId="7F6ABDA0" w:rsidR="00575A0F" w:rsidRPr="00575A0F" w:rsidRDefault="00575A0F" w:rsidP="00575A0F">
      <w:pPr>
        <w:pStyle w:val="NoSpacing"/>
        <w:numPr>
          <w:ilvl w:val="0"/>
          <w:numId w:val="43"/>
        </w:numPr>
        <w:rPr>
          <w:sz w:val="18"/>
          <w:szCs w:val="18"/>
        </w:rPr>
      </w:pPr>
      <w:proofErr w:type="spellStart"/>
      <w:r w:rsidRPr="00575A0F">
        <w:rPr>
          <w:sz w:val="18"/>
          <w:szCs w:val="18"/>
        </w:rPr>
        <w:t>sudo</w:t>
      </w:r>
      <w:proofErr w:type="spellEnd"/>
      <w:r w:rsidRPr="00575A0F">
        <w:rPr>
          <w:sz w:val="18"/>
          <w:szCs w:val="18"/>
        </w:rPr>
        <w:t xml:space="preserve"> apt-get install tomcat7 </w:t>
      </w:r>
    </w:p>
    <w:p w14:paraId="38951D58" w14:textId="4CA8C58B" w:rsidR="00575A0F" w:rsidRDefault="00575A0F" w:rsidP="00575A0F">
      <w:pPr>
        <w:pStyle w:val="NoSpacing"/>
        <w:numPr>
          <w:ilvl w:val="0"/>
          <w:numId w:val="43"/>
        </w:numPr>
        <w:rPr>
          <w:sz w:val="18"/>
          <w:szCs w:val="18"/>
        </w:rPr>
      </w:pPr>
      <w:proofErr w:type="spellStart"/>
      <w:r w:rsidRPr="00575A0F">
        <w:rPr>
          <w:b/>
          <w:bCs/>
          <w:color w:val="FB0007"/>
          <w:sz w:val="18"/>
          <w:szCs w:val="18"/>
        </w:rPr>
        <w:t>sudo</w:t>
      </w:r>
      <w:proofErr w:type="spellEnd"/>
      <w:r w:rsidRPr="00575A0F">
        <w:rPr>
          <w:b/>
          <w:bCs/>
          <w:color w:val="FB0007"/>
          <w:sz w:val="18"/>
          <w:szCs w:val="18"/>
        </w:rPr>
        <w:t xml:space="preserve"> </w:t>
      </w:r>
      <w:proofErr w:type="spellStart"/>
      <w:r w:rsidRPr="00575A0F">
        <w:rPr>
          <w:b/>
          <w:bCs/>
          <w:color w:val="FB0007"/>
          <w:sz w:val="18"/>
          <w:szCs w:val="18"/>
        </w:rPr>
        <w:t>dpkg</w:t>
      </w:r>
      <w:proofErr w:type="spellEnd"/>
      <w:r w:rsidRPr="00575A0F">
        <w:rPr>
          <w:b/>
          <w:bCs/>
          <w:color w:val="FB0007"/>
          <w:sz w:val="18"/>
          <w:szCs w:val="18"/>
        </w:rPr>
        <w:t>-reconfigure tomcat</w:t>
      </w:r>
      <w:proofErr w:type="gramStart"/>
      <w:r w:rsidRPr="00575A0F">
        <w:rPr>
          <w:b/>
          <w:bCs/>
          <w:color w:val="FB0007"/>
          <w:sz w:val="18"/>
          <w:szCs w:val="18"/>
        </w:rPr>
        <w:t>7</w:t>
      </w:r>
      <w:r w:rsidRPr="00575A0F">
        <w:rPr>
          <w:sz w:val="18"/>
          <w:szCs w:val="18"/>
        </w:rPr>
        <w:t> </w:t>
      </w:r>
      <w:r>
        <w:rPr>
          <w:sz w:val="18"/>
          <w:szCs w:val="18"/>
        </w:rPr>
        <w:t xml:space="preserve"> [</w:t>
      </w:r>
      <w:proofErr w:type="gramEnd"/>
      <w:r w:rsidRPr="00575A0F">
        <w:rPr>
          <w:sz w:val="18"/>
          <w:szCs w:val="18"/>
        </w:rPr>
        <w:t>When start tomcat fail use these command</w:t>
      </w:r>
      <w:r>
        <w:rPr>
          <w:sz w:val="18"/>
          <w:szCs w:val="18"/>
        </w:rPr>
        <w:t>]</w:t>
      </w:r>
    </w:p>
    <w:p w14:paraId="4FFEC537" w14:textId="77777777" w:rsidR="00723DF0" w:rsidRDefault="00723DF0" w:rsidP="00723DF0">
      <w:pPr>
        <w:pStyle w:val="NoSpacing"/>
        <w:ind w:left="1800"/>
        <w:rPr>
          <w:b/>
          <w:bCs/>
          <w:color w:val="FB0007"/>
          <w:sz w:val="18"/>
          <w:szCs w:val="18"/>
        </w:rPr>
      </w:pPr>
    </w:p>
    <w:p w14:paraId="7BE0B1F5" w14:textId="7618022E" w:rsidR="00723DF0" w:rsidRDefault="00723DF0" w:rsidP="00723DF0">
      <w:pPr>
        <w:pStyle w:val="NoSpacing"/>
        <w:ind w:left="1800"/>
        <w:rPr>
          <w:b/>
          <w:bCs/>
          <w:color w:val="000000" w:themeColor="text1"/>
          <w:sz w:val="18"/>
          <w:szCs w:val="18"/>
        </w:rPr>
      </w:pPr>
      <w:r w:rsidRPr="00723DF0">
        <w:rPr>
          <w:b/>
          <w:bCs/>
          <w:color w:val="000000" w:themeColor="text1"/>
          <w:sz w:val="18"/>
          <w:szCs w:val="18"/>
        </w:rPr>
        <w:t>Tomcat configuration:</w:t>
      </w:r>
    </w:p>
    <w:p w14:paraId="01941126" w14:textId="2BF11D89" w:rsidR="00CD1B2F" w:rsidRPr="00CD1B2F" w:rsidRDefault="00CD1B2F" w:rsidP="00D76AAC">
      <w:pPr>
        <w:pStyle w:val="NoSpacing"/>
        <w:numPr>
          <w:ilvl w:val="0"/>
          <w:numId w:val="47"/>
        </w:numPr>
        <w:rPr>
          <w:rStyle w:val="Hyperlink"/>
          <w:sz w:val="18"/>
          <w:szCs w:val="18"/>
        </w:r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 \l "_Tomcat_SSL_configuration_1" </w:instrText>
      </w:r>
      <w:r>
        <w:rPr>
          <w:sz w:val="18"/>
          <w:szCs w:val="18"/>
        </w:rPr>
        <w:fldChar w:fldCharType="separate"/>
      </w:r>
      <w:r w:rsidRPr="00CD1B2F">
        <w:rPr>
          <w:rStyle w:val="Hyperlink"/>
          <w:sz w:val="18"/>
          <w:szCs w:val="18"/>
        </w:rPr>
        <w:t>SSL Configuration.</w:t>
      </w:r>
    </w:p>
    <w:p w14:paraId="4528D725" w14:textId="24E30A9E" w:rsidR="00475C77" w:rsidRPr="00475C77" w:rsidRDefault="00CD1B2F" w:rsidP="00D76AAC">
      <w:pPr>
        <w:pStyle w:val="NoSpacing"/>
        <w:numPr>
          <w:ilvl w:val="0"/>
          <w:numId w:val="47"/>
        </w:numPr>
        <w:rPr>
          <w:sz w:val="18"/>
          <w:szCs w:val="18"/>
        </w:rPr>
      </w:pPr>
      <w:r>
        <w:rPr>
          <w:sz w:val="18"/>
          <w:szCs w:val="18"/>
        </w:rPr>
        <w:fldChar w:fldCharType="end"/>
      </w:r>
      <w:r w:rsidR="00475C77" w:rsidRPr="00475C77">
        <w:rPr>
          <w:sz w:val="18"/>
          <w:szCs w:val="18"/>
        </w:rPr>
        <w:t>Map the IP to domain name </w:t>
      </w:r>
    </w:p>
    <w:p w14:paraId="4AD28F31" w14:textId="28F0A6BE" w:rsidR="00475C77" w:rsidRPr="00475C77" w:rsidRDefault="00D76AAC" w:rsidP="00D76AAC">
      <w:pPr>
        <w:pStyle w:val="NoSpacing"/>
        <w:ind w:left="2160" w:firstLine="360"/>
        <w:rPr>
          <w:rFonts w:ascii="Tahoma" w:hAnsi="Tahoma" w:cs="Tahoma"/>
          <w:sz w:val="18"/>
          <w:szCs w:val="18"/>
        </w:rPr>
      </w:pPr>
      <w:r>
        <w:rPr>
          <w:sz w:val="18"/>
          <w:szCs w:val="18"/>
        </w:rPr>
        <w:t>&gt;</w:t>
      </w:r>
      <w:r w:rsidR="00475C77" w:rsidRPr="00475C77">
        <w:rPr>
          <w:sz w:val="18"/>
          <w:szCs w:val="18"/>
        </w:rPr>
        <w:t>query.omnimarkettide.com -- 52.63.146.118 [Physical layer], then: </w:t>
      </w:r>
    </w:p>
    <w:p w14:paraId="0ACC2219" w14:textId="33399ADF" w:rsidR="00475C77" w:rsidRPr="00475C77" w:rsidRDefault="00D76AAC" w:rsidP="00D76AAC">
      <w:pPr>
        <w:pStyle w:val="NoSpacing"/>
        <w:ind w:left="2160" w:firstLine="360"/>
        <w:rPr>
          <w:sz w:val="18"/>
          <w:szCs w:val="18"/>
        </w:rPr>
      </w:pPr>
      <w:r>
        <w:rPr>
          <w:sz w:val="18"/>
          <w:szCs w:val="18"/>
        </w:rPr>
        <w:t>&gt;</w:t>
      </w:r>
      <w:proofErr w:type="spellStart"/>
      <w:r w:rsidR="00475C77" w:rsidRPr="00475C77">
        <w:rPr>
          <w:sz w:val="18"/>
          <w:szCs w:val="18"/>
        </w:rPr>
        <w:t>Sudo</w:t>
      </w:r>
      <w:proofErr w:type="spellEnd"/>
      <w:r w:rsidR="00475C77" w:rsidRPr="00475C77">
        <w:rPr>
          <w:sz w:val="18"/>
          <w:szCs w:val="18"/>
        </w:rPr>
        <w:t xml:space="preserve"> vi /</w:t>
      </w:r>
      <w:proofErr w:type="spellStart"/>
      <w:r w:rsidR="00475C77" w:rsidRPr="00475C77">
        <w:rPr>
          <w:sz w:val="18"/>
          <w:szCs w:val="18"/>
        </w:rPr>
        <w:t>etc</w:t>
      </w:r>
      <w:proofErr w:type="spellEnd"/>
      <w:r w:rsidR="00475C77" w:rsidRPr="00475C77">
        <w:rPr>
          <w:sz w:val="18"/>
          <w:szCs w:val="18"/>
        </w:rPr>
        <w:t>/hosts to add a line query.omnimarkettide.com   52.63.146.118 </w:t>
      </w:r>
    </w:p>
    <w:p w14:paraId="5444BDA5" w14:textId="43F71A4E" w:rsidR="00475C77" w:rsidRPr="00475C77" w:rsidRDefault="00D76AAC" w:rsidP="00D76AAC">
      <w:pPr>
        <w:pStyle w:val="NoSpacing"/>
        <w:ind w:left="2520"/>
        <w:rPr>
          <w:sz w:val="18"/>
          <w:szCs w:val="18"/>
        </w:rPr>
      </w:pPr>
      <w:r>
        <w:rPr>
          <w:sz w:val="18"/>
          <w:szCs w:val="18"/>
        </w:rPr>
        <w:t>&gt;</w:t>
      </w:r>
      <w:proofErr w:type="spellStart"/>
      <w:r w:rsidR="00475C77" w:rsidRPr="00475C77">
        <w:rPr>
          <w:sz w:val="18"/>
          <w:szCs w:val="18"/>
        </w:rPr>
        <w:t>Sudo</w:t>
      </w:r>
      <w:proofErr w:type="spellEnd"/>
      <w:r w:rsidR="00475C77" w:rsidRPr="00475C77">
        <w:rPr>
          <w:sz w:val="18"/>
          <w:szCs w:val="18"/>
        </w:rPr>
        <w:t xml:space="preserve"> vi /</w:t>
      </w:r>
      <w:proofErr w:type="spellStart"/>
      <w:r w:rsidR="00475C77" w:rsidRPr="00475C77">
        <w:rPr>
          <w:sz w:val="18"/>
          <w:szCs w:val="18"/>
        </w:rPr>
        <w:t>var</w:t>
      </w:r>
      <w:proofErr w:type="spellEnd"/>
      <w:r w:rsidR="00475C77" w:rsidRPr="00475C77">
        <w:rPr>
          <w:sz w:val="18"/>
          <w:szCs w:val="18"/>
        </w:rPr>
        <w:t>/lib/tomcat7/</w:t>
      </w:r>
      <w:proofErr w:type="spellStart"/>
      <w:r w:rsidR="00475C77" w:rsidRPr="00475C77">
        <w:rPr>
          <w:sz w:val="18"/>
          <w:szCs w:val="18"/>
        </w:rPr>
        <w:t>conf</w:t>
      </w:r>
      <w:proofErr w:type="spellEnd"/>
      <w:r w:rsidR="00475C77" w:rsidRPr="00475C77">
        <w:rPr>
          <w:sz w:val="18"/>
          <w:szCs w:val="18"/>
        </w:rPr>
        <w:t>/server.xml modify host to: query.omnimarkettide.com and port number to 15660 as well </w:t>
      </w:r>
    </w:p>
    <w:p w14:paraId="6C2C555B" w14:textId="377C4179" w:rsidR="00475C77" w:rsidRPr="00475C77" w:rsidRDefault="00D76AAC" w:rsidP="00D76AAC">
      <w:pPr>
        <w:pStyle w:val="NoSpacing"/>
        <w:ind w:left="2160" w:firstLine="360"/>
        <w:rPr>
          <w:sz w:val="18"/>
          <w:szCs w:val="18"/>
        </w:rPr>
      </w:pPr>
      <w:r>
        <w:rPr>
          <w:sz w:val="18"/>
          <w:szCs w:val="18"/>
        </w:rPr>
        <w:t>&gt;</w:t>
      </w:r>
      <w:r w:rsidR="00475C77" w:rsidRPr="00475C77">
        <w:rPr>
          <w:sz w:val="18"/>
          <w:szCs w:val="18"/>
        </w:rPr>
        <w:t xml:space="preserve">Change the package name to </w:t>
      </w:r>
      <w:proofErr w:type="spellStart"/>
      <w:proofErr w:type="gramStart"/>
      <w:r w:rsidR="00475C77" w:rsidRPr="00475C77">
        <w:rPr>
          <w:sz w:val="18"/>
          <w:szCs w:val="18"/>
        </w:rPr>
        <w:t>ROOT.war</w:t>
      </w:r>
      <w:proofErr w:type="spellEnd"/>
      <w:r w:rsidR="00475C77" w:rsidRPr="00475C77">
        <w:rPr>
          <w:sz w:val="18"/>
          <w:szCs w:val="18"/>
        </w:rPr>
        <w:t>  </w:t>
      </w:r>
      <w:r w:rsidRPr="00D76AAC">
        <w:rPr>
          <w:b/>
          <w:sz w:val="18"/>
          <w:szCs w:val="18"/>
        </w:rPr>
        <w:t>[</w:t>
      </w:r>
      <w:proofErr w:type="gramEnd"/>
      <w:r w:rsidRPr="00D76AAC">
        <w:rPr>
          <w:b/>
          <w:sz w:val="18"/>
          <w:szCs w:val="18"/>
        </w:rPr>
        <w:t xml:space="preserve">OR via </w:t>
      </w:r>
      <w:proofErr w:type="spellStart"/>
      <w:r w:rsidRPr="00D76AAC">
        <w:rPr>
          <w:b/>
          <w:sz w:val="18"/>
          <w:szCs w:val="18"/>
        </w:rPr>
        <w:t>config</w:t>
      </w:r>
      <w:proofErr w:type="spellEnd"/>
      <w:r w:rsidRPr="00D76AAC">
        <w:rPr>
          <w:b/>
          <w:sz w:val="18"/>
          <w:szCs w:val="18"/>
        </w:rPr>
        <w:t xml:space="preserve"> the context path in server.xml]</w:t>
      </w:r>
    </w:p>
    <w:p w14:paraId="7BD36BE8" w14:textId="4647F7B2" w:rsidR="00475C77" w:rsidRPr="00475C77" w:rsidRDefault="00D76AAC" w:rsidP="00D76AAC">
      <w:pPr>
        <w:pStyle w:val="NoSpacing"/>
        <w:ind w:left="2160" w:firstLine="360"/>
        <w:rPr>
          <w:sz w:val="18"/>
          <w:szCs w:val="18"/>
        </w:rPr>
      </w:pPr>
      <w:r>
        <w:rPr>
          <w:sz w:val="18"/>
          <w:szCs w:val="18"/>
        </w:rPr>
        <w:t>&gt;</w:t>
      </w:r>
      <w:proofErr w:type="spellStart"/>
      <w:r w:rsidR="00475C77" w:rsidRPr="00475C77">
        <w:rPr>
          <w:sz w:val="18"/>
          <w:szCs w:val="18"/>
        </w:rPr>
        <w:t>Sudo</w:t>
      </w:r>
      <w:proofErr w:type="spellEnd"/>
      <w:r w:rsidR="00475C77" w:rsidRPr="00475C77">
        <w:rPr>
          <w:sz w:val="18"/>
          <w:szCs w:val="18"/>
        </w:rPr>
        <w:t xml:space="preserve"> service tomcat7 stop; </w:t>
      </w:r>
      <w:proofErr w:type="spellStart"/>
      <w:r w:rsidR="00475C77" w:rsidRPr="00475C77">
        <w:rPr>
          <w:sz w:val="18"/>
          <w:szCs w:val="18"/>
        </w:rPr>
        <w:t>sudo</w:t>
      </w:r>
      <w:proofErr w:type="spellEnd"/>
      <w:r w:rsidR="00475C77" w:rsidRPr="00475C77">
        <w:rPr>
          <w:sz w:val="18"/>
          <w:szCs w:val="18"/>
        </w:rPr>
        <w:t xml:space="preserve"> service tomcat7 start </w:t>
      </w:r>
    </w:p>
    <w:p w14:paraId="12189A6C" w14:textId="51F6409A" w:rsidR="00723DF0" w:rsidRPr="00475C77" w:rsidRDefault="00D76AAC" w:rsidP="00D76AAC">
      <w:pPr>
        <w:pStyle w:val="NoSpacing"/>
        <w:ind w:left="2160" w:firstLine="360"/>
        <w:rPr>
          <w:color w:val="000000" w:themeColor="text1"/>
        </w:rPr>
      </w:pPr>
      <w:r>
        <w:rPr>
          <w:sz w:val="18"/>
          <w:szCs w:val="18"/>
        </w:rPr>
        <w:t>&gt;</w:t>
      </w:r>
      <w:r w:rsidR="00475C77" w:rsidRPr="00475C77">
        <w:rPr>
          <w:sz w:val="18"/>
          <w:szCs w:val="18"/>
        </w:rPr>
        <w:t xml:space="preserve">Working </w:t>
      </w:r>
      <w:proofErr w:type="spellStart"/>
      <w:r w:rsidR="00475C77" w:rsidRPr="00475C77">
        <w:rPr>
          <w:sz w:val="18"/>
          <w:szCs w:val="18"/>
        </w:rPr>
        <w:t>url</w:t>
      </w:r>
      <w:proofErr w:type="spellEnd"/>
      <w:r w:rsidR="00475C77" w:rsidRPr="00475C77">
        <w:rPr>
          <w:sz w:val="18"/>
          <w:szCs w:val="18"/>
        </w:rPr>
        <w:t xml:space="preserve">: </w:t>
      </w:r>
      <w:hyperlink r:id="rId10" w:history="1">
        <w:r w:rsidR="00475C77" w:rsidRPr="00475C77">
          <w:rPr>
            <w:sz w:val="18"/>
            <w:szCs w:val="18"/>
            <w:u w:val="single"/>
          </w:rPr>
          <w:t>http://query.omnimarkettide.com:15660/agm/index</w:t>
        </w:r>
      </w:hyperlink>
    </w:p>
    <w:p w14:paraId="59E873A7" w14:textId="1B12BACD" w:rsidR="00575A0F" w:rsidRDefault="00575A0F" w:rsidP="00575A0F">
      <w:pPr>
        <w:pStyle w:val="ListParagraph"/>
        <w:numPr>
          <w:ilvl w:val="1"/>
          <w:numId w:val="19"/>
        </w:numPr>
      </w:pPr>
      <w:r>
        <w:t>MongoDB</w:t>
      </w:r>
    </w:p>
    <w:p w14:paraId="1F72BF60" w14:textId="77777777" w:rsidR="00B71FA8" w:rsidRPr="00B71FA8" w:rsidRDefault="00B71FA8" w:rsidP="00B71FA8">
      <w:pPr>
        <w:pStyle w:val="NoSpacing"/>
        <w:numPr>
          <w:ilvl w:val="0"/>
          <w:numId w:val="44"/>
        </w:numPr>
        <w:rPr>
          <w:color w:val="0D5F18"/>
          <w:sz w:val="18"/>
          <w:szCs w:val="18"/>
        </w:rPr>
      </w:pPr>
      <w:proofErr w:type="spellStart"/>
      <w:r w:rsidRPr="00B71FA8">
        <w:rPr>
          <w:sz w:val="18"/>
          <w:szCs w:val="18"/>
        </w:rPr>
        <w:t>sudo</w:t>
      </w:r>
      <w:proofErr w:type="spellEnd"/>
      <w:r w:rsidRPr="00B71FA8">
        <w:rPr>
          <w:sz w:val="18"/>
          <w:szCs w:val="18"/>
        </w:rPr>
        <w:t xml:space="preserve"> apt-key </w:t>
      </w:r>
      <w:proofErr w:type="spellStart"/>
      <w:r w:rsidRPr="00B71FA8">
        <w:rPr>
          <w:sz w:val="18"/>
          <w:szCs w:val="18"/>
        </w:rPr>
        <w:t>adv</w:t>
      </w:r>
      <w:proofErr w:type="spellEnd"/>
      <w:r w:rsidRPr="00B71FA8">
        <w:rPr>
          <w:sz w:val="18"/>
          <w:szCs w:val="18"/>
        </w:rPr>
        <w:t xml:space="preserve"> --</w:t>
      </w:r>
      <w:proofErr w:type="spellStart"/>
      <w:r w:rsidRPr="00B71FA8">
        <w:rPr>
          <w:sz w:val="18"/>
          <w:szCs w:val="18"/>
        </w:rPr>
        <w:t>keyserver</w:t>
      </w:r>
      <w:proofErr w:type="spellEnd"/>
      <w:r w:rsidRPr="00B71FA8">
        <w:rPr>
          <w:sz w:val="18"/>
          <w:szCs w:val="18"/>
        </w:rPr>
        <w:t xml:space="preserve"> hkp://keyserver.ubuntu.com:80 --</w:t>
      </w:r>
      <w:proofErr w:type="spellStart"/>
      <w:r w:rsidRPr="00B71FA8">
        <w:rPr>
          <w:sz w:val="18"/>
          <w:szCs w:val="18"/>
        </w:rPr>
        <w:t>recv</w:t>
      </w:r>
      <w:proofErr w:type="spellEnd"/>
      <w:r w:rsidRPr="00B71FA8">
        <w:rPr>
          <w:sz w:val="18"/>
          <w:szCs w:val="18"/>
        </w:rPr>
        <w:t xml:space="preserve"> 7F0CEB10</w:t>
      </w:r>
      <w:r w:rsidRPr="00B71FA8">
        <w:rPr>
          <w:color w:val="0D5F18"/>
          <w:sz w:val="18"/>
          <w:szCs w:val="18"/>
        </w:rPr>
        <w:t> </w:t>
      </w:r>
    </w:p>
    <w:p w14:paraId="10249587" w14:textId="77777777" w:rsidR="00B71FA8" w:rsidRPr="00B71FA8" w:rsidRDefault="00B71FA8" w:rsidP="00B71FA8">
      <w:pPr>
        <w:pStyle w:val="NoSpacing"/>
        <w:numPr>
          <w:ilvl w:val="0"/>
          <w:numId w:val="44"/>
        </w:numPr>
        <w:rPr>
          <w:color w:val="0D5F18"/>
          <w:sz w:val="18"/>
          <w:szCs w:val="18"/>
        </w:rPr>
      </w:pPr>
      <w:r w:rsidRPr="00B71FA8">
        <w:rPr>
          <w:sz w:val="18"/>
          <w:szCs w:val="18"/>
        </w:rPr>
        <w:t xml:space="preserve">echo "deb </w:t>
      </w:r>
      <w:hyperlink r:id="rId11" w:history="1">
        <w:r w:rsidRPr="00B71FA8">
          <w:rPr>
            <w:sz w:val="18"/>
            <w:szCs w:val="18"/>
            <w:u w:val="single"/>
          </w:rPr>
          <w:t>http://repo.mongodb.org/apt/ubuntu</w:t>
        </w:r>
      </w:hyperlink>
      <w:r w:rsidRPr="00B71FA8">
        <w:rPr>
          <w:sz w:val="18"/>
          <w:szCs w:val="18"/>
        </w:rPr>
        <w:t xml:space="preserve"> "$(</w:t>
      </w:r>
      <w:proofErr w:type="spellStart"/>
      <w:r w:rsidRPr="00B71FA8">
        <w:rPr>
          <w:sz w:val="18"/>
          <w:szCs w:val="18"/>
        </w:rPr>
        <w:t>lsb_release</w:t>
      </w:r>
      <w:proofErr w:type="spellEnd"/>
      <w:r w:rsidRPr="00B71FA8">
        <w:rPr>
          <w:sz w:val="18"/>
          <w:szCs w:val="18"/>
        </w:rPr>
        <w:t xml:space="preserve"> -</w:t>
      </w:r>
      <w:proofErr w:type="spellStart"/>
      <w:r w:rsidRPr="00B71FA8">
        <w:rPr>
          <w:sz w:val="18"/>
          <w:szCs w:val="18"/>
        </w:rPr>
        <w:t>sc</w:t>
      </w:r>
      <w:proofErr w:type="spellEnd"/>
      <w:r w:rsidRPr="00B71FA8">
        <w:rPr>
          <w:sz w:val="18"/>
          <w:szCs w:val="18"/>
        </w:rPr>
        <w:t>)"/</w:t>
      </w:r>
      <w:proofErr w:type="spellStart"/>
      <w:r w:rsidRPr="00B71FA8">
        <w:rPr>
          <w:sz w:val="18"/>
          <w:szCs w:val="18"/>
        </w:rPr>
        <w:t>mongodb</w:t>
      </w:r>
      <w:proofErr w:type="spellEnd"/>
      <w:r w:rsidRPr="00B71FA8">
        <w:rPr>
          <w:sz w:val="18"/>
          <w:szCs w:val="18"/>
        </w:rPr>
        <w:t>-org/3.0 multiverse" | </w:t>
      </w:r>
      <w:r w:rsidRPr="00B71FA8">
        <w:rPr>
          <w:color w:val="0D5F18"/>
          <w:sz w:val="18"/>
          <w:szCs w:val="18"/>
        </w:rPr>
        <w:t> </w:t>
      </w:r>
    </w:p>
    <w:p w14:paraId="668912BD" w14:textId="77777777" w:rsidR="00B71FA8" w:rsidRPr="00B71FA8" w:rsidRDefault="00B71FA8" w:rsidP="00B71FA8">
      <w:pPr>
        <w:pStyle w:val="NoSpacing"/>
        <w:numPr>
          <w:ilvl w:val="0"/>
          <w:numId w:val="44"/>
        </w:numPr>
        <w:rPr>
          <w:color w:val="0D5F18"/>
          <w:sz w:val="18"/>
          <w:szCs w:val="18"/>
        </w:rPr>
      </w:pPr>
      <w:proofErr w:type="spellStart"/>
      <w:r w:rsidRPr="00B71FA8">
        <w:rPr>
          <w:sz w:val="18"/>
          <w:szCs w:val="18"/>
        </w:rPr>
        <w:t>sudo</w:t>
      </w:r>
      <w:proofErr w:type="spellEnd"/>
      <w:r w:rsidRPr="00B71FA8">
        <w:rPr>
          <w:sz w:val="18"/>
          <w:szCs w:val="18"/>
        </w:rPr>
        <w:t xml:space="preserve"> tee /</w:t>
      </w:r>
      <w:proofErr w:type="spellStart"/>
      <w:r w:rsidRPr="00B71FA8">
        <w:rPr>
          <w:sz w:val="18"/>
          <w:szCs w:val="18"/>
        </w:rPr>
        <w:t>etc</w:t>
      </w:r>
      <w:proofErr w:type="spellEnd"/>
      <w:r w:rsidRPr="00B71FA8">
        <w:rPr>
          <w:sz w:val="18"/>
          <w:szCs w:val="18"/>
        </w:rPr>
        <w:t>/apt/</w:t>
      </w:r>
      <w:proofErr w:type="spellStart"/>
      <w:r w:rsidRPr="00B71FA8">
        <w:rPr>
          <w:sz w:val="18"/>
          <w:szCs w:val="18"/>
        </w:rPr>
        <w:t>sources.list.d</w:t>
      </w:r>
      <w:proofErr w:type="spellEnd"/>
      <w:r w:rsidRPr="00B71FA8">
        <w:rPr>
          <w:sz w:val="18"/>
          <w:szCs w:val="18"/>
        </w:rPr>
        <w:t>/mongodb-org-3.0.list</w:t>
      </w:r>
      <w:r w:rsidRPr="00B71FA8">
        <w:rPr>
          <w:color w:val="0D5F18"/>
          <w:sz w:val="18"/>
          <w:szCs w:val="18"/>
        </w:rPr>
        <w:t> </w:t>
      </w:r>
    </w:p>
    <w:p w14:paraId="33A0CD6E" w14:textId="77777777" w:rsidR="00B71FA8" w:rsidRPr="00B71FA8" w:rsidRDefault="00B71FA8" w:rsidP="00B71FA8">
      <w:pPr>
        <w:pStyle w:val="NoSpacing"/>
        <w:numPr>
          <w:ilvl w:val="0"/>
          <w:numId w:val="44"/>
        </w:numPr>
        <w:rPr>
          <w:color w:val="0D5F18"/>
          <w:sz w:val="18"/>
          <w:szCs w:val="18"/>
        </w:rPr>
      </w:pPr>
      <w:proofErr w:type="spellStart"/>
      <w:r w:rsidRPr="00B71FA8">
        <w:rPr>
          <w:sz w:val="18"/>
          <w:szCs w:val="18"/>
        </w:rPr>
        <w:t>sudo</w:t>
      </w:r>
      <w:proofErr w:type="spellEnd"/>
      <w:r w:rsidRPr="00B71FA8">
        <w:rPr>
          <w:sz w:val="18"/>
          <w:szCs w:val="18"/>
        </w:rPr>
        <w:t xml:space="preserve"> apt-get update </w:t>
      </w:r>
      <w:r w:rsidRPr="00B71FA8">
        <w:rPr>
          <w:color w:val="0D5F18"/>
          <w:sz w:val="18"/>
          <w:szCs w:val="18"/>
        </w:rPr>
        <w:t> </w:t>
      </w:r>
    </w:p>
    <w:p w14:paraId="6A672652" w14:textId="3AF5B699" w:rsidR="00512F2C" w:rsidRPr="00FE4A3A" w:rsidRDefault="00B71FA8" w:rsidP="00B71FA8">
      <w:pPr>
        <w:pStyle w:val="NoSpacing"/>
        <w:numPr>
          <w:ilvl w:val="0"/>
          <w:numId w:val="44"/>
        </w:numPr>
      </w:pPr>
      <w:proofErr w:type="spellStart"/>
      <w:r w:rsidRPr="00B71FA8">
        <w:rPr>
          <w:sz w:val="18"/>
          <w:szCs w:val="18"/>
        </w:rPr>
        <w:t>sudo</w:t>
      </w:r>
      <w:proofErr w:type="spellEnd"/>
      <w:r w:rsidRPr="00B71FA8">
        <w:rPr>
          <w:sz w:val="18"/>
          <w:szCs w:val="18"/>
        </w:rPr>
        <w:t xml:space="preserve"> apt-get install -y </w:t>
      </w:r>
      <w:proofErr w:type="spellStart"/>
      <w:r w:rsidRPr="00B71FA8">
        <w:rPr>
          <w:sz w:val="18"/>
          <w:szCs w:val="18"/>
        </w:rPr>
        <w:t>mongodb</w:t>
      </w:r>
      <w:proofErr w:type="spellEnd"/>
      <w:r w:rsidRPr="00B71FA8">
        <w:rPr>
          <w:sz w:val="18"/>
          <w:szCs w:val="18"/>
        </w:rPr>
        <w:t>-org</w:t>
      </w:r>
    </w:p>
    <w:p w14:paraId="404C3C76" w14:textId="3E6979EA" w:rsidR="00FE4A3A" w:rsidRDefault="00FE4A3A" w:rsidP="00FE4A3A">
      <w:pPr>
        <w:pStyle w:val="ListParagraph"/>
        <w:numPr>
          <w:ilvl w:val="1"/>
          <w:numId w:val="19"/>
        </w:numPr>
      </w:pPr>
      <w:r>
        <w:t>AWS Command</w:t>
      </w:r>
    </w:p>
    <w:p w14:paraId="74E98A3F" w14:textId="565578C4" w:rsidR="00FE4A3A" w:rsidRPr="00FE4A3A" w:rsidRDefault="00FE4A3A" w:rsidP="00FE4A3A">
      <w:pPr>
        <w:pStyle w:val="ListParagraph"/>
        <w:numPr>
          <w:ilvl w:val="2"/>
          <w:numId w:val="19"/>
        </w:numPr>
        <w:rPr>
          <w:sz w:val="18"/>
          <w:szCs w:val="18"/>
        </w:rPr>
      </w:pPr>
      <w:proofErr w:type="spellStart"/>
      <w:r w:rsidRPr="00FE4A3A">
        <w:rPr>
          <w:rFonts w:ascii="Menlo" w:hAnsi="Menlo" w:cs="Menlo"/>
          <w:sz w:val="18"/>
          <w:szCs w:val="18"/>
        </w:rPr>
        <w:t>ssh</w:t>
      </w:r>
      <w:proofErr w:type="spellEnd"/>
      <w:r w:rsidRPr="00FE4A3A">
        <w:rPr>
          <w:rFonts w:ascii="Menlo" w:hAnsi="Menlo" w:cs="Menlo"/>
          <w:sz w:val="18"/>
          <w:szCs w:val="18"/>
        </w:rPr>
        <w:t xml:space="preserve"> -</w:t>
      </w:r>
      <w:proofErr w:type="spellStart"/>
      <w:r w:rsidRPr="00FE4A3A">
        <w:rPr>
          <w:rFonts w:ascii="Menlo" w:hAnsi="Menlo" w:cs="Menlo"/>
          <w:sz w:val="18"/>
          <w:szCs w:val="18"/>
        </w:rPr>
        <w:t>i</w:t>
      </w:r>
      <w:proofErr w:type="spellEnd"/>
      <w:r w:rsidRPr="00FE4A3A">
        <w:rPr>
          <w:rFonts w:ascii="Menlo" w:hAnsi="Menlo" w:cs="Menlo"/>
          <w:sz w:val="18"/>
          <w:szCs w:val="18"/>
        </w:rPr>
        <w:t xml:space="preserve"> "WebService01Key.pem" </w:t>
      </w:r>
      <w:hyperlink r:id="rId12" w:history="1">
        <w:r w:rsidRPr="00B50E60">
          <w:rPr>
            <w:rStyle w:val="Hyperlink"/>
            <w:rFonts w:ascii="Menlo" w:hAnsi="Menlo" w:cs="Menlo"/>
            <w:sz w:val="18"/>
            <w:szCs w:val="18"/>
          </w:rPr>
          <w:t>ubuntu@ec2-52-63-146-118.ap-southeast-2.compute.amazonaws.com</w:t>
        </w:r>
      </w:hyperlink>
      <w:r>
        <w:rPr>
          <w:rFonts w:ascii="Menlo" w:hAnsi="Menlo" w:cs="Menlo"/>
          <w:sz w:val="18"/>
          <w:szCs w:val="18"/>
        </w:rPr>
        <w:t xml:space="preserve"> [Connect to AWS via SSH]</w:t>
      </w:r>
    </w:p>
    <w:p w14:paraId="2806E486" w14:textId="6CF8ED25" w:rsidR="00FE4A3A" w:rsidRPr="006905D1" w:rsidRDefault="00FE4A3A" w:rsidP="00FE4A3A">
      <w:pPr>
        <w:pStyle w:val="ListParagraph"/>
        <w:numPr>
          <w:ilvl w:val="2"/>
          <w:numId w:val="19"/>
        </w:numPr>
        <w:rPr>
          <w:sz w:val="18"/>
          <w:szCs w:val="18"/>
        </w:rPr>
      </w:pPr>
      <w:proofErr w:type="spellStart"/>
      <w:r w:rsidRPr="00FE4A3A">
        <w:rPr>
          <w:rFonts w:ascii="Menlo" w:hAnsi="Menlo" w:cs="Menlo"/>
          <w:sz w:val="18"/>
          <w:szCs w:val="18"/>
        </w:rPr>
        <w:t>scp</w:t>
      </w:r>
      <w:proofErr w:type="spellEnd"/>
      <w:r w:rsidRPr="00FE4A3A">
        <w:rPr>
          <w:rFonts w:ascii="Menlo" w:hAnsi="Menlo" w:cs="Menlo"/>
          <w:sz w:val="18"/>
          <w:szCs w:val="18"/>
        </w:rPr>
        <w:t xml:space="preserve"> -</w:t>
      </w:r>
      <w:proofErr w:type="spellStart"/>
      <w:r w:rsidRPr="00FE4A3A">
        <w:rPr>
          <w:rFonts w:ascii="Menlo" w:hAnsi="Menlo" w:cs="Menlo"/>
          <w:sz w:val="18"/>
          <w:szCs w:val="18"/>
        </w:rPr>
        <w:t>i</w:t>
      </w:r>
      <w:proofErr w:type="spellEnd"/>
      <w:r w:rsidRPr="00FE4A3A">
        <w:rPr>
          <w:rFonts w:ascii="Menlo" w:hAnsi="Menlo" w:cs="Menlo"/>
          <w:sz w:val="18"/>
          <w:szCs w:val="18"/>
        </w:rPr>
        <w:t xml:space="preserve"> WebService01Key.pem </w:t>
      </w:r>
      <w:proofErr w:type="spellStart"/>
      <w:r w:rsidRPr="00FE4A3A">
        <w:rPr>
          <w:rFonts w:ascii="Menlo" w:hAnsi="Menlo" w:cs="Menlo"/>
          <w:sz w:val="18"/>
          <w:szCs w:val="18"/>
        </w:rPr>
        <w:t>omtwebservice.war</w:t>
      </w:r>
      <w:proofErr w:type="spellEnd"/>
      <w:r w:rsidRPr="00FE4A3A">
        <w:rPr>
          <w:rFonts w:ascii="Menlo" w:hAnsi="Menlo" w:cs="Menlo"/>
          <w:sz w:val="18"/>
          <w:szCs w:val="18"/>
        </w:rPr>
        <w:t xml:space="preserve"> </w:t>
      </w:r>
      <w:hyperlink r:id="rId13" w:history="1">
        <w:r w:rsidRPr="00B50E60">
          <w:rPr>
            <w:rStyle w:val="Hyperlink"/>
            <w:rFonts w:ascii="Menlo" w:hAnsi="Menlo" w:cs="Menlo"/>
            <w:sz w:val="18"/>
            <w:szCs w:val="18"/>
          </w:rPr>
          <w:t>ubuntu@ec2-52-63-146-118.ap-southeast-2.compute.amazonaws.com:~</w:t>
        </w:r>
      </w:hyperlink>
      <w:r>
        <w:rPr>
          <w:rFonts w:ascii="Menlo" w:hAnsi="Menlo" w:cs="Menlo"/>
          <w:sz w:val="18"/>
          <w:szCs w:val="18"/>
          <w:u w:val="single"/>
        </w:rPr>
        <w:t xml:space="preserve"> </w:t>
      </w:r>
      <w:r>
        <w:rPr>
          <w:rFonts w:ascii="Menlo" w:hAnsi="Menlo" w:cs="Menlo"/>
          <w:sz w:val="18"/>
          <w:szCs w:val="18"/>
        </w:rPr>
        <w:t>[</w:t>
      </w:r>
      <w:r w:rsidR="006905D1">
        <w:rPr>
          <w:rFonts w:ascii="Helvetica" w:hAnsi="Helvetica" w:cs="Helvetica"/>
          <w:sz w:val="18"/>
          <w:szCs w:val="18"/>
        </w:rPr>
        <w:t>Upload</w:t>
      </w:r>
      <w:r w:rsidRPr="00FE4A3A">
        <w:rPr>
          <w:rFonts w:ascii="Helvetica" w:hAnsi="Helvetica" w:cs="Helvetica"/>
          <w:sz w:val="18"/>
          <w:szCs w:val="18"/>
        </w:rPr>
        <w:t xml:space="preserve"> files to</w:t>
      </w:r>
      <w:r>
        <w:rPr>
          <w:rFonts w:ascii="Menlo" w:hAnsi="Menlo" w:cs="Menlo"/>
          <w:sz w:val="18"/>
          <w:szCs w:val="18"/>
        </w:rPr>
        <w:t xml:space="preserve"> AWS]</w:t>
      </w:r>
    </w:p>
    <w:p w14:paraId="622027CB" w14:textId="1D8EBF2B" w:rsidR="006905D1" w:rsidRPr="00DE1EF0" w:rsidRDefault="006905D1" w:rsidP="00FE4A3A">
      <w:pPr>
        <w:pStyle w:val="ListParagraph"/>
        <w:numPr>
          <w:ilvl w:val="2"/>
          <w:numId w:val="19"/>
        </w:numPr>
        <w:rPr>
          <w:sz w:val="18"/>
          <w:szCs w:val="18"/>
        </w:rPr>
      </w:pPr>
      <w:proofErr w:type="spellStart"/>
      <w:r w:rsidRPr="006905D1">
        <w:rPr>
          <w:rFonts w:ascii="Menlo" w:hAnsi="Menlo" w:cs="Menlo"/>
          <w:color w:val="262626"/>
          <w:sz w:val="18"/>
          <w:szCs w:val="18"/>
        </w:rPr>
        <w:t>scp</w:t>
      </w:r>
      <w:proofErr w:type="spellEnd"/>
      <w:r w:rsidRPr="006905D1">
        <w:rPr>
          <w:rFonts w:ascii="Menlo" w:hAnsi="Menlo" w:cs="Menlo"/>
          <w:color w:val="262626"/>
          <w:sz w:val="18"/>
          <w:szCs w:val="18"/>
        </w:rPr>
        <w:t xml:space="preserve"> -</w:t>
      </w:r>
      <w:proofErr w:type="spellStart"/>
      <w:r w:rsidRPr="006905D1">
        <w:rPr>
          <w:rFonts w:ascii="Menlo" w:hAnsi="Menlo" w:cs="Menlo"/>
          <w:color w:val="262626"/>
          <w:sz w:val="18"/>
          <w:szCs w:val="18"/>
        </w:rPr>
        <w:t>i</w:t>
      </w:r>
      <w:proofErr w:type="spellEnd"/>
      <w:r w:rsidRPr="006905D1">
        <w:rPr>
          <w:rFonts w:ascii="Menlo" w:hAnsi="Menlo" w:cs="Menlo"/>
          <w:color w:val="262626"/>
          <w:sz w:val="18"/>
          <w:szCs w:val="18"/>
        </w:rPr>
        <w:t xml:space="preserve"> WebService01Key.pem </w:t>
      </w:r>
      <w:hyperlink r:id="rId14" w:history="1">
        <w:r w:rsidRPr="00B50E60">
          <w:rPr>
            <w:rStyle w:val="Hyperlink"/>
            <w:rFonts w:ascii="Menlo" w:hAnsi="Menlo" w:cs="Menlo"/>
            <w:sz w:val="18"/>
            <w:szCs w:val="18"/>
          </w:rPr>
          <w:t>ubuntu@ec2-52-63-146-118.ap-southeast-2.compute.amazonaws.com:/var/lib/tomcat7/logs/catalina.out.gz ~/Downloads/</w:t>
        </w:r>
      </w:hyperlink>
      <w:r>
        <w:rPr>
          <w:rFonts w:ascii="Menlo" w:hAnsi="Menlo" w:cs="Menlo"/>
          <w:color w:val="262626"/>
          <w:sz w:val="18"/>
          <w:szCs w:val="18"/>
        </w:rPr>
        <w:t xml:space="preserve">  </w:t>
      </w:r>
      <w:r>
        <w:rPr>
          <w:rFonts w:ascii="Menlo" w:hAnsi="Menlo" w:cs="Menlo"/>
          <w:sz w:val="18"/>
          <w:szCs w:val="18"/>
        </w:rPr>
        <w:t>[</w:t>
      </w:r>
      <w:r>
        <w:rPr>
          <w:rFonts w:ascii="Helvetica" w:hAnsi="Helvetica" w:cs="Helvetica"/>
          <w:sz w:val="18"/>
          <w:szCs w:val="18"/>
        </w:rPr>
        <w:t>Download</w:t>
      </w:r>
      <w:r w:rsidRPr="00FE4A3A">
        <w:rPr>
          <w:rFonts w:ascii="Helvetica" w:hAnsi="Helvetica" w:cs="Helvetica"/>
          <w:sz w:val="18"/>
          <w:szCs w:val="18"/>
        </w:rPr>
        <w:t xml:space="preserve"> files </w:t>
      </w:r>
      <w:r>
        <w:rPr>
          <w:rFonts w:ascii="Helvetica" w:hAnsi="Helvetica" w:cs="Helvetica"/>
          <w:sz w:val="18"/>
          <w:szCs w:val="18"/>
        </w:rPr>
        <w:t xml:space="preserve">from </w:t>
      </w:r>
      <w:r>
        <w:rPr>
          <w:rFonts w:ascii="Menlo" w:hAnsi="Menlo" w:cs="Menlo"/>
          <w:sz w:val="18"/>
          <w:szCs w:val="18"/>
        </w:rPr>
        <w:t>AWS]</w:t>
      </w:r>
    </w:p>
    <w:p w14:paraId="1A95ACAC" w14:textId="0A3BE308" w:rsidR="00DE1EF0" w:rsidRPr="00895E17" w:rsidRDefault="00DE1EF0" w:rsidP="00FE4A3A">
      <w:pPr>
        <w:pStyle w:val="ListParagraph"/>
        <w:numPr>
          <w:ilvl w:val="2"/>
          <w:numId w:val="19"/>
        </w:numPr>
        <w:rPr>
          <w:color w:val="000000" w:themeColor="text1"/>
          <w:sz w:val="18"/>
          <w:szCs w:val="18"/>
        </w:rPr>
      </w:pPr>
      <w:proofErr w:type="spellStart"/>
      <w:r w:rsidRPr="00DE1EF0">
        <w:rPr>
          <w:rFonts w:ascii="Menlo" w:hAnsi="Menlo" w:cs="Menlo"/>
          <w:color w:val="000000" w:themeColor="text1"/>
          <w:sz w:val="18"/>
          <w:szCs w:val="18"/>
        </w:rPr>
        <w:t>sudo</w:t>
      </w:r>
      <w:proofErr w:type="spellEnd"/>
      <w:r w:rsidRPr="00DE1EF0">
        <w:rPr>
          <w:rFonts w:ascii="Menlo" w:hAnsi="Menlo" w:cs="Menlo"/>
          <w:color w:val="000000" w:themeColor="text1"/>
          <w:sz w:val="18"/>
          <w:szCs w:val="18"/>
        </w:rPr>
        <w:t xml:space="preserve"> du -</w:t>
      </w:r>
      <w:proofErr w:type="spellStart"/>
      <w:r w:rsidRPr="00DE1EF0">
        <w:rPr>
          <w:rFonts w:ascii="Menlo" w:hAnsi="Menlo" w:cs="Menlo"/>
          <w:color w:val="000000" w:themeColor="text1"/>
          <w:sz w:val="18"/>
          <w:szCs w:val="18"/>
        </w:rPr>
        <w:t>hs</w:t>
      </w:r>
      <w:proofErr w:type="spellEnd"/>
      <w:r w:rsidRPr="00DE1EF0">
        <w:rPr>
          <w:rFonts w:ascii="Menlo" w:hAnsi="Menlo" w:cs="Menlo"/>
          <w:color w:val="000000" w:themeColor="text1"/>
          <w:sz w:val="18"/>
          <w:szCs w:val="18"/>
        </w:rPr>
        <w:t xml:space="preserve"> /</w:t>
      </w:r>
      <w:proofErr w:type="spellStart"/>
      <w:r w:rsidRPr="00DE1EF0">
        <w:rPr>
          <w:rFonts w:ascii="Menlo" w:hAnsi="Menlo" w:cs="Menlo"/>
          <w:color w:val="000000" w:themeColor="text1"/>
          <w:sz w:val="18"/>
          <w:szCs w:val="18"/>
        </w:rPr>
        <w:t>var</w:t>
      </w:r>
      <w:proofErr w:type="spellEnd"/>
      <w:r w:rsidRPr="00DE1EF0">
        <w:rPr>
          <w:rFonts w:ascii="Menlo" w:hAnsi="Menlo" w:cs="Menlo"/>
          <w:color w:val="000000" w:themeColor="text1"/>
          <w:sz w:val="18"/>
          <w:szCs w:val="18"/>
        </w:rPr>
        <w:t>/lib</w:t>
      </w:r>
      <w:proofErr w:type="gramStart"/>
      <w:r w:rsidRPr="00DE1EF0">
        <w:rPr>
          <w:rFonts w:ascii="Menlo" w:hAnsi="Menlo" w:cs="Menlo"/>
          <w:color w:val="000000" w:themeColor="text1"/>
          <w:sz w:val="18"/>
          <w:szCs w:val="18"/>
        </w:rPr>
        <w:t>/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[</w:t>
      </w:r>
      <w:proofErr w:type="gramEnd"/>
      <w:r>
        <w:rPr>
          <w:rFonts w:ascii="Menlo" w:hAnsi="Menlo" w:cs="Menlo"/>
          <w:color w:val="000000" w:themeColor="text1"/>
          <w:sz w:val="18"/>
          <w:szCs w:val="18"/>
        </w:rPr>
        <w:t>check space occupation for /</w:t>
      </w:r>
      <w:proofErr w:type="spellStart"/>
      <w:r>
        <w:rPr>
          <w:rFonts w:ascii="Menlo" w:hAnsi="Menlo" w:cs="Menlo"/>
          <w:color w:val="000000" w:themeColor="text1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 w:themeColor="text1"/>
          <w:sz w:val="18"/>
          <w:szCs w:val="18"/>
        </w:rPr>
        <w:t>/lib]</w:t>
      </w:r>
    </w:p>
    <w:p w14:paraId="6680938B" w14:textId="66B6D803" w:rsidR="00895E17" w:rsidRPr="00895E17" w:rsidRDefault="00895E17" w:rsidP="00FE4A3A">
      <w:pPr>
        <w:pStyle w:val="ListParagraph"/>
        <w:numPr>
          <w:ilvl w:val="2"/>
          <w:numId w:val="19"/>
        </w:numPr>
        <w:rPr>
          <w:color w:val="000000" w:themeColor="text1"/>
          <w:sz w:val="18"/>
          <w:szCs w:val="18"/>
        </w:rPr>
      </w:pPr>
      <w:proofErr w:type="spellStart"/>
      <w:r>
        <w:rPr>
          <w:rFonts w:ascii="Menlo" w:hAnsi="Menlo" w:cs="Menlo"/>
          <w:color w:val="000000" w:themeColor="text1"/>
          <w:sz w:val="18"/>
          <w:szCs w:val="18"/>
        </w:rPr>
        <w:t>sudo</w:t>
      </w:r>
      <w:proofErr w:type="spellEnd"/>
      <w:r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sz w:val="18"/>
          <w:szCs w:val="18"/>
        </w:rPr>
        <w:t>df</w:t>
      </w:r>
      <w:proofErr w:type="spellEnd"/>
      <w:r>
        <w:rPr>
          <w:rFonts w:ascii="Menlo" w:hAnsi="Menlo" w:cs="Menlo"/>
          <w:color w:val="000000" w:themeColor="text1"/>
          <w:sz w:val="18"/>
          <w:szCs w:val="18"/>
        </w:rPr>
        <w:t xml:space="preserve"> –</w:t>
      </w:r>
      <w:proofErr w:type="spellStart"/>
      <w:r>
        <w:rPr>
          <w:rFonts w:ascii="Menlo" w:hAnsi="Menlo" w:cs="Menlo"/>
          <w:color w:val="000000" w:themeColor="text1"/>
          <w:sz w:val="18"/>
          <w:szCs w:val="18"/>
        </w:rPr>
        <w:t>Th</w:t>
      </w:r>
      <w:proofErr w:type="spellEnd"/>
    </w:p>
    <w:p w14:paraId="6DA93973" w14:textId="48B9E762" w:rsidR="00895E17" w:rsidRPr="00DE1EF0" w:rsidRDefault="00895E17" w:rsidP="00FE4A3A">
      <w:pPr>
        <w:pStyle w:val="ListParagraph"/>
        <w:numPr>
          <w:ilvl w:val="2"/>
          <w:numId w:val="19"/>
        </w:numPr>
        <w:rPr>
          <w:color w:val="000000" w:themeColor="text1"/>
          <w:sz w:val="18"/>
          <w:szCs w:val="18"/>
        </w:rPr>
      </w:pPr>
    </w:p>
    <w:p w14:paraId="37DD9C72" w14:textId="43CCBC16" w:rsidR="005965A8" w:rsidRPr="0091422E" w:rsidRDefault="005965A8" w:rsidP="005965A8">
      <w:pPr>
        <w:pStyle w:val="ListParagraph"/>
        <w:numPr>
          <w:ilvl w:val="1"/>
          <w:numId w:val="19"/>
        </w:numPr>
      </w:pPr>
      <w:r w:rsidRPr="0091422E">
        <w:lastRenderedPageBreak/>
        <w:t>Tools</w:t>
      </w:r>
    </w:p>
    <w:p w14:paraId="4BC79C87" w14:textId="0EA702A2" w:rsidR="005965A8" w:rsidRPr="009203CD" w:rsidRDefault="009203CD" w:rsidP="005965A8">
      <w:pPr>
        <w:pStyle w:val="ListParagraph"/>
        <w:numPr>
          <w:ilvl w:val="2"/>
          <w:numId w:val="19"/>
        </w:numPr>
        <w:rPr>
          <w:sz w:val="18"/>
          <w:szCs w:val="18"/>
        </w:rPr>
      </w:pPr>
      <w:r w:rsidRPr="009203CD">
        <w:rPr>
          <w:rFonts w:ascii="Menlo" w:hAnsi="Menlo" w:cs="Menlo"/>
          <w:sz w:val="18"/>
          <w:szCs w:val="18"/>
        </w:rPr>
        <w:t>Use draw.io to draw online and export the images.</w:t>
      </w:r>
    </w:p>
    <w:p w14:paraId="381CBD52" w14:textId="11D6066E" w:rsidR="009203CD" w:rsidRPr="0091422E" w:rsidRDefault="0091422E" w:rsidP="005965A8">
      <w:pPr>
        <w:pStyle w:val="ListParagraph"/>
        <w:numPr>
          <w:ilvl w:val="2"/>
          <w:numId w:val="19"/>
        </w:numPr>
        <w:rPr>
          <w:sz w:val="18"/>
          <w:szCs w:val="18"/>
        </w:rPr>
      </w:pPr>
      <w:r w:rsidRPr="0091422E">
        <w:rPr>
          <w:rFonts w:ascii="Menlo" w:hAnsi="Menlo" w:cs="Menlo"/>
          <w:sz w:val="18"/>
          <w:szCs w:val="18"/>
        </w:rPr>
        <w:t>Check tomcat logs with Grep:</w:t>
      </w:r>
    </w:p>
    <w:p w14:paraId="5AC162AE" w14:textId="67738E28" w:rsidR="0091422E" w:rsidRPr="0091422E" w:rsidRDefault="0091422E" w:rsidP="0091422E">
      <w:pPr>
        <w:pStyle w:val="ListParagraph"/>
        <w:numPr>
          <w:ilvl w:val="3"/>
          <w:numId w:val="19"/>
        </w:numPr>
        <w:rPr>
          <w:sz w:val="18"/>
          <w:szCs w:val="18"/>
        </w:rPr>
      </w:pPr>
      <w:r w:rsidRPr="0091422E">
        <w:rPr>
          <w:rFonts w:ascii="Menlo" w:hAnsi="Menlo" w:cs="Menlo"/>
          <w:sz w:val="18"/>
          <w:szCs w:val="18"/>
        </w:rPr>
        <w:t xml:space="preserve">tail -f </w:t>
      </w:r>
      <w:proofErr w:type="spellStart"/>
      <w:proofErr w:type="gramStart"/>
      <w:r w:rsidRPr="0091422E">
        <w:rPr>
          <w:rFonts w:ascii="Menlo" w:hAnsi="Menlo" w:cs="Menlo"/>
          <w:sz w:val="18"/>
          <w:szCs w:val="18"/>
        </w:rPr>
        <w:t>catalina.out</w:t>
      </w:r>
      <w:proofErr w:type="spellEnd"/>
      <w:r w:rsidRPr="0091422E">
        <w:rPr>
          <w:rFonts w:ascii="Menlo" w:hAnsi="Menlo" w:cs="Menlo"/>
          <w:sz w:val="18"/>
          <w:szCs w:val="18"/>
        </w:rPr>
        <w:t>  |</w:t>
      </w:r>
      <w:proofErr w:type="gramEnd"/>
      <w:r w:rsidRPr="0091422E">
        <w:rPr>
          <w:rFonts w:ascii="Menlo" w:hAnsi="Menlo" w:cs="Menlo"/>
          <w:sz w:val="18"/>
          <w:szCs w:val="18"/>
        </w:rPr>
        <w:t xml:space="preserve"> grep -</w:t>
      </w:r>
      <w:proofErr w:type="spellStart"/>
      <w:r w:rsidRPr="0091422E">
        <w:rPr>
          <w:rFonts w:ascii="Menlo" w:hAnsi="Menlo" w:cs="Menlo"/>
          <w:sz w:val="18"/>
          <w:szCs w:val="18"/>
        </w:rPr>
        <w:t>vE</w:t>
      </w:r>
      <w:proofErr w:type="spellEnd"/>
      <w:r w:rsidRPr="0091422E">
        <w:rPr>
          <w:rFonts w:ascii="Menlo" w:hAnsi="Menlo" w:cs="Menlo"/>
          <w:sz w:val="18"/>
          <w:szCs w:val="18"/>
        </w:rPr>
        <w:t xml:space="preserve"> '(</w:t>
      </w:r>
      <w:proofErr w:type="spellStart"/>
      <w:r w:rsidRPr="0091422E">
        <w:rPr>
          <w:rFonts w:ascii="Menlo" w:hAnsi="Menlo" w:cs="Menlo"/>
          <w:sz w:val="18"/>
          <w:szCs w:val="18"/>
        </w:rPr>
        <w:t>ReadingThread|received</w:t>
      </w:r>
      <w:proofErr w:type="spellEnd"/>
      <w:r w:rsidRPr="0091422E">
        <w:rPr>
          <w:rFonts w:ascii="Menlo" w:hAnsi="Menlo" w:cs="Menlo"/>
          <w:sz w:val="18"/>
          <w:szCs w:val="18"/>
        </w:rPr>
        <w:t>)'</w:t>
      </w:r>
    </w:p>
    <w:p w14:paraId="57217CFB" w14:textId="21140125" w:rsidR="0091422E" w:rsidRPr="0091422E" w:rsidRDefault="0091422E" w:rsidP="0091422E">
      <w:pPr>
        <w:pStyle w:val="ListParagraph"/>
        <w:numPr>
          <w:ilvl w:val="3"/>
          <w:numId w:val="19"/>
        </w:numPr>
        <w:rPr>
          <w:rFonts w:ascii="Menlo" w:hAnsi="Menlo" w:cs="Menlo"/>
          <w:sz w:val="18"/>
          <w:szCs w:val="18"/>
        </w:rPr>
      </w:pPr>
      <w:r w:rsidRPr="0091422E">
        <w:rPr>
          <w:rFonts w:ascii="Menlo" w:hAnsi="Menlo" w:cs="Menlo"/>
          <w:sz w:val="18"/>
          <w:szCs w:val="18"/>
        </w:rPr>
        <w:t xml:space="preserve">tail -f </w:t>
      </w:r>
      <w:proofErr w:type="gramStart"/>
      <w:r w:rsidRPr="0091422E">
        <w:rPr>
          <w:rFonts w:ascii="Menlo" w:hAnsi="Menlo" w:cs="Menlo"/>
          <w:sz w:val="18"/>
          <w:szCs w:val="18"/>
        </w:rPr>
        <w:t>omniinfo.log  |</w:t>
      </w:r>
      <w:proofErr w:type="gramEnd"/>
      <w:r w:rsidRPr="0091422E">
        <w:rPr>
          <w:rFonts w:ascii="Menlo" w:hAnsi="Menlo" w:cs="Menlo"/>
          <w:sz w:val="18"/>
          <w:szCs w:val="18"/>
        </w:rPr>
        <w:t xml:space="preserve"> grep </w:t>
      </w:r>
      <w:proofErr w:type="spellStart"/>
      <w:r w:rsidRPr="0091422E">
        <w:rPr>
          <w:rFonts w:ascii="Menlo" w:hAnsi="Menlo" w:cs="Menlo"/>
          <w:sz w:val="18"/>
          <w:szCs w:val="18"/>
        </w:rPr>
        <w:t>currentHisPriceHt</w:t>
      </w:r>
      <w:proofErr w:type="spellEnd"/>
    </w:p>
    <w:p w14:paraId="177CB2FF" w14:textId="49211988" w:rsidR="0091422E" w:rsidRPr="0091422E" w:rsidRDefault="0091422E" w:rsidP="0091422E">
      <w:pPr>
        <w:pStyle w:val="ListParagraph"/>
        <w:numPr>
          <w:ilvl w:val="3"/>
          <w:numId w:val="19"/>
        </w:numPr>
        <w:rPr>
          <w:rFonts w:ascii="Menlo" w:hAnsi="Menlo" w:cs="Menlo"/>
          <w:sz w:val="18"/>
          <w:szCs w:val="18"/>
        </w:rPr>
      </w:pPr>
      <w:r w:rsidRPr="0091422E">
        <w:rPr>
          <w:rFonts w:ascii="Menlo" w:hAnsi="Menlo" w:cs="Menlo"/>
          <w:sz w:val="18"/>
          <w:szCs w:val="18"/>
        </w:rPr>
        <w:t xml:space="preserve">tail -f </w:t>
      </w:r>
      <w:proofErr w:type="gramStart"/>
      <w:r w:rsidRPr="0091422E">
        <w:rPr>
          <w:rFonts w:ascii="Menlo" w:hAnsi="Menlo" w:cs="Menlo"/>
          <w:sz w:val="18"/>
          <w:szCs w:val="18"/>
        </w:rPr>
        <w:t>omniinfo.log  |</w:t>
      </w:r>
      <w:proofErr w:type="gramEnd"/>
      <w:r w:rsidRPr="0091422E">
        <w:rPr>
          <w:rFonts w:ascii="Menlo" w:hAnsi="Menlo" w:cs="Menlo"/>
          <w:sz w:val="18"/>
          <w:szCs w:val="18"/>
        </w:rPr>
        <w:t xml:space="preserve"> grep -</w:t>
      </w:r>
      <w:proofErr w:type="spellStart"/>
      <w:r w:rsidRPr="0091422E">
        <w:rPr>
          <w:rFonts w:ascii="Menlo" w:hAnsi="Menlo" w:cs="Menlo"/>
          <w:sz w:val="18"/>
          <w:szCs w:val="18"/>
        </w:rPr>
        <w:t>i</w:t>
      </w:r>
      <w:proofErr w:type="spellEnd"/>
      <w:r w:rsidRPr="0091422E">
        <w:rPr>
          <w:rFonts w:ascii="Menlo" w:hAnsi="Menlo" w:cs="Menlo"/>
          <w:sz w:val="18"/>
          <w:szCs w:val="18"/>
        </w:rPr>
        <w:t xml:space="preserve"> '</w:t>
      </w:r>
      <w:proofErr w:type="spellStart"/>
      <w:r w:rsidRPr="0091422E">
        <w:rPr>
          <w:rFonts w:ascii="Menlo" w:hAnsi="Menlo" w:cs="Menlo"/>
          <w:sz w:val="18"/>
          <w:szCs w:val="18"/>
        </w:rPr>
        <w:t>currentHisPriceHt</w:t>
      </w:r>
      <w:proofErr w:type="spellEnd"/>
      <w:r w:rsidRPr="0091422E">
        <w:rPr>
          <w:rFonts w:ascii="Menlo" w:hAnsi="Menlo" w:cs="Menlo"/>
          <w:sz w:val="18"/>
          <w:szCs w:val="18"/>
        </w:rPr>
        <w:t>'</w:t>
      </w:r>
    </w:p>
    <w:p w14:paraId="15DD4B01" w14:textId="57971CFE" w:rsidR="0091422E" w:rsidRPr="0091422E" w:rsidRDefault="0091422E" w:rsidP="0091422E">
      <w:pPr>
        <w:pStyle w:val="ListParagraph"/>
        <w:numPr>
          <w:ilvl w:val="3"/>
          <w:numId w:val="19"/>
        </w:numPr>
        <w:rPr>
          <w:rFonts w:ascii="Menlo" w:hAnsi="Menlo" w:cs="Menlo"/>
          <w:sz w:val="18"/>
          <w:szCs w:val="18"/>
        </w:rPr>
      </w:pPr>
      <w:r w:rsidRPr="0091422E">
        <w:rPr>
          <w:rFonts w:ascii="Menlo" w:hAnsi="Menlo" w:cs="Menlo"/>
          <w:sz w:val="18"/>
          <w:szCs w:val="18"/>
        </w:rPr>
        <w:t xml:space="preserve">tail -f </w:t>
      </w:r>
      <w:proofErr w:type="gramStart"/>
      <w:r w:rsidRPr="0091422E">
        <w:rPr>
          <w:rFonts w:ascii="Menlo" w:hAnsi="Menlo" w:cs="Menlo"/>
          <w:sz w:val="18"/>
          <w:szCs w:val="18"/>
        </w:rPr>
        <w:t>omniinfo.log  |</w:t>
      </w:r>
      <w:proofErr w:type="gramEnd"/>
      <w:r w:rsidRPr="0091422E">
        <w:rPr>
          <w:rFonts w:ascii="Menlo" w:hAnsi="Menlo" w:cs="Menlo"/>
          <w:sz w:val="18"/>
          <w:szCs w:val="18"/>
        </w:rPr>
        <w:t xml:space="preserve"> grep -</w:t>
      </w:r>
      <w:proofErr w:type="spellStart"/>
      <w:r w:rsidRPr="0091422E">
        <w:rPr>
          <w:rFonts w:ascii="Menlo" w:hAnsi="Menlo" w:cs="Menlo"/>
          <w:sz w:val="18"/>
          <w:szCs w:val="18"/>
        </w:rPr>
        <w:t>iE</w:t>
      </w:r>
      <w:proofErr w:type="spellEnd"/>
      <w:r w:rsidRPr="0091422E">
        <w:rPr>
          <w:rFonts w:ascii="Menlo" w:hAnsi="Menlo" w:cs="Menlo"/>
          <w:sz w:val="18"/>
          <w:szCs w:val="18"/>
        </w:rPr>
        <w:t xml:space="preserve"> '(</w:t>
      </w:r>
      <w:proofErr w:type="spellStart"/>
      <w:r w:rsidRPr="0091422E">
        <w:rPr>
          <w:rFonts w:ascii="Menlo" w:hAnsi="Menlo" w:cs="Menlo"/>
          <w:sz w:val="18"/>
          <w:szCs w:val="18"/>
        </w:rPr>
        <w:t>currentHisPriceHt|code</w:t>
      </w:r>
      <w:proofErr w:type="spellEnd"/>
      <w:r w:rsidRPr="0091422E">
        <w:rPr>
          <w:rFonts w:ascii="Menlo" w:hAnsi="Menlo" w:cs="Menlo"/>
          <w:sz w:val="18"/>
          <w:szCs w:val="18"/>
        </w:rPr>
        <w:t>)'</w:t>
      </w:r>
    </w:p>
    <w:p w14:paraId="5C41F74F" w14:textId="77777777" w:rsidR="00FE4A3A" w:rsidRPr="00575A0F" w:rsidRDefault="00FE4A3A" w:rsidP="00FE4A3A">
      <w:pPr>
        <w:pStyle w:val="NoSpacing"/>
      </w:pPr>
    </w:p>
    <w:p w14:paraId="6D8CB26B" w14:textId="2AFDA746" w:rsidR="7EFAB9D6" w:rsidRPr="0072740E" w:rsidRDefault="001603CD" w:rsidP="0072740E">
      <w:pPr>
        <w:pStyle w:val="Heading3"/>
        <w:numPr>
          <w:ilvl w:val="0"/>
          <w:numId w:val="19"/>
        </w:numPr>
        <w:spacing w:line="360" w:lineRule="auto"/>
      </w:pPr>
      <w:bookmarkStart w:id="9" w:name="_Toc461023585"/>
      <w:r>
        <w:t>Web Pages</w:t>
      </w:r>
      <w:bookmarkEnd w:id="9"/>
    </w:p>
    <w:p w14:paraId="62129168" w14:textId="4EAA2852" w:rsidR="7EFAB9D6" w:rsidRDefault="2627671F" w:rsidP="007B2489">
      <w:pPr>
        <w:pStyle w:val="Heading4"/>
        <w:numPr>
          <w:ilvl w:val="0"/>
          <w:numId w:val="24"/>
        </w:numPr>
        <w:rPr>
          <w:rFonts w:eastAsiaTheme="minorEastAsia"/>
        </w:rPr>
      </w:pPr>
      <w:bookmarkStart w:id="10" w:name="_Toc461023586"/>
      <w:bookmarkStart w:id="11" w:name="_Ref458766203"/>
      <w:r>
        <w:t xml:space="preserve">Question List: </w:t>
      </w:r>
      <w:hyperlink r:id="rId15">
        <w:r w:rsidRPr="2627671F">
          <w:rPr>
            <w:rStyle w:val="Hyperlink"/>
          </w:rPr>
          <w:t>http://query.omnimarkettide.com:15660/agm/index</w:t>
        </w:r>
        <w:bookmarkEnd w:id="10"/>
      </w:hyperlink>
      <w:bookmarkEnd w:id="11"/>
    </w:p>
    <w:p w14:paraId="4075BFD9" w14:textId="6917790E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3615971" wp14:editId="7618DA49">
            <wp:extent cx="4572000" cy="1666875"/>
            <wp:effectExtent l="0" t="0" r="0" b="0"/>
            <wp:docPr id="18409065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A16" w14:textId="436BE950" w:rsidR="2C86FB9B" w:rsidRPr="007B2489" w:rsidRDefault="2627671F" w:rsidP="007B2489">
      <w:pPr>
        <w:pStyle w:val="Heading4"/>
        <w:numPr>
          <w:ilvl w:val="0"/>
          <w:numId w:val="24"/>
        </w:numPr>
      </w:pPr>
      <w:bookmarkStart w:id="12" w:name="_Toc461023587"/>
      <w:r>
        <w:t xml:space="preserve">Approved List: </w:t>
      </w:r>
      <w:hyperlink r:id="rId17">
        <w:r w:rsidRPr="007B2489">
          <w:t>http://query.omnimarkettide.com:15660/agm/approved</w:t>
        </w:r>
        <w:bookmarkEnd w:id="12"/>
      </w:hyperlink>
      <w:r>
        <w:t xml:space="preserve">  </w:t>
      </w:r>
    </w:p>
    <w:p w14:paraId="4BFA006F" w14:textId="614DB5BD" w:rsidR="2C86FB9B" w:rsidRDefault="2C86FB9B" w:rsidP="2C86FB9B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1B46643" wp14:editId="28107AD4">
            <wp:extent cx="4572000" cy="1504950"/>
            <wp:effectExtent l="0" t="0" r="0" b="0"/>
            <wp:docPr id="626312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E29" w14:textId="2BBE6C6C" w:rsidR="7EFAB9D6" w:rsidRPr="007B2489" w:rsidRDefault="1A7DB4AB" w:rsidP="007B2489">
      <w:pPr>
        <w:pStyle w:val="Heading4"/>
        <w:numPr>
          <w:ilvl w:val="0"/>
          <w:numId w:val="24"/>
        </w:numPr>
      </w:pPr>
      <w:bookmarkStart w:id="13" w:name="_Toc461023588"/>
      <w:r>
        <w:t xml:space="preserve">Statistics of </w:t>
      </w:r>
      <w:proofErr w:type="spellStart"/>
      <w:r>
        <w:t>SharePrice</w:t>
      </w:r>
      <w:proofErr w:type="spellEnd"/>
      <w:r>
        <w:t xml:space="preserve">: </w:t>
      </w:r>
      <w:hyperlink r:id="rId19">
        <w:r w:rsidRPr="007B2489">
          <w:t>http://query.omnimarkettide.com:15660/stat/index</w:t>
        </w:r>
        <w:bookmarkEnd w:id="13"/>
      </w:hyperlink>
      <w:r>
        <w:t xml:space="preserve"> </w:t>
      </w:r>
    </w:p>
    <w:p w14:paraId="7AB54044" w14:textId="28B75F0B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209E3E5C" wp14:editId="1D332419">
            <wp:extent cx="4572000" cy="1600200"/>
            <wp:effectExtent l="0" t="0" r="0" b="0"/>
            <wp:docPr id="20854381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9424" w14:textId="3EBE5208" w:rsidR="7D844A50" w:rsidRPr="007B2489" w:rsidRDefault="2C86FB9B" w:rsidP="007B2489">
      <w:pPr>
        <w:pStyle w:val="Heading4"/>
        <w:numPr>
          <w:ilvl w:val="0"/>
          <w:numId w:val="24"/>
        </w:numPr>
      </w:pPr>
      <w:bookmarkStart w:id="14" w:name="_Toc461023589"/>
      <w:r>
        <w:lastRenderedPageBreak/>
        <w:t xml:space="preserve">Westpac announcements: </w:t>
      </w:r>
      <w:hyperlink r:id="rId21">
        <w:r w:rsidRPr="007B2489">
          <w:t>http://query.omnimarkettide.com:15660/agm/news</w:t>
        </w:r>
        <w:bookmarkEnd w:id="14"/>
      </w:hyperlink>
      <w:r>
        <w:t xml:space="preserve"> </w:t>
      </w:r>
    </w:p>
    <w:p w14:paraId="48F470D9" w14:textId="1611E040" w:rsidR="7D844A50" w:rsidRDefault="7D844A50" w:rsidP="7D844A50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204E642" wp14:editId="362EF45E">
            <wp:extent cx="4572000" cy="1933575"/>
            <wp:effectExtent l="0" t="0" r="0" b="0"/>
            <wp:docPr id="16603661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760" w14:textId="463B00F7" w:rsidR="7EFAB9D6" w:rsidRPr="007B2489" w:rsidRDefault="2C86FB9B" w:rsidP="007B2489">
      <w:pPr>
        <w:pStyle w:val="Heading4"/>
        <w:numPr>
          <w:ilvl w:val="0"/>
          <w:numId w:val="24"/>
        </w:numPr>
      </w:pPr>
      <w:bookmarkStart w:id="15" w:name="_Toc461023590"/>
      <w:r>
        <w:t xml:space="preserve">System Configuration:  </w:t>
      </w:r>
      <w:hyperlink r:id="rId23">
        <w:r w:rsidRPr="007B2489">
          <w:t>http://query.omnimarkettide.com:15660/cfg/index</w:t>
        </w:r>
        <w:bookmarkEnd w:id="15"/>
      </w:hyperlink>
    </w:p>
    <w:p w14:paraId="5E3AE48E" w14:textId="161D07F3" w:rsidR="7EFAB9D6" w:rsidRDefault="7EFAB9D6" w:rsidP="7EFAB9D6">
      <w:pPr>
        <w:spacing w:line="360" w:lineRule="auto"/>
        <w:ind w:left="720" w:firstLine="720"/>
      </w:pPr>
      <w:r>
        <w:t xml:space="preserve">If you want to login and have a </w:t>
      </w:r>
      <w:proofErr w:type="gramStart"/>
      <w:r>
        <w:t>look</w:t>
      </w:r>
      <w:proofErr w:type="gramEnd"/>
      <w:r>
        <w:t xml:space="preserve"> ask username/password from admin</w:t>
      </w:r>
    </w:p>
    <w:p w14:paraId="43AF1E31" w14:textId="38783E3C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4FEEBF5" wp14:editId="7C6A0F68">
            <wp:extent cx="4572000" cy="1495425"/>
            <wp:effectExtent l="0" t="0" r="0" b="0"/>
            <wp:docPr id="12645052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97C96D">
        <w:t xml:space="preserve"> </w:t>
      </w:r>
    </w:p>
    <w:p w14:paraId="4B4B763F" w14:textId="397B25DD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6" w:name="_Toc461023591"/>
      <w:r>
        <w:t xml:space="preserve">SMA history list: </w:t>
      </w:r>
      <w:hyperlink r:id="rId25">
        <w:r w:rsidRPr="007B2489">
          <w:t>http://localhost:9090/omtwebservice/stat/smahistory</w:t>
        </w:r>
        <w:bookmarkEnd w:id="16"/>
      </w:hyperlink>
      <w:r>
        <w:t xml:space="preserve"> </w:t>
      </w:r>
    </w:p>
    <w:p w14:paraId="329F31D8" w14:textId="1E4511BA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9C31005" wp14:editId="1565DFAE">
            <wp:extent cx="4572000" cy="1295400"/>
            <wp:effectExtent l="0" t="0" r="0" b="0"/>
            <wp:docPr id="16753800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652" w14:textId="12885B4A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7" w:name="_Toc461023592"/>
      <w:r>
        <w:t xml:space="preserve">SMA changing today: </w:t>
      </w:r>
      <w:hyperlink r:id="rId27">
        <w:r w:rsidRPr="007B2489">
          <w:t>http://localhost:9090/omtwebservice/stat/smadiff</w:t>
        </w:r>
        <w:bookmarkEnd w:id="17"/>
      </w:hyperlink>
      <w:r>
        <w:t xml:space="preserve"> </w:t>
      </w:r>
    </w:p>
    <w:p w14:paraId="1BFA8115" w14:textId="5F57E642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161314C" wp14:editId="00745D3B">
            <wp:extent cx="4572000" cy="1114425"/>
            <wp:effectExtent l="0" t="0" r="0" b="0"/>
            <wp:docPr id="15059797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B58" w14:textId="77777777" w:rsidR="007B2489" w:rsidRPr="007B2489" w:rsidRDefault="6E97C96D" w:rsidP="007B2489">
      <w:pPr>
        <w:pStyle w:val="Heading4"/>
        <w:numPr>
          <w:ilvl w:val="0"/>
          <w:numId w:val="24"/>
        </w:numPr>
      </w:pPr>
      <w:bookmarkStart w:id="18" w:name="_Toc461023593"/>
      <w:r>
        <w:t xml:space="preserve">All pages in one: </w:t>
      </w:r>
      <w:hyperlink r:id="rId29">
        <w:r>
          <w:t>http://query.omnimarkettide.com:15660/</w:t>
        </w:r>
        <w:bookmarkEnd w:id="18"/>
      </w:hyperlink>
      <w:r w:rsidR="007B2489">
        <w:t xml:space="preserve">  </w:t>
      </w:r>
    </w:p>
    <w:p w14:paraId="6802B63B" w14:textId="2CB47B07" w:rsidR="2C86FB9B" w:rsidRDefault="6E97C96D" w:rsidP="007B2489">
      <w:pPr>
        <w:pStyle w:val="ListParagraph"/>
        <w:spacing w:line="360" w:lineRule="auto"/>
        <w:ind w:left="1440"/>
        <w:rPr>
          <w:rFonts w:eastAsiaTheme="minorEastAsia"/>
        </w:rPr>
      </w:pPr>
      <w:r>
        <w:t>please ask administrator for access username/password.</w:t>
      </w:r>
    </w:p>
    <w:p w14:paraId="512887E6" w14:textId="77386692" w:rsidR="470D9CCB" w:rsidRDefault="470D9CCB" w:rsidP="470D9CCB">
      <w:pPr>
        <w:spacing w:line="360" w:lineRule="auto"/>
        <w:ind w:left="720" w:firstLine="720"/>
      </w:pPr>
      <w:r>
        <w:rPr>
          <w:noProof/>
          <w:lang w:eastAsia="zh-CN"/>
        </w:rPr>
        <w:lastRenderedPageBreak/>
        <w:drawing>
          <wp:inline distT="0" distB="0" distL="0" distR="0" wp14:anchorId="7A4205BD" wp14:editId="353108FE">
            <wp:extent cx="5123232" cy="1801590"/>
            <wp:effectExtent l="0" t="0" r="0" b="0"/>
            <wp:docPr id="2083540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232" cy="18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069" w14:textId="59DD4EAA" w:rsidR="470D9CCB" w:rsidRPr="007B2489" w:rsidRDefault="470D9CCB" w:rsidP="007B2489">
      <w:pPr>
        <w:pStyle w:val="Heading4"/>
        <w:numPr>
          <w:ilvl w:val="0"/>
          <w:numId w:val="24"/>
        </w:numPr>
      </w:pPr>
      <w:bookmarkStart w:id="19" w:name="_Toc461023594"/>
      <w:r>
        <w:t>Meeting management: Including company, meeting, contact, document management:</w:t>
      </w:r>
      <w:bookmarkEnd w:id="19"/>
    </w:p>
    <w:p w14:paraId="77A820CC" w14:textId="4FD888AB" w:rsidR="470D9CCB" w:rsidRPr="009938B7" w:rsidRDefault="470D9CCB" w:rsidP="009938B7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240D77A" wp14:editId="0743B646">
            <wp:extent cx="5158154" cy="2514600"/>
            <wp:effectExtent l="0" t="0" r="0" b="0"/>
            <wp:docPr id="21430825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177B95" w14:textId="1DEE6FC1" w:rsidR="470D9CCB" w:rsidRDefault="470D9CCB" w:rsidP="470D9CCB">
      <w:pPr>
        <w:spacing w:line="360" w:lineRule="auto"/>
        <w:ind w:left="720" w:firstLine="720"/>
      </w:pPr>
    </w:p>
    <w:p w14:paraId="32360C7B" w14:textId="62FBFAD0" w:rsidR="470D9CCB" w:rsidRDefault="470D9CCB" w:rsidP="470D9CCB">
      <w:pPr>
        <w:spacing w:line="360" w:lineRule="auto"/>
        <w:ind w:left="720" w:firstLine="720"/>
      </w:pPr>
    </w:p>
    <w:p w14:paraId="2C2EA1FC" w14:textId="1B8940DD" w:rsidR="7D844A50" w:rsidRDefault="7D844A50" w:rsidP="7D844A50">
      <w:pPr>
        <w:spacing w:line="360" w:lineRule="auto"/>
        <w:ind w:left="720" w:firstLine="720"/>
      </w:pPr>
    </w:p>
    <w:p w14:paraId="5ED4A964" w14:textId="5E4B24DD" w:rsidR="7EFAB9D6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r>
        <w:t xml:space="preserve">  </w:t>
      </w:r>
      <w:bookmarkStart w:id="20" w:name="_Toc461023595"/>
      <w:r w:rsidR="001603CD">
        <w:t xml:space="preserve">Web Service </w:t>
      </w:r>
      <w:r>
        <w:t>Interfaces</w:t>
      </w:r>
      <w:bookmarkEnd w:id="20"/>
      <w:r>
        <w:t xml:space="preserve"> </w:t>
      </w:r>
    </w:p>
    <w:p w14:paraId="7430F455" w14:textId="5D38EE15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 Access: </w:t>
      </w:r>
      <w:hyperlink r:id="rId32"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</w:t>
        </w:r>
      </w:hyperlink>
    </w:p>
    <w:p w14:paraId="49116587" w14:textId="0047153B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HTTPS Access:  </w:t>
      </w:r>
      <w:hyperlink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https: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156601</w:t>
        </w:r>
      </w:hyperlink>
      <w:r w:rsidRPr="5EA2499E">
        <w:rPr>
          <w:rFonts w:ascii="Menlo" w:eastAsia="Menlo" w:hAnsi="Menlo" w:cs="Menlo"/>
          <w:b/>
          <w:bCs/>
          <w:color w:val="FF0000"/>
          <w:sz w:val="18"/>
          <w:szCs w:val="18"/>
        </w:rPr>
        <w:t xml:space="preserve"> </w:t>
      </w:r>
    </w:p>
    <w:p w14:paraId="5A3F4E75" w14:textId="3E6DE861" w:rsidR="7EFAB9D6" w:rsidRDefault="005701C0" w:rsidP="007B2489">
      <w:pPr>
        <w:pStyle w:val="Heading4"/>
        <w:numPr>
          <w:ilvl w:val="0"/>
          <w:numId w:val="25"/>
        </w:numPr>
      </w:pPr>
      <w:bookmarkStart w:id="21" w:name="_Toc461023596"/>
      <w:r>
        <w:t xml:space="preserve">Post Get </w:t>
      </w:r>
      <w:r w:rsidR="7EFAB9D6">
        <w:t>Share Price Query</w:t>
      </w:r>
      <w:bookmarkEnd w:id="2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13"/>
        <w:gridCol w:w="6937"/>
      </w:tblGrid>
      <w:tr w:rsidR="7EFAB9D6" w14:paraId="0CB37666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3D67878" w14:textId="7AE45B7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4C888153" w14:textId="480F402A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3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http://query.omnimarkettide.com:15660/wssocket/wssrequestcode</w:t>
              </w:r>
            </w:hyperlink>
          </w:p>
        </w:tc>
      </w:tr>
      <w:tr w:rsidR="7EFAB9D6" w14:paraId="2386F8E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6EFEA225" w14:textId="0F06AAE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308DF8A2" w14:textId="7653C25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9408A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5B1C5FC2" w14:textId="226AB4A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49C8C9B" w14:textId="65F6739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64121FF5" w14:textId="4886A3B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>{"code":"OMT","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timezone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>":"Australia/Victoria"}</w:t>
            </w: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2E73763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13F398AA" w14:textId="603197BF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Content-Type </w:t>
            </w:r>
          </w:p>
        </w:tc>
        <w:tc>
          <w:tcPr>
            <w:tcW w:w="6945" w:type="dxa"/>
          </w:tcPr>
          <w:p w14:paraId="094B1652" w14:textId="02CE80C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application/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486481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0536B37" w14:textId="33C0E5B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882BE49" w14:textId="210B181D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6945" w:type="dxa"/>
          </w:tcPr>
          <w:p w14:paraId="749318AD" w14:textId="4A83E37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A131CF6" w14:textId="7A07035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4024D400" w14:textId="463A45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"Timestamp": "12/04/2016 10:44:39", </w:t>
            </w:r>
          </w:p>
          <w:p w14:paraId="0CA3D9F1" w14:textId="0B218B1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"Currency": "AUD", </w:t>
            </w:r>
          </w:p>
          <w:p w14:paraId="27930DBF" w14:textId="1190104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"Index": null, </w:t>
            </w:r>
          </w:p>
          <w:p w14:paraId="033E3467" w14:textId="1DC30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"Code": "OMT", </w:t>
            </w:r>
          </w:p>
          <w:p w14:paraId="41F0C4D3" w14:textId="2A510EA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"Market": "ASX", </w:t>
            </w:r>
          </w:p>
          <w:p w14:paraId="1BDE6CC3" w14:textId="77A2B5BC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BestBid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0.031, </w:t>
            </w:r>
          </w:p>
          <w:p w14:paraId="574B9218" w14:textId="208F0DB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BestAsk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0417FE2B" w14:textId="030A2CF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BidCount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7033E2AE" w14:textId="798B18F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50000, </w:t>
            </w:r>
          </w:p>
          <w:p w14:paraId="311D35D9" w14:textId="000FB8E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F9DAB7" w14:textId="6F8A7EA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AskCount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44D94DF8" w14:textId="52C0ADC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AskQuantity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39462, </w:t>
            </w:r>
          </w:p>
          <w:p w14:paraId="69B7FE5F" w14:textId="4D53B1F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3C2F30" w14:textId="174459F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0.035, </w:t>
            </w:r>
          </w:p>
          <w:p w14:paraId="1AA01973" w14:textId="122FD45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0.035, </w:t>
            </w:r>
          </w:p>
          <w:p w14:paraId="59E59DE9" w14:textId="5CB0F7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"Open": 0.035, </w:t>
            </w:r>
          </w:p>
          <w:p w14:paraId="78AA63A1" w14:textId="053DEB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0.035, </w:t>
            </w:r>
          </w:p>
          <w:p w14:paraId="42031EA6" w14:textId="7D9E80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"Settlement": null, </w:t>
            </w:r>
          </w:p>
          <w:p w14:paraId="17867D7D" w14:textId="1209188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"Last": 0.035, </w:t>
            </w:r>
          </w:p>
          <w:p w14:paraId="7CBD3AF3" w14:textId="585DB53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NumberOfTrades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2, </w:t>
            </w:r>
          </w:p>
          <w:p w14:paraId="467DB5A1" w14:textId="654AA79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13538, </w:t>
            </w:r>
          </w:p>
          <w:p w14:paraId="4DC4173B" w14:textId="76E9AD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"Trend": "None", </w:t>
            </w:r>
          </w:p>
          <w:p w14:paraId="3996D0D9" w14:textId="58AFE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Clazz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2AAF7401" w14:textId="41E4335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TradingState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"Normal", </w:t>
            </w:r>
          </w:p>
          <w:p w14:paraId="3E33ED66" w14:textId="3FDE002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StrikePrice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12D1C39F" w14:textId="0E0A42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CallOrPut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4A279221" w14:textId="425C919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ContractSize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1B6C982" w14:textId="45197476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SubscriptionData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"All", </w:t>
            </w:r>
          </w:p>
          <w:p w14:paraId="76D0F0CD" w14:textId="4530F1E2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AuctionPrice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686151C2" w14:textId="71DDB15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45033, </w:t>
            </w:r>
          </w:p>
          <w:p w14:paraId="5072BA66" w14:textId="6860C5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AuctionRemainder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13538, </w:t>
            </w:r>
          </w:p>
          <w:p w14:paraId="0A837487" w14:textId="2F9CD8E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"VWAP": 0.035, </w:t>
            </w:r>
          </w:p>
          <w:p w14:paraId="3D7D5EFF" w14:textId="5402D202" w:rsidR="7EFAB9D6" w:rsidRDefault="2C86FB9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OpenInterest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4808D10" w14:textId="1DCC0D1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ShareIssue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5058FA1C" w14:textId="2E11CCB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ValueChanged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58A0531C" w14:textId="154FC2B9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PercentChange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1A49B4C5" w14:textId="5B6C680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"Name": "OMNIMARKET FPO" </w:t>
            </w:r>
          </w:p>
          <w:p w14:paraId="1BE692EA" w14:textId="01E88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</w:t>
            </w:r>
          </w:p>
          <w:p w14:paraId="18FC0F55" w14:textId="42FA3B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1D98E93" w14:textId="2507FD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6E9F331" w14:textId="261C036B" w:rsidR="7EFAB9D6" w:rsidRDefault="005701C0" w:rsidP="007B2489">
      <w:pPr>
        <w:pStyle w:val="Heading4"/>
        <w:numPr>
          <w:ilvl w:val="0"/>
          <w:numId w:val="25"/>
        </w:numPr>
      </w:pPr>
      <w:bookmarkStart w:id="22" w:name="_Toc461023597"/>
      <w:r>
        <w:lastRenderedPageBreak/>
        <w:t xml:space="preserve">Post Get </w:t>
      </w:r>
      <w:r w:rsidR="7EFAB9D6">
        <w:t>Chart History</w:t>
      </w:r>
      <w:bookmarkEnd w:id="22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213"/>
        <w:gridCol w:w="7137"/>
      </w:tblGrid>
      <w:tr w:rsidR="7EFAB9D6" w14:paraId="2C3EB55A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6ABF96D" w14:textId="0A9FDCC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7AA542AA" w14:textId="352D1026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4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http://query.omnimarkettide.com:15660/wssocket/wssreqhistory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2180F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2F12C80" w14:textId="3072612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5BE16F37" w14:textId="5EE0D1B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EAAB58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3A741EB" w14:textId="532DF2FC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2E6325D" w14:textId="0B6480A5" w:rsidR="7EFAB9D6" w:rsidRDefault="7EFAB9D6" w:rsidP="7EFAB9D6">
            <w:r w:rsidRPr="7EFAB9D6">
              <w:rPr>
                <w:sz w:val="18"/>
                <w:szCs w:val="18"/>
              </w:rPr>
              <w:t xml:space="preserve"> (</w:t>
            </w:r>
            <w:proofErr w:type="spellStart"/>
            <w:r w:rsidRPr="7EFAB9D6">
              <w:rPr>
                <w:sz w:val="18"/>
                <w:szCs w:val="18"/>
              </w:rPr>
              <w:t>Json</w:t>
            </w:r>
            <w:proofErr w:type="spellEnd"/>
            <w:r w:rsidRPr="7EFAB9D6">
              <w:rPr>
                <w:sz w:val="18"/>
                <w:szCs w:val="18"/>
              </w:rPr>
              <w:t xml:space="preserve"> Object)</w:t>
            </w:r>
          </w:p>
        </w:tc>
        <w:tc>
          <w:tcPr>
            <w:tcW w:w="7140" w:type="dxa"/>
          </w:tcPr>
          <w:p w14:paraId="3D6CC4B2" w14:textId="4570D8D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{"code":"sun","count":18} </w:t>
            </w:r>
          </w:p>
          <w:p w14:paraId="129005D8" w14:textId="06B307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303079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1DA8789" w14:textId="3EEF45C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</w:p>
          <w:p w14:paraId="239F1E49" w14:textId="299FE9E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140" w:type="dxa"/>
          </w:tcPr>
          <w:p w14:paraId="19A67255" w14:textId="450CB67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1AE1650B" w14:textId="0938D0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310B3985" w14:textId="4643C5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11.76, </w:t>
            </w:r>
          </w:p>
          <w:p w14:paraId="0602AD65" w14:textId="62DCA6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"Open": 11.87, </w:t>
            </w:r>
          </w:p>
          <w:p w14:paraId="472A00DA" w14:textId="1F098BB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11.8, </w:t>
            </w:r>
          </w:p>
          <w:p w14:paraId="2248C43C" w14:textId="0A1879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"Date": "2016-03-15Z", </w:t>
            </w:r>
          </w:p>
          <w:p w14:paraId="6534944F" w14:textId="45AE00C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3684096, </w:t>
            </w:r>
          </w:p>
          <w:p w14:paraId="29DD51F4" w14:textId="6C95E63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11.91 </w:t>
            </w:r>
          </w:p>
          <w:p w14:paraId="4DDC35E6" w14:textId="474E3C7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591CF9A7" w14:textId="7BC0FDDA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... </w:t>
            </w:r>
          </w:p>
        </w:tc>
      </w:tr>
    </w:tbl>
    <w:p w14:paraId="69422DBB" w14:textId="071DCBBF" w:rsidR="7EFAB9D6" w:rsidRDefault="7EFAB9D6" w:rsidP="7EFAB9D6">
      <w:pPr>
        <w:spacing w:line="360" w:lineRule="auto"/>
      </w:pPr>
    </w:p>
    <w:p w14:paraId="0D395B22" w14:textId="24730657" w:rsidR="7EFAB9D6" w:rsidRDefault="1A7DB4AB" w:rsidP="007B2489">
      <w:pPr>
        <w:pStyle w:val="Heading4"/>
        <w:numPr>
          <w:ilvl w:val="0"/>
          <w:numId w:val="25"/>
        </w:numPr>
      </w:pPr>
      <w:bookmarkStart w:id="23" w:name="_Toc461023598"/>
      <w:proofErr w:type="spellStart"/>
      <w:r>
        <w:lastRenderedPageBreak/>
        <w:t>Agm</w:t>
      </w:r>
      <w:proofErr w:type="spellEnd"/>
      <w:r>
        <w:t xml:space="preserve"> </w:t>
      </w:r>
      <w:r w:rsidR="005701C0">
        <w:t xml:space="preserve">Post </w:t>
      </w:r>
      <w:r>
        <w:t>Create Question</w:t>
      </w:r>
      <w:bookmarkEnd w:id="23"/>
    </w:p>
    <w:p w14:paraId="4E14A461" w14:textId="650B0E09" w:rsidR="7EFAB9D6" w:rsidRDefault="7EFAB9D6" w:rsidP="7EFAB9D6">
      <w:pPr>
        <w:spacing w:line="360" w:lineRule="auto"/>
      </w:pPr>
      <w:r>
        <w:t>Before starting create a question, you should follow the steps:</w:t>
      </w:r>
    </w:p>
    <w:p w14:paraId="7E6119CD" w14:textId="69EAACA1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 xml:space="preserve">Get a token via: POST </w:t>
      </w:r>
      <w:hyperlink r:id="rId35">
        <w:r w:rsidRPr="7EFAB9D6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</w:t>
        </w:r>
      </w:hyperlink>
      <w:r>
        <w:t xml:space="preserve"> with headers:</w:t>
      </w:r>
    </w:p>
    <w:p w14:paraId="5DCC6A0D" w14:textId="20998F6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"X-Username: </w:t>
      </w:r>
      <w:r w:rsidRPr="7EFAB9D6">
        <w:rPr>
          <w:rFonts w:ascii="Menlo" w:eastAsia="Menlo" w:hAnsi="Menlo" w:cs="Menlo"/>
          <w:b/>
          <w:bCs/>
          <w:sz w:val="18"/>
          <w:szCs w:val="18"/>
        </w:rPr>
        <w:t>{</w:t>
      </w:r>
      <w:proofErr w:type="spellStart"/>
      <w:r w:rsidRPr="7EFAB9D6">
        <w:rPr>
          <w:rFonts w:ascii="Menlo" w:eastAsia="Menlo" w:hAnsi="Menlo" w:cs="Menlo"/>
          <w:b/>
          <w:bCs/>
          <w:sz w:val="18"/>
          <w:szCs w:val="18"/>
        </w:rPr>
        <w:t>device_id</w:t>
      </w:r>
      <w:proofErr w:type="spellEnd"/>
      <w:r w:rsidRPr="7EFAB9D6">
        <w:rPr>
          <w:rFonts w:ascii="Menlo" w:eastAsia="Menlo" w:hAnsi="Menlo" w:cs="Menlo"/>
          <w:b/>
          <w:bCs/>
          <w:sz w:val="18"/>
          <w:szCs w:val="18"/>
        </w:rPr>
        <w:t>}</w:t>
      </w:r>
      <w:r w:rsidRPr="7EFAB9D6">
        <w:rPr>
          <w:rFonts w:ascii="Menlo" w:eastAsia="Menlo" w:hAnsi="Menlo" w:cs="Menlo"/>
          <w:sz w:val="18"/>
          <w:szCs w:val="18"/>
        </w:rPr>
        <w:t xml:space="preserve">" </w:t>
      </w:r>
    </w:p>
    <w:p w14:paraId="40EE85DA" w14:textId="237D6A3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"X-Password: omt@mel123" </w:t>
      </w:r>
    </w:p>
    <w:p w14:paraId="7629C6E5" w14:textId="42536DC5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>On each following post request post together with the returned token like:</w:t>
      </w:r>
    </w:p>
    <w:p w14:paraId="115BFC49" w14:textId="734FC68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8LwW+4p57oLgIjjmWdOjIzZFUjy+ku5LA4jB+KdKbzA= </w:t>
      </w:r>
    </w:p>
    <w:p w14:paraId="0871D5D6" w14:textId="2BB1C30E" w:rsidR="7EFAB9D6" w:rsidRDefault="5C5FE6C7" w:rsidP="5C5FE6C7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5C5FE6C7">
        <w:rPr>
          <w:rFonts w:ascii="Menlo" w:eastAsia="Menlo" w:hAnsi="Menlo" w:cs="Menlo"/>
          <w:sz w:val="18"/>
          <w:szCs w:val="18"/>
        </w:rPr>
        <w:t xml:space="preserve">Post to </w:t>
      </w:r>
      <w:r w:rsidRPr="5C5FE6C7">
        <w:rPr>
          <w:rFonts w:ascii="Calibri" w:eastAsia="Calibri" w:hAnsi="Calibri" w:cs="Calibri"/>
          <w:sz w:val="18"/>
          <w:szCs w:val="18"/>
        </w:rPr>
        <w:t xml:space="preserve"> </w:t>
      </w:r>
      <w:hyperlink r:id="rId36">
        <w:r w:rsidRPr="5C5FE6C7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http://query.omnimarkettide.com:15660/rest/creatusermsg</w:t>
        </w:r>
      </w:hyperlink>
      <w:r w:rsidRPr="5C5FE6C7">
        <w:rPr>
          <w:rFonts w:ascii="Menlo" w:eastAsia="Menlo" w:hAnsi="Menlo" w:cs="Menlo"/>
          <w:sz w:val="18"/>
          <w:szCs w:val="18"/>
        </w:rPr>
        <w:t xml:space="preserve"> with</w:t>
      </w:r>
    </w:p>
    <w:p w14:paraId="22715BBE" w14:textId="16436C1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>-H "X-</w:t>
      </w:r>
      <w:proofErr w:type="spellStart"/>
      <w:r w:rsidRPr="7EFAB9D6">
        <w:rPr>
          <w:rFonts w:ascii="Menlo" w:eastAsia="Menlo" w:hAnsi="Menlo" w:cs="Menlo"/>
          <w:sz w:val="18"/>
          <w:szCs w:val="18"/>
        </w:rPr>
        <w:t>Auth</w:t>
      </w:r>
      <w:proofErr w:type="spellEnd"/>
      <w:r w:rsidRPr="7EFAB9D6">
        <w:rPr>
          <w:rFonts w:ascii="Menlo" w:eastAsia="Menlo" w:hAnsi="Menlo" w:cs="Menlo"/>
          <w:sz w:val="18"/>
          <w:szCs w:val="18"/>
        </w:rPr>
        <w:t xml:space="preserve">-Token: 8LwW+4p57oLgIjjmWdOjIzZFUjy+ku5LA4jB+KdKbzA="  </w:t>
      </w:r>
    </w:p>
    <w:p w14:paraId="61B1D9F6" w14:textId="4561ED5D" w:rsidR="7EFAB9D6" w:rsidRDefault="1A7DB4AB" w:rsidP="1A7DB4A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1A7DB4AB">
        <w:rPr>
          <w:rFonts w:ascii="Menlo" w:eastAsia="Menlo" w:hAnsi="Menlo" w:cs="Menlo"/>
          <w:sz w:val="18"/>
          <w:szCs w:val="18"/>
        </w:rPr>
        <w:t xml:space="preserve">Any token error will result in an error in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HTTPResponse</w:t>
      </w:r>
      <w:proofErr w:type="spellEnd"/>
      <w:r w:rsidRPr="1A7DB4AB">
        <w:rPr>
          <w:rFonts w:ascii="Menlo" w:eastAsia="Menlo" w:hAnsi="Menlo" w:cs="Menlo"/>
          <w:sz w:val="18"/>
          <w:szCs w:val="18"/>
        </w:rPr>
        <w:t xml:space="preserve"> Header: X-Token-Valid: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true|false</w:t>
      </w:r>
      <w:proofErr w:type="spellEnd"/>
    </w:p>
    <w:p w14:paraId="7E0EA9F7" w14:textId="0543279D" w:rsidR="7EFAB9D6" w:rsidRDefault="7EFAB9D6" w:rsidP="7EFAB9D6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114"/>
        <w:gridCol w:w="8236"/>
      </w:tblGrid>
      <w:tr w:rsidR="7EFAB9D6" w14:paraId="0E3844B8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E16310" w14:textId="208CCF8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B1F0754" w14:textId="72D4F609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7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http://query.omnimarkettide.com:15660/rest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creatusermsg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5CA654CE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E2A748D" w14:textId="2B6C10B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5A948BF2" w14:textId="789E9F5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63F80B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D45E2AC" w14:textId="5B69EA8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72F3DFB4" w14:textId="2287D43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X-Auth-</w:t>
            </w:r>
            <w:proofErr w:type="gramStart"/>
            <w:r w:rsidRPr="7EFAB9D6">
              <w:rPr>
                <w:rFonts w:ascii="Menlo" w:eastAsia="Menlo" w:hAnsi="Menlo" w:cs="Menlo"/>
                <w:sz w:val="18"/>
                <w:szCs w:val="18"/>
              </w:rPr>
              <w:t>Token:lEdcPbsfvT</w:t>
            </w:r>
            <w:proofErr w:type="gramEnd"/>
            <w:r w:rsidRPr="7EFAB9D6">
              <w:rPr>
                <w:rFonts w:ascii="Menlo" w:eastAsia="Menlo" w:hAnsi="Menlo" w:cs="Menlo"/>
                <w:sz w:val="18"/>
                <w:szCs w:val="18"/>
              </w:rPr>
              <w:t>4NkwxEgw8dM6gcCt3QVELX3Z/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VjzrjKbU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= </w:t>
            </w:r>
          </w:p>
          <w:p w14:paraId="7806AC72" w14:textId="3687804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Content-Type:application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>/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3035AF05" w14:textId="3C9D024E" w:rsidR="7EFAB9D6" w:rsidRDefault="6F9EF6A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36045C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8F1B364" w14:textId="20A7FAC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185C0B0D" w14:textId="0ABAC620" w:rsidR="7EFAB9D6" w:rsidRDefault="002A1EF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8">
              <w:r w:rsidR="6E97C96D" w:rsidRPr="6E97C96D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{"name":"test1001","email":"t.liu@omnimarkettide.com","notes":"testnotehow</w:t>
              </w:r>
            </w:hyperlink>
            <w:r w:rsidR="6E97C96D" w:rsidRPr="6E97C96D">
              <w:rPr>
                <w:rFonts w:ascii="Menlo" w:eastAsia="Menlo" w:hAnsi="Menlo" w:cs="Menlo"/>
                <w:sz w:val="18"/>
                <w:szCs w:val="18"/>
              </w:rPr>
              <w:t xml:space="preserve"> are you doing22222.","datetime":"29/03/2016 10:22:22"} </w:t>
            </w:r>
          </w:p>
        </w:tc>
      </w:tr>
      <w:tr w:rsidR="7EFAB9D6" w14:paraId="50D1264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38A344" w14:textId="513D4D29" w:rsidR="7EFAB9D6" w:rsidRDefault="7EFAB9D6" w:rsidP="7EFAB9D6">
            <w:r w:rsidRPr="7EFAB9D6">
              <w:rPr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363B1BA3" w14:textId="0DF9360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B16675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4BF038C" w14:textId="40DCE3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77A2632" w14:textId="6ED58F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 </w:t>
            </w:r>
          </w:p>
          <w:p w14:paraId="6C7E0D37" w14:textId="677DE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"id": "570c4cb0e4b0af3f21d325d1", </w:t>
            </w:r>
          </w:p>
          <w:p w14:paraId="22D1497C" w14:textId="128FE05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"name": "test1001", </w:t>
            </w:r>
          </w:p>
          <w:p w14:paraId="22A7ECB9" w14:textId="29DDDAE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"email": "</w:t>
            </w:r>
            <w:hyperlink r:id="rId39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t.liu@omnimarkettide.com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484FCEBE" w14:textId="78D3595B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"notes":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testnotehow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are you doing22222.", </w:t>
            </w:r>
          </w:p>
          <w:p w14:paraId="5A343F54" w14:textId="51A66C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"29/03/2016 10:22:22", </w:t>
            </w:r>
          </w:p>
          <w:p w14:paraId="5494E041" w14:textId="5665627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"status": 1 </w:t>
            </w:r>
          </w:p>
          <w:p w14:paraId="71D8575F" w14:textId="38B3D87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} </w:t>
            </w:r>
          </w:p>
          <w:p w14:paraId="0826F09E" w14:textId="72D66BC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07247BFB" w14:textId="42D88481" w:rsidR="7EFAB9D6" w:rsidRDefault="7EFAB9D6" w:rsidP="7EFAB9D6">
      <w:pPr>
        <w:spacing w:line="360" w:lineRule="auto"/>
      </w:pPr>
    </w:p>
    <w:p w14:paraId="41FE0937" w14:textId="672E0660" w:rsidR="7EFAB9D6" w:rsidRDefault="1A7DB4AB" w:rsidP="007B2489">
      <w:pPr>
        <w:pStyle w:val="Heading4"/>
        <w:numPr>
          <w:ilvl w:val="0"/>
          <w:numId w:val="25"/>
        </w:numPr>
      </w:pPr>
      <w:bookmarkStart w:id="24" w:name="_Toc461023599"/>
      <w:proofErr w:type="spellStart"/>
      <w:r>
        <w:t>Agm</w:t>
      </w:r>
      <w:proofErr w:type="spellEnd"/>
      <w:r w:rsidR="005701C0">
        <w:t xml:space="preserve"> Get</w:t>
      </w:r>
      <w:r>
        <w:t xml:space="preserve"> Question History</w:t>
      </w:r>
      <w:bookmarkEnd w:id="24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2020"/>
        <w:gridCol w:w="7330"/>
      </w:tblGrid>
      <w:tr w:rsidR="7EFAB9D6" w14:paraId="7014BC55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7735EB8" w14:textId="59F6796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21F7413" w14:textId="6741C9E8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0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http://query.omnimarkettide.com:15660/agm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getuserhistmsg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2B13436F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3A4A063" w14:textId="7B2C430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5B023D5" w14:textId="534EA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55E82F5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631BB7B" w14:textId="48CA2997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334555FB" w14:textId="731972F6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5D4041D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23C38CB" w14:textId="704F1444" w:rsidR="7EFAB9D6" w:rsidRDefault="6F9EF6A6" w:rsidP="7EFAB9D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6F9EF6A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0122E34" w14:textId="37A1A5D1" w:rsidR="7EFAB9D6" w:rsidRDefault="002A1EF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1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rick.dennis01@gmail.com</w:t>
              </w:r>
              <w:r w:rsidR="7EFAB9D6" w:rsidRPr="7EFAB9D6">
                <w:rPr>
                  <w:rStyle w:val="Hyperlink"/>
                  <w:rFonts w:ascii="Menlo" w:eastAsia="Menlo" w:hAnsi="Menlo" w:cs="Menlo"/>
                  <w:color w:val="FF0000"/>
                  <w:sz w:val="18"/>
                  <w:szCs w:val="18"/>
                </w:rPr>
                <w:t>,</w:t>
              </w:r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r@gmail.com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8EE35E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716EBB" w14:textId="33254D24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Content-type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E41A77B" w14:textId="1CBD2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text </w:t>
            </w:r>
          </w:p>
        </w:tc>
      </w:tr>
      <w:tr w:rsidR="7EFAB9D6" w14:paraId="65E5C77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4F16CE" w14:textId="7617C96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F617B23" w14:textId="0B79916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2EAE4936" w14:textId="738055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402F2FBE" w14:textId="1F83F2D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74D05A80" w14:textId="5AF31F7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42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586EEB0E" w14:textId="78F90F2D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6727832" w14:textId="277672D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FC0FCC4" w14:textId="208D69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2FE80DB5" w14:textId="5D608D1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3592E44" w14:textId="63A8395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61822763" w14:textId="149EF3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748E5029" w14:textId="5D3142D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  { </w:t>
            </w:r>
          </w:p>
          <w:p w14:paraId="62DE9866" w14:textId="0F54CBE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66690ED8" w14:textId="5AA85A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745E66AB" w14:textId="3B96F6B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B626D21" w14:textId="351CBF2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636998EE" w14:textId="4192EB5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0BB0EA27" w14:textId="6614BBB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2EC9735D" w14:textId="5C52341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10E261B0" w14:textId="505B292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43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639CC67" w14:textId="101DF6B4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048C436" w14:textId="306687C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82A1884" w14:textId="5E82D5B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003F0EED" w14:textId="256B546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43990CFF" w14:textId="6B5D674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79F1AFFF" w14:textId="5C9DDE9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5D0DF909" w14:textId="24BA0E9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{ </w:t>
            </w:r>
          </w:p>
          <w:p w14:paraId="3D86B94F" w14:textId="54CEFD4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Sda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0EAA07B" w14:textId="0C8DB3D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2EE975E4" w14:textId="236CFC3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11:16:50" </w:t>
            </w:r>
          </w:p>
          <w:p w14:paraId="707D6CCE" w14:textId="3D7835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4806E678" w14:textId="4890C89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575B228C" w14:textId="286B206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04FF5E8D" w14:textId="614208E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B1F7F65" w14:textId="4815747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8DD416A" w14:textId="4EE9DE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11B7B40B" w14:textId="708FC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44132634" w14:textId="31762E2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 </w:t>
            </w:r>
          </w:p>
          <w:p w14:paraId="78745237" w14:textId="3E1CF4F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] </w:t>
            </w:r>
          </w:p>
          <w:p w14:paraId="5C4419C2" w14:textId="37DD5E0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3D656924" w14:textId="7304B629" w:rsidR="7EFAB9D6" w:rsidRDefault="005701C0" w:rsidP="007B2489">
      <w:pPr>
        <w:pStyle w:val="Heading4"/>
        <w:numPr>
          <w:ilvl w:val="0"/>
          <w:numId w:val="25"/>
        </w:numPr>
      </w:pPr>
      <w:bookmarkStart w:id="25" w:name="_Toc461023600"/>
      <w:proofErr w:type="gramStart"/>
      <w:r>
        <w:lastRenderedPageBreak/>
        <w:t xml:space="preserve">Get </w:t>
      </w:r>
      <w:r w:rsidR="7EFAB9D6" w:rsidRPr="007B2489">
        <w:t xml:space="preserve"> Top</w:t>
      </w:r>
      <w:proofErr w:type="gramEnd"/>
      <w:r w:rsidR="7EFAB9D6" w:rsidRPr="007B2489">
        <w:t xml:space="preserve"> </w:t>
      </w:r>
      <w:r>
        <w:t xml:space="preserve">10 </w:t>
      </w:r>
      <w:r w:rsidR="7EFAB9D6" w:rsidRPr="007B2489">
        <w:t>for gains &amp; declines</w:t>
      </w:r>
      <w:bookmarkEnd w:id="25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0966078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9DFF06" w14:textId="1467B1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1D64D2BD" w14:textId="49DF7EA0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4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asxdata/all</w:t>
              </w:r>
            </w:hyperlink>
            <w:r w:rsidR="7EFAB9D6" w:rsidRPr="7EFAB9D6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</w:t>
            </w:r>
            <w:r w:rsidR="7EFAB9D6" w:rsidRPr="7EFAB9D6">
              <w:rPr>
                <w:rFonts w:ascii="Monaco" w:eastAsia="Monaco" w:hAnsi="Monaco" w:cs="Monaco"/>
                <w:sz w:val="18"/>
                <w:szCs w:val="18"/>
              </w:rPr>
              <w:t xml:space="preserve"> </w:t>
            </w:r>
          </w:p>
        </w:tc>
      </w:tr>
      <w:tr w:rsidR="7EFAB9D6" w14:paraId="4A4CD06E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CE4CBF" w14:textId="2F46F58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699B280B" w14:textId="1D7FA87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D8061C2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19696C2E" w14:textId="1BF0DA9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287D755B" w14:textId="5890F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C5556B8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73D85073" w14:textId="277C5756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73A079D6" w14:textId="1978BA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08F07B45" wp14:editId="7E8E86E1">
                  <wp:extent cx="4572000" cy="3724275"/>
                  <wp:effectExtent l="0" t="0" r="0" b="0"/>
                  <wp:docPr id="1082654625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75C96E3" w14:textId="35EF665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1DB77A10" w14:textId="11190011" w:rsidR="7EFAB9D6" w:rsidRDefault="005701C0" w:rsidP="007B2489">
      <w:pPr>
        <w:pStyle w:val="Heading4"/>
        <w:numPr>
          <w:ilvl w:val="0"/>
          <w:numId w:val="25"/>
        </w:numPr>
      </w:pPr>
      <w:bookmarkStart w:id="26" w:name="_Toc461023601"/>
      <w:r>
        <w:t>Get</w:t>
      </w:r>
      <w:r w:rsidR="7EFAB9D6" w:rsidRPr="007B2489">
        <w:t xml:space="preserve"> Top 5 </w:t>
      </w:r>
      <w:r>
        <w:t>of</w:t>
      </w:r>
      <w:r w:rsidR="7EFAB9D6" w:rsidRPr="007B2489">
        <w:t xml:space="preserve"> gains</w:t>
      </w:r>
      <w:bookmarkEnd w:id="2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717"/>
        <w:gridCol w:w="7633"/>
      </w:tblGrid>
      <w:tr w:rsidR="7EFAB9D6" w14:paraId="5AF237A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1B2C1D14" w14:textId="46E60B4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3C32D5DA" w14:textId="22F946D1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6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http://query.omnimarkettide.com:15660/asxdata/gains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1B3D7A09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BA6A937" w14:textId="16AB6BF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4315FCBA" w14:textId="2F2B4F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8DB345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E57A5F8" w14:textId="43B0FA2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7279D002" w14:textId="5078CCF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C0A4656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73DCAC0" w14:textId="1612CD1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605EEAF2" w14:textId="032790F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</w:p>
          <w:p w14:paraId="58B3B2BA" w14:textId="029D17E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9EBC56" wp14:editId="5A692C52">
                  <wp:extent cx="4572000" cy="3533775"/>
                  <wp:effectExtent l="0" t="0" r="0" b="0"/>
                  <wp:docPr id="1046104442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06E4150" w14:textId="519BFED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19CAC19" w14:textId="2FA42369" w:rsidR="7EFAB9D6" w:rsidRDefault="005701C0" w:rsidP="007B2489">
      <w:pPr>
        <w:pStyle w:val="Heading4"/>
        <w:numPr>
          <w:ilvl w:val="0"/>
          <w:numId w:val="25"/>
        </w:numPr>
      </w:pPr>
      <w:bookmarkStart w:id="27" w:name="_Toc461023602"/>
      <w:r>
        <w:lastRenderedPageBreak/>
        <w:t>Get</w:t>
      </w:r>
      <w:r w:rsidR="7EFAB9D6" w:rsidRPr="007B2489">
        <w:t xml:space="preserve"> Top 5 </w:t>
      </w:r>
      <w:r>
        <w:t xml:space="preserve">of </w:t>
      </w:r>
      <w:r w:rsidRPr="007B2489">
        <w:t>declines</w:t>
      </w:r>
      <w:bookmarkEnd w:id="2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516D8EC5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01ABC2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0F3779C" w14:textId="0912BE52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8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color w:val="0563C1"/>
                  <w:sz w:val="18"/>
                  <w:szCs w:val="18"/>
                </w:rPr>
                <w:t>asxdata/declines</w:t>
              </w:r>
            </w:hyperlink>
            <w:r w:rsidR="7EFAB9D6" w:rsidRPr="7EFAB9D6">
              <w:rPr>
                <w:sz w:val="18"/>
                <w:szCs w:val="18"/>
              </w:rPr>
              <w:t xml:space="preserve">  </w:t>
            </w:r>
          </w:p>
        </w:tc>
      </w:tr>
      <w:tr w:rsidR="7EFAB9D6" w14:paraId="1E3B0B57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1C4B28B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D056AB9" w14:textId="4DD2CEA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907637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5105CD" w14:textId="1239CA2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936B939" w14:textId="2D77153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Nil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A3361C3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809CF9A" w14:textId="3F896C9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061E39" w14:textId="4BABA2C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F981A5F" w14:textId="6B5B751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5794761F" wp14:editId="7364FC97">
                  <wp:extent cx="4572000" cy="2647950"/>
                  <wp:effectExtent l="0" t="0" r="0" b="0"/>
                  <wp:docPr id="950799374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BA7093B" w14:textId="339F89D0" w:rsidR="7EFAB9D6" w:rsidRDefault="005701C0" w:rsidP="007B2489">
      <w:pPr>
        <w:pStyle w:val="Heading4"/>
        <w:numPr>
          <w:ilvl w:val="0"/>
          <w:numId w:val="25"/>
        </w:numPr>
      </w:pPr>
      <w:bookmarkStart w:id="28" w:name="_Toc461023603"/>
      <w:r>
        <w:t xml:space="preserve">Post </w:t>
      </w:r>
      <w:r w:rsidR="7EFAB9D6" w:rsidRPr="007B2489">
        <w:t>Sending Emails</w:t>
      </w:r>
      <w:bookmarkEnd w:id="28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7AAFBC45" w14:textId="77777777" w:rsidTr="2C86F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0A0A851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91AB0A1" w14:textId="3A05E61A" w:rsidR="7EFAB9D6" w:rsidRDefault="002A1EF9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0">
              <w:r w:rsidR="7EFAB9D6" w:rsidRPr="7EFAB9D6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http://query.omnimarkettide.com:15660/agm/sendmailcfm</w:t>
              </w:r>
            </w:hyperlink>
            <w:r w:rsidR="7EFAB9D6" w:rsidRPr="7EFAB9D6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EFAB9D6"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00BB8AD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FC791A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4C8DCA" w14:textId="61CCDB4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6102948C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84648A" w14:textId="22CB994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EAD430F" w14:textId="58FDA2E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B77D05C" w14:textId="04FC249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[{"email":"t.liu@omnimarkettide.com","number":"TESTNUMBER123"}] </w:t>
            </w:r>
          </w:p>
        </w:tc>
      </w:tr>
      <w:tr w:rsidR="7EFAB9D6" w14:paraId="7F556D2B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7DDAF7D" w14:textId="21A7A82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719C737" w14:textId="0C3293C0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B33A550" w14:textId="33B759A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77A7F2E" wp14:editId="3A4E1F95">
                  <wp:extent cx="4572000" cy="2571750"/>
                  <wp:effectExtent l="0" t="0" r="0" b="0"/>
                  <wp:docPr id="1334449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DBF67" w14:textId="4B00F1E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59224A7C" w14:textId="1DC0558A" w:rsidR="2C86FB9B" w:rsidRDefault="2C86FB9B" w:rsidP="007B2489">
      <w:pPr>
        <w:pStyle w:val="Heading4"/>
        <w:numPr>
          <w:ilvl w:val="0"/>
          <w:numId w:val="25"/>
        </w:numPr>
      </w:pPr>
      <w:bookmarkStart w:id="29" w:name="_Toc461023604"/>
      <w:r w:rsidRPr="009938B7">
        <w:t>Set</w:t>
      </w:r>
      <w:r w:rsidRPr="007B2489">
        <w:t xml:space="preserve"> User online status</w:t>
      </w:r>
      <w:bookmarkEnd w:id="29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1934"/>
        <w:gridCol w:w="7416"/>
      </w:tblGrid>
      <w:tr w:rsidR="2C86FB9B" w14:paraId="78697D7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15A1F8" w14:textId="2B25D165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6E50FC5" w14:textId="4D81B8AF" w:rsidR="2C86FB9B" w:rsidRDefault="002A1EF9" w:rsidP="2C86FB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2">
              <w:r w:rsidR="2C86FB9B" w:rsidRPr="2C86FB9B">
                <w:rPr>
                  <w:rFonts w:ascii="Calibri" w:eastAsia="Calibri" w:hAnsi="Calibri" w:cs="Calibri"/>
                  <w:color w:val="0563C1"/>
                  <w:sz w:val="18"/>
                  <w:szCs w:val="18"/>
                  <w:u w:val="single"/>
                </w:rPr>
                <w:t>http://query.omnimarkettide.com:15660/status/setuserstatus</w:t>
              </w:r>
            </w:hyperlink>
            <w:r w:rsidR="2C86FB9B" w:rsidRPr="2C86FB9B">
              <w:rPr>
                <w:sz w:val="18"/>
                <w:szCs w:val="18"/>
              </w:rPr>
              <w:t xml:space="preserve">  </w:t>
            </w:r>
          </w:p>
        </w:tc>
      </w:tr>
      <w:tr w:rsidR="2C86FB9B" w14:paraId="261A1A9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1E2D002" w14:textId="51B18078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E96541" w14:textId="61CCDB4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6BAF35DD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79642B0" w14:textId="3908187C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22DFF88B" w14:textId="4E97F2D3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2C86FB9B" w14:paraId="476452E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E85D385" w14:textId="22CB994E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232F70B6" w14:textId="58FDA2ED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F5F06C5" w14:textId="45A9FFFC" w:rsidR="2C86FB9B" w:rsidRDefault="1A7DB4A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{"emailid":"</w:t>
            </w:r>
            <w:hyperlink r:id="rId53">
              <w:r w:rsidRPr="1A7DB4AB">
                <w:rPr>
                  <w:rStyle w:val="Hyperlink"/>
                  <w:rFonts w:ascii="Menlo" w:eastAsia="Menlo" w:hAnsi="Menlo" w:cs="Menlo"/>
                  <w:color w:val="2A80B9"/>
                  <w:sz w:val="18"/>
                  <w:szCs w:val="18"/>
                </w:rPr>
                <w:t>r@omt.com</w:t>
              </w:r>
            </w:hyperlink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","status":1, "time":""}</w:t>
            </w:r>
          </w:p>
        </w:tc>
      </w:tr>
      <w:tr w:rsidR="2C86FB9B" w14:paraId="1850F2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97DEC25" w14:textId="21A7A829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6008A81" w14:textId="0C3293C0" w:rsidR="2C86FB9B" w:rsidRDefault="2C86FB9B" w:rsidP="2C86FB9B">
            <w:r w:rsidRPr="2C86FB9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0EFDA31" w14:textId="0DD371F6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8A8B85" wp14:editId="5CB0D70F">
                  <wp:extent cx="4572000" cy="3400425"/>
                  <wp:effectExtent l="0" t="0" r="0" b="0"/>
                  <wp:docPr id="94815465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18B55" w14:textId="4B00F1E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2E02995" w14:textId="0484AC76" w:rsidR="71F61307" w:rsidRDefault="71F61307" w:rsidP="007B2489">
      <w:pPr>
        <w:pStyle w:val="Heading4"/>
        <w:numPr>
          <w:ilvl w:val="0"/>
          <w:numId w:val="25"/>
        </w:numPr>
      </w:pPr>
      <w:bookmarkStart w:id="30" w:name="_Toc461023605"/>
      <w:r w:rsidRPr="007B2489">
        <w:t xml:space="preserve">Get </w:t>
      </w:r>
      <w:r w:rsidR="005701C0">
        <w:t xml:space="preserve">Single </w:t>
      </w:r>
      <w:r w:rsidRPr="007B2489">
        <w:t>Chart History by Type</w:t>
      </w:r>
      <w:bookmarkEnd w:id="3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71F61307" w14:paraId="6B876CC9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21E982" w14:textId="2B25D165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158AA" w14:textId="77C43401" w:rsidR="71F61307" w:rsidRDefault="002A1EF9" w:rsidP="71F613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5">
              <w:r w:rsidR="71F61307" w:rsidRPr="71F61307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71F61307" w:rsidRPr="71F61307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wssocket/charthistory</w:t>
              </w:r>
            </w:hyperlink>
            <w:r w:rsidR="71F61307" w:rsidRPr="71F61307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1F61307" w:rsidRPr="71F61307">
              <w:rPr>
                <w:sz w:val="18"/>
                <w:szCs w:val="18"/>
              </w:rPr>
              <w:t xml:space="preserve">  </w:t>
            </w:r>
          </w:p>
        </w:tc>
      </w:tr>
      <w:tr w:rsidR="71F61307" w14:paraId="6B39ADE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EDBFBA1" w14:textId="51B1807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2FD9E2" w14:textId="61CCDB4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1F61307" w14:paraId="11E0F9C0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25F604F" w14:textId="22CB994E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3AF876" w14:textId="18DD3B2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(</w:t>
            </w:r>
            <w:proofErr w:type="spellStart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2CA3A4AA" w14:textId="44126230" w:rsidR="71F61307" w:rsidRDefault="6E97C96D" w:rsidP="71F61307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2405464C" w14:textId="2A636DAA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lastRenderedPageBreak/>
              <w:t>{"code":"TLS","type":"1M"}</w:t>
            </w:r>
          </w:p>
          <w:p w14:paraId="6090BD0F" w14:textId="07D9FD80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9B97AC" w14:textId="11BA2F6E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71F61307" w14:paraId="337B751A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A59B904" w14:textId="21A7A829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6E151B4" w14:textId="0C3293C0" w:rsidR="71F61307" w:rsidRDefault="71F61307" w:rsidP="71F61307">
            <w:r w:rsidRPr="71F61307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1F61307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ABC903" w14:textId="171ADB27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71F61307">
              <w:rPr>
                <w:noProof/>
                <w:lang w:eastAsia="zh-CN"/>
              </w:rPr>
              <w:drawing>
                <wp:inline distT="0" distB="0" distL="0" distR="0" wp14:anchorId="6197DD26" wp14:editId="67FC5C48">
                  <wp:extent cx="3648075" cy="4572000"/>
                  <wp:effectExtent l="0" t="0" r="0" b="0"/>
                  <wp:docPr id="2832048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69F06" w14:textId="4B00F1E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C69D3EE" w14:textId="640D2712" w:rsidR="71F61307" w:rsidRDefault="71F61307" w:rsidP="71F61307"/>
    <w:p w14:paraId="7D016C89" w14:textId="774E1947" w:rsidR="0ECA7289" w:rsidRDefault="1A7DB4AB" w:rsidP="007B2489">
      <w:pPr>
        <w:pStyle w:val="Heading4"/>
        <w:numPr>
          <w:ilvl w:val="0"/>
          <w:numId w:val="25"/>
        </w:numPr>
      </w:pPr>
      <w:bookmarkStart w:id="31" w:name="_Toc461023606"/>
      <w:r w:rsidRPr="007B2489">
        <w:t>Get Share</w:t>
      </w:r>
      <w:r w:rsidR="005701C0">
        <w:t xml:space="preserve"> </w:t>
      </w:r>
      <w:r w:rsidRPr="007B2489">
        <w:t>Price by different markets</w:t>
      </w:r>
      <w:bookmarkEnd w:id="3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64"/>
        <w:gridCol w:w="7386"/>
      </w:tblGrid>
      <w:tr w:rsidR="0ECA7289" w14:paraId="10E15CE9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02DADA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19AE607" w14:textId="0C547A37" w:rsidR="0ECA7289" w:rsidRDefault="002A1EF9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7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difmarket/wssrequestcode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010B02B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282888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96FC1EA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0EC3130A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B6486BB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6ACA346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99F075C" w14:textId="78157D9D" w:rsidR="0ECA7289" w:rsidRDefault="0ECA7289" w:rsidP="0ECA7289"/>
        </w:tc>
        <w:tc>
          <w:tcPr>
            <w:tcW w:w="7335" w:type="dxa"/>
          </w:tcPr>
          <w:p w14:paraId="6BEF6022" w14:textId="0E333046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6E1B11D0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BC5AC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EFB74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F38D857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7799563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416BC2F" w14:textId="4F0DC141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A08502D" wp14:editId="4F008C03">
                  <wp:extent cx="4552950" cy="4572000"/>
                  <wp:effectExtent l="0" t="0" r="0" b="0"/>
                  <wp:docPr id="174988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5557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7867AAB" w14:textId="4CD73662" w:rsidR="0ECA7289" w:rsidRDefault="0ECA7289" w:rsidP="007B2489">
      <w:pPr>
        <w:pStyle w:val="Heading4"/>
        <w:numPr>
          <w:ilvl w:val="0"/>
          <w:numId w:val="25"/>
        </w:numPr>
      </w:pPr>
      <w:bookmarkStart w:id="32" w:name="_Toc461023607"/>
      <w:r w:rsidRPr="007B2489">
        <w:t xml:space="preserve">Get </w:t>
      </w:r>
      <w:r w:rsidR="005701C0">
        <w:t xml:space="preserve">Single </w:t>
      </w:r>
      <w:r w:rsidRPr="007B2489">
        <w:t>Chart History by different markets</w:t>
      </w:r>
      <w:bookmarkEnd w:id="32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0ECA7289" w14:paraId="096F8147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50C272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FBE0FE" w14:textId="5D9DB384" w:rsidR="0ECA7289" w:rsidRDefault="002A1EF9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9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76CB72A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2DF7FFC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455CF47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6AEF538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A98F7F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34E1AE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E8CC547" w14:textId="748C70CD" w:rsidR="0ECA7289" w:rsidRDefault="0ECA7289" w:rsidP="0ECA7289"/>
        </w:tc>
        <w:tc>
          <w:tcPr>
            <w:tcW w:w="7335" w:type="dxa"/>
          </w:tcPr>
          <w:p w14:paraId="24B892AB" w14:textId="078ED493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38493AE9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5ED4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6A3F655D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711B90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6F4E1D6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1748AD9" w14:textId="494ADEF8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6F0C943" wp14:editId="2113394B">
                  <wp:extent cx="4191000" cy="4572000"/>
                  <wp:effectExtent l="0" t="0" r="0" b="0"/>
                  <wp:docPr id="2476654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7A039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CC59FEF" w14:textId="67B0B2A1" w:rsidR="0ECA7289" w:rsidRDefault="0ECA7289" w:rsidP="0ECA7289"/>
    <w:p w14:paraId="6D4BB83C" w14:textId="5177E3B6" w:rsidR="0ECA7289" w:rsidRDefault="0ECA7289" w:rsidP="007B2489">
      <w:pPr>
        <w:pStyle w:val="Heading4"/>
        <w:numPr>
          <w:ilvl w:val="0"/>
          <w:numId w:val="25"/>
        </w:numPr>
      </w:pPr>
      <w:bookmarkStart w:id="33" w:name="_Toc461023608"/>
      <w:r w:rsidRPr="007B2489">
        <w:t xml:space="preserve">Get </w:t>
      </w:r>
      <w:r w:rsidR="005701C0">
        <w:t xml:space="preserve">Single </w:t>
      </w:r>
      <w:r w:rsidRPr="007B2489">
        <w:t>Chart History by Market and Type</w:t>
      </w:r>
      <w:bookmarkEnd w:id="33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0ECA7289" w14:paraId="41D313BC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C5D46F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BDAB2D0" w14:textId="0DD14F6C" w:rsidR="0ECA7289" w:rsidRDefault="002A1EF9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1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difmarket/charthistory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  <w:r w:rsidR="0ECA7289" w:rsidRPr="0ECA7289">
              <w:rPr>
                <w:sz w:val="18"/>
                <w:szCs w:val="18"/>
              </w:rPr>
              <w:t xml:space="preserve">  </w:t>
            </w:r>
          </w:p>
        </w:tc>
      </w:tr>
      <w:tr w:rsidR="0ECA7289" w14:paraId="47A679E6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66007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D06B28C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15ECF7D4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2C9788D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A08009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59974FE" w14:textId="44126230" w:rsidR="0ECA7289" w:rsidRDefault="6E97C96D" w:rsidP="0ECA7289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09534501" w14:textId="613DE005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{"code":"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tls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"type":"1M"}</w:t>
            </w:r>
          </w:p>
          <w:p w14:paraId="70E7B3EA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5A4811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DA31D9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85E40E2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5CA5CA1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A43A37A" w14:textId="7C49C0AF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2355074F" wp14:editId="3604BBBE">
                  <wp:extent cx="3609975" cy="4572000"/>
                  <wp:effectExtent l="0" t="0" r="0" b="0"/>
                  <wp:docPr id="19954215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16E88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361A647" w14:textId="2925752B" w:rsidR="0ECA7289" w:rsidRDefault="0ECA7289" w:rsidP="0ECA7289"/>
    <w:p w14:paraId="2EFD0DCD" w14:textId="5C671470" w:rsidR="6E97C96D" w:rsidRDefault="6E97C96D" w:rsidP="007B2489">
      <w:pPr>
        <w:pStyle w:val="Heading4"/>
        <w:numPr>
          <w:ilvl w:val="0"/>
          <w:numId w:val="25"/>
        </w:numPr>
      </w:pPr>
      <w:bookmarkStart w:id="34" w:name="_Toc461023609"/>
      <w:r w:rsidRPr="009938B7">
        <w:t>Get</w:t>
      </w:r>
      <w:r w:rsidRPr="007B2489">
        <w:t xml:space="preserve"> SMA History by Type</w:t>
      </w:r>
      <w:bookmarkEnd w:id="3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7"/>
        <w:gridCol w:w="7333"/>
      </w:tblGrid>
      <w:tr w:rsidR="6E97C96D" w14:paraId="1ADEEFEA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CCD94B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C9A3A13" w14:textId="21CC74AC" w:rsidR="6E97C96D" w:rsidRDefault="002A1EF9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3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</w:hyperlink>
          </w:p>
          <w:p w14:paraId="00A2DB0E" w14:textId="4004342F" w:rsidR="6E97C96D" w:rsidRDefault="002A1EF9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4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692ADE1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1ADB9FE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BF5E132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4B3E266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D2B56F5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F3C93E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43B2F2F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6B4F96F4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0B18A823" w14:textId="05D4D85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34F9E021" w14:textId="07D9FD80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AEA8EE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1CFDCF31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64C7F28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D587CEF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2BAD559" w14:textId="2B3419A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4F5DE59F" wp14:editId="475D8038">
                  <wp:extent cx="4305300" cy="4572000"/>
                  <wp:effectExtent l="0" t="0" r="0" b="0"/>
                  <wp:docPr id="19235249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7A0B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6D7200A" w14:textId="6ECC2FB1" w:rsidR="6E97C96D" w:rsidRDefault="6E97C96D" w:rsidP="007B2489">
      <w:pPr>
        <w:pStyle w:val="Heading4"/>
        <w:numPr>
          <w:ilvl w:val="0"/>
          <w:numId w:val="25"/>
        </w:numPr>
      </w:pPr>
      <w:bookmarkStart w:id="35" w:name="_Toc461023610"/>
      <w:r w:rsidRPr="009938B7">
        <w:t>Get</w:t>
      </w:r>
      <w:r w:rsidRPr="007B2489">
        <w:t xml:space="preserve"> SMA Changing by Type</w:t>
      </w:r>
      <w:bookmarkEnd w:id="35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6E97C96D" w14:paraId="3C3DAEEA" w14:textId="77777777" w:rsidTr="24857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F40777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1FDF28" w14:textId="5852B3E3" w:rsidR="6E97C96D" w:rsidRDefault="002A1EF9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6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</w:hyperlink>
            <w:r w:rsidR="6E97C96D" w:rsidRPr="6E97C96D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  <w:p w14:paraId="41D871C4" w14:textId="74DDA3D9" w:rsidR="6E97C96D" w:rsidRDefault="002A1EF9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7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7FF81C96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29E35A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16CF91A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22FFF06A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2F12736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51284561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B2DD058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15F80DE0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705A91D5" w14:textId="53DD1309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76F6D4D2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50FDB861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E7E872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96BD080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4175B9C8" w14:textId="7DE9613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778705F" wp14:editId="233825A9">
                  <wp:extent cx="4219575" cy="4572000"/>
                  <wp:effectExtent l="0" t="0" r="0" b="0"/>
                  <wp:docPr id="80691807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E64CA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F0125CE" w14:textId="12966A26" w:rsidR="24857568" w:rsidRPr="007B2489" w:rsidRDefault="24857568" w:rsidP="007B2489">
      <w:pPr>
        <w:pStyle w:val="Heading4"/>
        <w:numPr>
          <w:ilvl w:val="0"/>
          <w:numId w:val="25"/>
        </w:numPr>
      </w:pPr>
      <w:bookmarkStart w:id="36" w:name="_Toc461023611"/>
      <w:r w:rsidRPr="009938B7">
        <w:t>Get</w:t>
      </w:r>
      <w:r w:rsidRPr="007B2489">
        <w:t xml:space="preserve"> </w:t>
      </w:r>
      <w:r w:rsidR="005701C0">
        <w:t xml:space="preserve">Multiple </w:t>
      </w:r>
      <w:r w:rsidRPr="007B2489">
        <w:t>Chart History List</w:t>
      </w:r>
      <w:bookmarkEnd w:id="36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4857568" w14:paraId="7418BE9D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008731F" w14:textId="2B25D165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42265E" w14:textId="5534E7A7" w:rsidR="24857568" w:rsidRDefault="002A1EF9" w:rsidP="248575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9">
              <w:r w:rsidR="350EED30" w:rsidRPr="350EED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http://query.omnimarkettide.com:15660/wssocket/chartlist</w:t>
              </w:r>
            </w:hyperlink>
            <w:r w:rsidR="350EED30" w:rsidRPr="350EED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350EED30" w:rsidRPr="350EED30">
              <w:rPr>
                <w:sz w:val="18"/>
                <w:szCs w:val="18"/>
              </w:rPr>
              <w:t xml:space="preserve"> </w:t>
            </w:r>
          </w:p>
        </w:tc>
      </w:tr>
      <w:tr w:rsidR="24857568" w14:paraId="24026B4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B0957B" w14:textId="51B1807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321673" w14:textId="61CCDB4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24857568" w14:paraId="32CEA5E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934C7F" w14:textId="22CB994E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AAA4243" w14:textId="18DD3B2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18A91CF6" w14:textId="3B1DC2E9" w:rsidR="24857568" w:rsidRDefault="1A7DB4AB" w:rsidP="24857568">
            <w:r w:rsidRPr="1A7DB4AB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Type: 1W—1week  1M—1Month  3M—3Month 6M—6Month 1Y—1Year</w:t>
            </w:r>
          </w:p>
        </w:tc>
        <w:tc>
          <w:tcPr>
            <w:tcW w:w="7335" w:type="dxa"/>
          </w:tcPr>
          <w:p w14:paraId="50059A34" w14:textId="53B9799F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>{"type":"1M",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codelist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":[{"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code":"WBC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code":"TLS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"}]}</w:t>
            </w:r>
            <w:r>
              <w:br/>
            </w:r>
          </w:p>
          <w:p w14:paraId="2D561CFC" w14:textId="07D9FD80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699F59" w14:textId="11BA2F6E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4857568" w14:paraId="6159A402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032EBA9" w14:textId="21A7A829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E6DA3A8" w14:textId="0C3293C0" w:rsidR="24857568" w:rsidRDefault="24857568" w:rsidP="24857568">
            <w:r w:rsidRPr="24857568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1F75523" w14:textId="635BB19B" w:rsidR="24857568" w:rsidRDefault="350EED30" w:rsidP="350EE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50EED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50EED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24857568">
              <w:rPr>
                <w:noProof/>
                <w:lang w:eastAsia="zh-CN"/>
              </w:rPr>
              <w:drawing>
                <wp:inline distT="0" distB="0" distL="0" distR="0" wp14:anchorId="68046CA7" wp14:editId="23325963">
                  <wp:extent cx="4572000" cy="3562350"/>
                  <wp:effectExtent l="0" t="0" r="0" b="0"/>
                  <wp:docPr id="141296568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33E5E" w14:textId="4B00F1E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32D7B95E" w14:textId="23F48DC7" w:rsidR="24857568" w:rsidRDefault="24857568" w:rsidP="24857568"/>
    <w:p w14:paraId="5C7CE819" w14:textId="108F363E" w:rsidR="2F7BE285" w:rsidRPr="007B2489" w:rsidRDefault="2F7BE285" w:rsidP="007B2489">
      <w:pPr>
        <w:pStyle w:val="Heading4"/>
        <w:numPr>
          <w:ilvl w:val="0"/>
          <w:numId w:val="25"/>
        </w:numPr>
      </w:pPr>
      <w:bookmarkStart w:id="37" w:name="_Toc461023612"/>
      <w:r w:rsidRPr="009938B7">
        <w:t>Get</w:t>
      </w:r>
      <w:r w:rsidRPr="007B2489">
        <w:t xml:space="preserve"> All Meeting list</w:t>
      </w:r>
      <w:bookmarkEnd w:id="3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F7BE285" w14:paraId="51C74F9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EBE12F" w14:textId="2B25D165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CE9ED0" w14:textId="68ED0F80" w:rsidR="2F7BE285" w:rsidRDefault="002A1EF9" w:rsidP="2F7BE2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hyperlink r:id="rId71">
              <w:r w:rsidR="2F7BE285"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http://query.omnimarkettide.com:15660/meeting/all</w:t>
              </w:r>
            </w:hyperlink>
            <w:r w:rsidR="2F7BE285"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2F7BE285" w14:paraId="2FF84B9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1C8B986" w14:textId="51B18078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FA934" w14:textId="5D78515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2F7BE285" w14:paraId="5EBB23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6D5009" w14:textId="22CB994E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194F5FA" w14:textId="72D45AAE" w:rsidR="2F7BE285" w:rsidRDefault="2F7BE285" w:rsidP="2F7BE285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201D4959" w14:textId="0433304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>Nil</w:t>
            </w:r>
            <w:r>
              <w:br/>
            </w:r>
          </w:p>
          <w:p w14:paraId="41B65176" w14:textId="07D9FD8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B7ABF2" w14:textId="11BA2F6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F7BE285" w14:paraId="4E061A7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836515" w14:textId="21A7A829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3471A28" w14:textId="0C3293C0" w:rsidR="2F7BE285" w:rsidRDefault="2F7BE285" w:rsidP="2F7BE285">
            <w:r w:rsidRPr="2F7BE285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F7BE285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BA31FB7" w14:textId="0C62E2A6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C29E940" wp14:editId="28C8D902">
                  <wp:extent cx="4572000" cy="3762375"/>
                  <wp:effectExtent l="0" t="0" r="0" b="0"/>
                  <wp:docPr id="13401617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528BF" w14:textId="6A53A30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b/>
                <w:bCs/>
                <w:sz w:val="18"/>
                <w:szCs w:val="18"/>
              </w:rPr>
              <w:t xml:space="preserve"> </w:t>
            </w:r>
          </w:p>
          <w:p w14:paraId="10995571" w14:textId="605A3CB0" w:rsidR="2F7BE285" w:rsidRDefault="1A7DB4AB" w:rsidP="1A7DB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1A7DB4AB">
              <w:rPr>
                <w:b/>
                <w:bCs/>
                <w:sz w:val="18"/>
                <w:szCs w:val="18"/>
              </w:rPr>
              <w:t>EntyResponseData</w:t>
            </w:r>
            <w:proofErr w:type="spellEnd"/>
            <w:r w:rsidRPr="1A7DB4AB">
              <w:rPr>
                <w:b/>
                <w:bCs/>
                <w:sz w:val="18"/>
                <w:szCs w:val="18"/>
              </w:rPr>
              <w:t xml:space="preserve"> Example:</w:t>
            </w:r>
          </w:p>
          <w:p w14:paraId="1B1D37C1" w14:textId="3974602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76A75F79" w14:textId="1B50116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>[</w:t>
            </w:r>
          </w:p>
          <w:p w14:paraId="1284B806" w14:textId="2D998A3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{</w:t>
            </w:r>
          </w:p>
          <w:p w14:paraId="5DC57B78" w14:textId="008792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companyID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"1470379774342A623851223",</w:t>
            </w:r>
          </w:p>
          <w:p w14:paraId="76B7211B" w14:textId="5A83FE6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"Omni Market Tide Ltd.",</w:t>
            </w:r>
          </w:p>
          <w:p w14:paraId="3DB548BF" w14:textId="6B98D47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tickerCode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"OMT",</w:t>
            </w:r>
          </w:p>
          <w:p w14:paraId="3A495D27" w14:textId="188952E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companyLogo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3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http://www.omnimarkettide.com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F13181B" w14:textId="258DD57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"meetings": [</w:t>
            </w:r>
          </w:p>
          <w:p w14:paraId="1ECE5B25" w14:textId="0A1E1E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2F896CDE" w14:textId="556C36F3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"1470380678114A1239966990",</w:t>
            </w:r>
          </w:p>
          <w:p w14:paraId="65FC56F1" w14:textId="4349593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"08/10/2016",</w:t>
            </w:r>
          </w:p>
          <w:p w14:paraId="5CE93644" w14:textId="3B72F35C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"09:03",</w:t>
            </w:r>
          </w:p>
          <w:p w14:paraId="23F6A483" w14:textId="0502767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": "South 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Yarra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84DF2C5" w14:textId="0D33EF8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"AGM",</w:t>
            </w:r>
          </w:p>
          <w:p w14:paraId="73A69C5C" w14:textId="15D8D49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bring your laptop",</w:t>
            </w:r>
          </w:p>
          <w:p w14:paraId="217893F7" w14:textId="5CC531C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don't forget your laptop",</w:t>
            </w:r>
          </w:p>
          <w:p w14:paraId="235F1C1E" w14:textId="1659AA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4BE626A0" w14:textId="52718B1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"name": "Reid",</w:t>
            </w:r>
          </w:p>
          <w:p w14:paraId="6271E4CC" w14:textId="79AAF20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74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reid@omt.com.au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60BABC6" w14:textId="6B567D4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"0432123321",</w:t>
            </w:r>
          </w:p>
          <w:p w14:paraId="7C4CF20F" w14:textId="21CD26F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5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F4811E0" w14:textId="301FC22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"1470379927649A495319795"</w:t>
            </w:r>
          </w:p>
          <w:p w14:paraId="05C32224" w14:textId="1D24966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371CFB2D" w14:textId="228A613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69C3A9CE" w14:textId="1FBDDD3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34AAB0E7" w14:textId="7ED0EE7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764B1BE5" w14:textId="61C2B1E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7326FE22" w14:textId="3655F78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0977B0BB" w14:textId="2F99A7C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B1562F1" w14:textId="69EA71C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6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C9DDC5B" w14:textId="5FE79ED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614F9DCC" w14:textId="4045578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B6E7D0" w14:textId="0086724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502FDB5F" w14:textId="3B9B40AF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71CD7F03" w14:textId="5685084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1CC36E0D" w14:textId="0A82E1F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FC4DB8D" w14:textId="6BFA1E2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14057534" w14:textId="34473C3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14D1914C" w14:textId="4BA350E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78057E31" w14:textId="1874B58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6FA01E59" w14:textId="7790BDE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},</w:t>
            </w:r>
          </w:p>
          <w:p w14:paraId="2CE0EDC4" w14:textId="5A22297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5F59F6D5" w14:textId="47D92D0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"1470379884368A856081389",</w:t>
            </w:r>
          </w:p>
          <w:p w14:paraId="2A3F0DB8" w14:textId="3DDBB2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"Video",</w:t>
            </w:r>
          </w:p>
          <w:p w14:paraId="27AC4881" w14:textId="3213FE0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Reuqirement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EF4B14A" w14:textId="62B4819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7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http://www.video.com.au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5E09560" w14:textId="56CDE31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7B2F0552" w14:textId="0258B94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427E19F7" w14:textId="622BD67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0F77E9A4" w14:textId="198990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"2:30"</w:t>
            </w:r>
          </w:p>
          <w:p w14:paraId="1FE9BFA5" w14:textId="1BFB695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47134B04" w14:textId="15473BD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3B71B74C" w14:textId="4FD4108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4FD2AED6" w14:textId="2125BFA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"200MB"</w:t>
            </w:r>
          </w:p>
          <w:p w14:paraId="587DF5BA" w14:textId="27D93C8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380925AE" w14:textId="4D56BFA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02086449" w14:textId="78CB841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5480169C" w14:textId="42859F8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2BB2983A" w14:textId="015580E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2BDE6175" w14:textId="731D12F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},</w:t>
            </w:r>
          </w:p>
          <w:p w14:paraId="11DB9C6D" w14:textId="1DF47D5A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6EC20321" w14:textId="00AAFC9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"1470381526834A694560670",</w:t>
            </w:r>
          </w:p>
          <w:p w14:paraId="5B3DDF4A" w14:textId="2FA2339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"08/15/2016",</w:t>
            </w:r>
          </w:p>
          <w:p w14:paraId="2298AA93" w14:textId="0D6CAD4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"10:00",</w:t>
            </w:r>
          </w:p>
          <w:p w14:paraId="1E58D223" w14:textId="44A61FB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Toorak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B77DE01" w14:textId="2AFC88C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"CHAT",</w:t>
            </w:r>
          </w:p>
          <w:p w14:paraId="3F5F3D56" w14:textId="739AA91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bring note book",</w:t>
            </w:r>
          </w:p>
          <w:p w14:paraId="7E418D72" w14:textId="3BE5546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remember bring your stuff",</w:t>
            </w:r>
          </w:p>
          <w:p w14:paraId="1E7D8ADF" w14:textId="75EE6C1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125E79D4" w14:textId="2684494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"name": "Tony",</w:t>
            </w:r>
          </w:p>
          <w:p w14:paraId="56053DDE" w14:textId="5334503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78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tony@omt.com.au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588C4FF" w14:textId="649C2D0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"0455834439489",</w:t>
            </w:r>
          </w:p>
          <w:p w14:paraId="135337B7" w14:textId="4E414C4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9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E889DCD" w14:textId="52547C3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"1470379948403A110078332"</w:t>
            </w:r>
          </w:p>
          <w:p w14:paraId="49190F93" w14:textId="153B3C7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5EA3BCBB" w14:textId="243E0CF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70D2BCFE" w14:textId="412177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4B700285" w14:textId="08E71A2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366DEBDB" w14:textId="3A5CFD2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5F451E28" w14:textId="65D4280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30FEB3C7" w14:textId="2429B0F8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722ABBB" w14:textId="3DE5D54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80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6A5037B5" w14:textId="0CFA23F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398402B0" w14:textId="6FA779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5C5E0F2B" w14:textId="304E5BA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33C5CE36" w14:textId="51EC77F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35B63BFC" w14:textId="52D1B1B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  },</w:t>
            </w:r>
          </w:p>
          <w:p w14:paraId="26193790" w14:textId="4C403E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271A1E" w14:textId="1815D849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6A54049C" w14:textId="23BF72F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6CE830E9" w14:textId="28E793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646AA62C" w14:textId="30CDCB1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25C92E11" w14:textId="5A3CA79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31162949" w14:textId="6BD5EF2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4141025E" w14:textId="34F3FEFF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6025AFC4" w14:textId="15D318C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</w:t>
            </w:r>
          </w:p>
          <w:p w14:paraId="1E0B8A45" w14:textId="07A85237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]</w:t>
            </w:r>
          </w:p>
          <w:p w14:paraId="18763E6A" w14:textId="25352C2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}</w:t>
            </w:r>
          </w:p>
          <w:p w14:paraId="56ABF418" w14:textId="586E3E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>]</w:t>
            </w:r>
          </w:p>
          <w:p w14:paraId="0A2C9531" w14:textId="0F58ED2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2130E6D8" w14:textId="6FEB4FE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</w:tr>
    </w:tbl>
    <w:p w14:paraId="45B86569" w14:textId="5077DA65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8" w:name="_Toc461023613"/>
      <w:r w:rsidRPr="007B2489">
        <w:lastRenderedPageBreak/>
        <w:t xml:space="preserve">Get All </w:t>
      </w:r>
      <w:r w:rsidR="00F67381">
        <w:t xml:space="preserve">Meeting </w:t>
      </w:r>
      <w:r w:rsidRPr="007B2489">
        <w:t>Company List</w:t>
      </w:r>
      <w:bookmarkEnd w:id="38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3176AB30" w14:paraId="051062D2" w14:textId="77777777" w:rsidTr="3176A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686C03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F3AA5B7" w14:textId="013E754C" w:rsidR="3176AB30" w:rsidRDefault="002A1EF9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1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http://query.omnimarkettide.com:15660/company/allcompany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10A3271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785F778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DD0910" w14:textId="713095B1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3176AB30" w14:paraId="3EF7A783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7E230A6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F4BF3E9" w14:textId="2F9BBAD1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C7D42EA" w14:textId="39364B67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>
              <w:br/>
            </w:r>
          </w:p>
          <w:p w14:paraId="5E665C7E" w14:textId="07D9FD80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F301BF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66151A2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29BA691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12A6A47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A0B1336" w14:textId="1BE76B2C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65E0423F" wp14:editId="07FFD93F">
                  <wp:extent cx="4276725" cy="4572000"/>
                  <wp:effectExtent l="0" t="0" r="0" b="0"/>
                  <wp:docPr id="76472165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3A55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400AADED" w14:textId="23F48DC7" w:rsidR="3176AB30" w:rsidRDefault="3176AB30" w:rsidP="3176AB30"/>
    <w:p w14:paraId="60A4C9C7" w14:textId="44C2BA31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9" w:name="_Toc461023614"/>
      <w:r w:rsidRPr="009938B7">
        <w:t>Get</w:t>
      </w:r>
      <w:r w:rsidRPr="007B2489">
        <w:t xml:space="preserve"> the meetings</w:t>
      </w:r>
      <w:r w:rsidR="00F67381">
        <w:t xml:space="preserve"> with </w:t>
      </w:r>
      <w:proofErr w:type="spellStart"/>
      <w:r w:rsidR="00F67381">
        <w:t>CompanyID</w:t>
      </w:r>
      <w:bookmarkEnd w:id="39"/>
      <w:proofErr w:type="spellEnd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9"/>
        <w:gridCol w:w="7331"/>
      </w:tblGrid>
      <w:tr w:rsidR="3176AB30" w14:paraId="320F1DB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933C1A5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74946BC" w14:textId="515BE61C" w:rsidR="3176AB30" w:rsidRDefault="002A1EF9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3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http://query.omnimarkettide.com:15660/meeting/query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510FA21D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1D4031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37D79D56" w14:textId="61CCDB4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3176AB30" w14:paraId="752EFB2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079D32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BEB9F01" w14:textId="18DD3B2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EF91A7A" w14:textId="3157A8BD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5D9CDD03" w14:textId="1370EF6D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318AC7E3" w14:textId="0DD847E5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</w:rPr>
              <w:t>["1470274922405A1684052826","1470358214818A1497020445"]</w:t>
            </w:r>
          </w:p>
          <w:p w14:paraId="66A967AD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3BD34E92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D0F0B5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492649B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3E5A876" w14:textId="2A650AA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C25113" wp14:editId="6F0408F9">
                  <wp:extent cx="4086225" cy="4572000"/>
                  <wp:effectExtent l="0" t="0" r="0" b="0"/>
                  <wp:docPr id="114311453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EEDC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0479AB7A" w14:textId="6849F27D" w:rsidR="470D9CCB" w:rsidRDefault="470D9CCB" w:rsidP="007B2489">
      <w:pPr>
        <w:pStyle w:val="Heading4"/>
        <w:numPr>
          <w:ilvl w:val="0"/>
          <w:numId w:val="25"/>
        </w:numPr>
      </w:pPr>
      <w:bookmarkStart w:id="40" w:name="_Toc461023615"/>
      <w:r w:rsidRPr="009938B7">
        <w:t>Validate</w:t>
      </w:r>
      <w:r w:rsidRPr="007B2489">
        <w:t xml:space="preserve"> the password of the meetings</w:t>
      </w:r>
      <w:bookmarkEnd w:id="40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130A843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BCC1088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60F2602" w14:textId="073B3160" w:rsidR="470D9CCB" w:rsidRDefault="002A1EF9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5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http://query.omnimarkettide.com:15660/meeting/validatepwd</w:t>
              </w:r>
            </w:hyperlink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6095E98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4E9ACB5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233EFCF" w14:textId="61CCDB4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Post</w:t>
            </w:r>
            <w:r w:rsidRPr="470D9CCB">
              <w:rPr>
                <w:rFonts w:ascii="Menlo" w:eastAsia="Menlo" w:hAnsi="Menlo" w:cs="Menlo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470D9CCB" w14:paraId="189974F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1A6312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50077F5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6BA8C174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6F4390F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2190D38D" w14:textId="6BECFA2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70D9CCB">
              <w:rPr>
                <w:rFonts w:ascii="Calibri" w:eastAsia="Calibri" w:hAnsi="Calibri" w:cs="Calibri"/>
              </w:rPr>
              <w:t>{"meetingID":"1470708040252","password":"123","valid":false}</w:t>
            </w:r>
            <w:r>
              <w:br/>
            </w:r>
          </w:p>
          <w:p w14:paraId="343510A7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611E6D86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77FD56A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0227762F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9BF9717" w14:textId="1733FFC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646D8C0" wp14:editId="554C15BB">
                  <wp:extent cx="4572000" cy="3543300"/>
                  <wp:effectExtent l="0" t="0" r="0" b="0"/>
                  <wp:docPr id="13545823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AB6E7" w14:textId="010E57E9" w:rsidR="470D9CCB" w:rsidRPr="007B2489" w:rsidRDefault="470D9CCB" w:rsidP="007B2489">
      <w:pPr>
        <w:pStyle w:val="Heading4"/>
        <w:numPr>
          <w:ilvl w:val="0"/>
          <w:numId w:val="25"/>
        </w:numPr>
      </w:pPr>
      <w:bookmarkStart w:id="41" w:name="_Toc461023616"/>
      <w:r w:rsidRPr="009938B7">
        <w:t>Get</w:t>
      </w:r>
      <w:r w:rsidRPr="007B2489">
        <w:t xml:space="preserve"> </w:t>
      </w:r>
      <w:proofErr w:type="gramStart"/>
      <w:r w:rsidRPr="007B2489">
        <w:t>one day</w:t>
      </w:r>
      <w:proofErr w:type="gramEnd"/>
      <w:r w:rsidRPr="007B2489">
        <w:t xml:space="preserve"> close price</w:t>
      </w:r>
      <w:bookmarkEnd w:id="4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28863E35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B52A27B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ACE073B" w14:textId="5C6282CC" w:rsidR="470D9CCB" w:rsidRDefault="002A1EF9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7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wssocket</w:t>
              </w:r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allclose</w:t>
              </w:r>
            </w:hyperlink>
            <w:r w:rsidR="470D9CCB" w:rsidRPr="470D9CCB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 </w:t>
            </w:r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4E9D2D5C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FE6A097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A834098" w14:textId="470DC33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470D9CCB" w14:paraId="1E0D8E0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C83AA29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2E5D361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D5A2CEA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6FADFD8A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0D625465" w14:textId="260C3AD1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br/>
            </w:r>
          </w:p>
          <w:p w14:paraId="64710E58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3A1D4660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7C12C20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AAFFAC9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49937D" w14:textId="3C4DA909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3D7CFDA0" wp14:editId="275EC303">
                  <wp:extent cx="4572000" cy="3686175"/>
                  <wp:effectExtent l="0" t="0" r="0" b="0"/>
                  <wp:docPr id="8437003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91798" w14:textId="5C7B2DF6" w:rsidR="470D9CCB" w:rsidRDefault="470D9CCB" w:rsidP="470D9CCB">
      <w:pPr>
        <w:rPr>
          <w:rFonts w:ascii="Menlo" w:eastAsia="Menlo" w:hAnsi="Menlo" w:cs="Menlo"/>
          <w:color w:val="1F4D78" w:themeColor="accent1" w:themeShade="7F"/>
        </w:rPr>
      </w:pPr>
    </w:p>
    <w:p w14:paraId="1C20754E" w14:textId="6E4B2979" w:rsidR="006B75C5" w:rsidRDefault="008A2194" w:rsidP="008A2194">
      <w:pPr>
        <w:pStyle w:val="Heading4"/>
        <w:numPr>
          <w:ilvl w:val="0"/>
          <w:numId w:val="25"/>
        </w:numPr>
      </w:pPr>
      <w:bookmarkStart w:id="42" w:name="_Toc461023617"/>
      <w:r>
        <w:t>Voting</w:t>
      </w:r>
      <w:bookmarkEnd w:id="42"/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7370"/>
      </w:tblGrid>
      <w:tr w:rsidR="008A2194" w14:paraId="6C6BEC91" w14:textId="77777777" w:rsidTr="008A2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5E68FD2" w14:textId="77777777" w:rsidR="008A2194" w:rsidRDefault="008A2194" w:rsidP="008639C0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70" w:type="dxa"/>
          </w:tcPr>
          <w:p w14:paraId="09285C5C" w14:textId="6BF8B1E9" w:rsidR="008A2194" w:rsidRDefault="002A1EF9" w:rsidP="00863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9" w:history="1">
              <w:r w:rsidR="008A2194" w:rsidRPr="00B50E6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https://query.omnimarkettide.com:15661/voting/newvote</w:t>
              </w:r>
            </w:hyperlink>
            <w:r w:rsidR="008A2194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08A2194" w14:paraId="216CB1E7" w14:textId="77777777" w:rsidTr="008A2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35F6AE5" w14:textId="77777777" w:rsidR="008A2194" w:rsidRDefault="008A2194" w:rsidP="008639C0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70" w:type="dxa"/>
          </w:tcPr>
          <w:p w14:paraId="7E947C2C" w14:textId="428C8872" w:rsidR="008A2194" w:rsidRDefault="008A2194" w:rsidP="00863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</w:pPr>
            <w:r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POST</w:t>
            </w:r>
          </w:p>
        </w:tc>
      </w:tr>
      <w:tr w:rsidR="008A2194" w14:paraId="04E29E16" w14:textId="77777777" w:rsidTr="008A2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1F19F97" w14:textId="77777777" w:rsidR="008A2194" w:rsidRDefault="008A2194" w:rsidP="008639C0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D84584C" w14:textId="77777777" w:rsidR="008A2194" w:rsidRDefault="008A2194" w:rsidP="008639C0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293C196D" w14:textId="77777777" w:rsidR="008A2194" w:rsidRDefault="008A2194" w:rsidP="008639C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70" w:type="dxa"/>
          </w:tcPr>
          <w:p w14:paraId="01A83ED2" w14:textId="77777777" w:rsidR="008A2194" w:rsidRDefault="008A2194" w:rsidP="00863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2E7EB80F" w14:textId="76CF7F25" w:rsidR="008A2194" w:rsidRPr="008A2194" w:rsidRDefault="008A2194" w:rsidP="00863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8A2194">
              <w:rPr>
                <w:sz w:val="20"/>
                <w:szCs w:val="20"/>
              </w:rPr>
              <w:t>{"userId":"57be24d7700af9188da47477"," holdingId":"57be24fa700af9188da474ff","meetingId":"57a43dd6e4b0c18250e4e6f5","votingType":"X-Chess","votingTime":"24/08/2016 10:39:23","votingInfo":"Agree with the result.57bd25eb516b0d55f506bf81"}</w:t>
            </w:r>
            <w:r w:rsidRPr="008A2194">
              <w:rPr>
                <w:sz w:val="20"/>
                <w:szCs w:val="20"/>
              </w:rPr>
              <w:br/>
            </w:r>
          </w:p>
          <w:p w14:paraId="4E67F303" w14:textId="77777777" w:rsidR="008A2194" w:rsidRDefault="008A2194" w:rsidP="00863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08A2194" w14:paraId="4F5BFC9A" w14:textId="77777777" w:rsidTr="008A2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D761A7" w14:textId="77777777" w:rsidR="008A2194" w:rsidRDefault="008A2194" w:rsidP="008639C0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5C9E4DC" w14:textId="77777777" w:rsidR="008A2194" w:rsidRDefault="008A2194" w:rsidP="008639C0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70" w:type="dxa"/>
          </w:tcPr>
          <w:p w14:paraId="3D5DB7AB" w14:textId="610FDC9A" w:rsidR="008A2194" w:rsidRDefault="008A2194" w:rsidP="00863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 w:rsidR="00BA4C5C">
              <w:rPr>
                <w:b/>
                <w:bCs/>
                <w:noProof/>
                <w:sz w:val="18"/>
                <w:szCs w:val="18"/>
                <w:lang w:eastAsia="zh-CN"/>
              </w:rPr>
              <w:drawing>
                <wp:inline distT="0" distB="0" distL="0" distR="0" wp14:anchorId="388EE579" wp14:editId="4637385C">
                  <wp:extent cx="4542790" cy="2437130"/>
                  <wp:effectExtent l="0" t="0" r="381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6-09-01 at 10.41.49 AM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3BFA0" w14:textId="77777777" w:rsidR="008A2194" w:rsidRPr="008A2194" w:rsidRDefault="008A2194" w:rsidP="008A2194"/>
    <w:p w14:paraId="7D1EA803" w14:textId="77777777" w:rsidR="006B75C5" w:rsidRDefault="006B75C5" w:rsidP="470D9CCB">
      <w:pPr>
        <w:rPr>
          <w:rFonts w:ascii="Menlo" w:eastAsia="Menlo" w:hAnsi="Menlo" w:cs="Menlo"/>
          <w:color w:val="1F4D78" w:themeColor="accent1" w:themeShade="7F"/>
        </w:rPr>
      </w:pPr>
    </w:p>
    <w:p w14:paraId="66A3C3A5" w14:textId="0CE49132" w:rsidR="350EED30" w:rsidRPr="0072740E" w:rsidRDefault="00F62C5B" w:rsidP="0072740E">
      <w:pPr>
        <w:pStyle w:val="Heading3"/>
        <w:numPr>
          <w:ilvl w:val="0"/>
          <w:numId w:val="19"/>
        </w:numPr>
        <w:spacing w:line="360" w:lineRule="auto"/>
      </w:pPr>
      <w:bookmarkStart w:id="43" w:name="_Toc461023618"/>
      <w:r>
        <w:t>M</w:t>
      </w:r>
      <w:r w:rsidR="5EA2499E">
        <w:t>ongo</w:t>
      </w:r>
      <w:r>
        <w:t>DB</w:t>
      </w:r>
      <w:r w:rsidR="5EA2499E">
        <w:t xml:space="preserve"> in the security mode</w:t>
      </w:r>
      <w:bookmarkEnd w:id="43"/>
    </w:p>
    <w:p w14:paraId="782B1EE1" w14:textId="77777777" w:rsidR="009938B7" w:rsidRPr="009938B7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t xml:space="preserve">Add users first: </w:t>
      </w:r>
    </w:p>
    <w:p w14:paraId="3134DDBB" w14:textId="294CA210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with default </w:t>
      </w:r>
      <w:proofErr w:type="gramStart"/>
      <w:r w:rsidRPr="00AF2F33">
        <w:rPr>
          <w:sz w:val="18"/>
          <w:szCs w:val="18"/>
        </w:rPr>
        <w:t>roles:[</w:t>
      </w:r>
      <w:proofErr w:type="spellStart"/>
      <w:proofErr w:type="gramEnd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, ]</w:t>
      </w:r>
    </w:p>
    <w:p w14:paraId="2E952D65" w14:textId="6389FB5F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proofErr w:type="gramStart"/>
      <w:r w:rsidRPr="00AF2F33">
        <w:rPr>
          <w:sz w:val="18"/>
          <w:szCs w:val="18"/>
        </w:rPr>
        <w:t>db.createUser</w:t>
      </w:r>
      <w:proofErr w:type="spellEnd"/>
      <w:proofErr w:type="gramEnd"/>
      <w:r w:rsidRPr="00AF2F33">
        <w:rPr>
          <w:sz w:val="18"/>
          <w:szCs w:val="18"/>
        </w:rPr>
        <w:t>(</w:t>
      </w:r>
    </w:p>
    <w:p w14:paraId="59523B3B" w14:textId="23FD3B8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{</w:t>
      </w:r>
    </w:p>
    <w:p w14:paraId="49AB9F8C" w14:textId="60E32B0B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user:"admin</w:t>
      </w:r>
      <w:proofErr w:type="spellEnd"/>
      <w:r w:rsidRPr="00AF2F33">
        <w:rPr>
          <w:sz w:val="18"/>
          <w:szCs w:val="18"/>
        </w:rPr>
        <w:t xml:space="preserve">", </w:t>
      </w:r>
    </w:p>
    <w:p w14:paraId="2AAA65DA" w14:textId="6BFA7D9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pwd</w:t>
      </w:r>
      <w:proofErr w:type="spellEnd"/>
      <w:r w:rsidRPr="00AF2F33">
        <w:rPr>
          <w:sz w:val="18"/>
          <w:szCs w:val="18"/>
        </w:rPr>
        <w:t xml:space="preserve">:"admin", </w:t>
      </w:r>
    </w:p>
    <w:p w14:paraId="5E129757" w14:textId="78C34F34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gramStart"/>
      <w:r w:rsidRPr="00AF2F33">
        <w:rPr>
          <w:sz w:val="18"/>
          <w:szCs w:val="18"/>
        </w:rPr>
        <w:t>roles:[</w:t>
      </w:r>
      <w:proofErr w:type="gramEnd"/>
      <w:r w:rsidRPr="00AF2F33">
        <w:rPr>
          <w:sz w:val="18"/>
          <w:szCs w:val="18"/>
        </w:rPr>
        <w:t>{role:"</w:t>
      </w:r>
      <w:proofErr w:type="spellStart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",</w:t>
      </w:r>
      <w:proofErr w:type="spellStart"/>
      <w:r w:rsidRPr="00AF2F33">
        <w:rPr>
          <w:sz w:val="18"/>
          <w:szCs w:val="18"/>
        </w:rPr>
        <w:t>db</w:t>
      </w:r>
      <w:proofErr w:type="spellEnd"/>
      <w:r w:rsidRPr="00AF2F33">
        <w:rPr>
          <w:sz w:val="18"/>
          <w:szCs w:val="18"/>
        </w:rPr>
        <w:t>:"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"}]</w:t>
      </w:r>
    </w:p>
    <w:p w14:paraId="15AAB87E" w14:textId="768B86E6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}</w:t>
      </w:r>
    </w:p>
    <w:p w14:paraId="03BD96A9" w14:textId="36090027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) </w:t>
      </w:r>
    </w:p>
    <w:p w14:paraId="2D8064AA" w14:textId="51F9AAEE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350EED30">
        <w:rPr>
          <w:rFonts w:ascii="Calibri" w:eastAsia="Calibri" w:hAnsi="Calibri" w:cs="Calibri"/>
        </w:rPr>
        <w:t>Restart mongo</w:t>
      </w:r>
    </w:p>
    <w:p w14:paraId="30487EE5" w14:textId="245223C0" w:rsidR="350EED30" w:rsidRDefault="350EED30" w:rsidP="350EED30">
      <w:pPr>
        <w:ind w:left="720" w:firstLine="720"/>
      </w:pPr>
      <w:proofErr w:type="spellStart"/>
      <w:proofErr w:type="gramStart"/>
      <w:r w:rsidRPr="350EED30">
        <w:rPr>
          <w:rFonts w:ascii="Calibri" w:eastAsia="Calibri" w:hAnsi="Calibri" w:cs="Calibri"/>
        </w:rPr>
        <w:t>db.shutdownServer</w:t>
      </w:r>
      <w:proofErr w:type="spellEnd"/>
      <w:proofErr w:type="gramEnd"/>
      <w:r w:rsidRPr="350EED30">
        <w:rPr>
          <w:rFonts w:ascii="Calibri" w:eastAsia="Calibri" w:hAnsi="Calibri" w:cs="Calibri"/>
        </w:rPr>
        <w:t xml:space="preserve">() </w:t>
      </w:r>
    </w:p>
    <w:p w14:paraId="1F5879A6" w14:textId="53699596" w:rsidR="350EED30" w:rsidRDefault="7D094E5B" w:rsidP="350EED30">
      <w:pPr>
        <w:ind w:left="1440"/>
      </w:pPr>
      <w:r w:rsidRPr="7D094E5B">
        <w:rPr>
          <w:rFonts w:ascii="Calibri" w:eastAsia="Calibri" w:hAnsi="Calibri" w:cs="Calibri"/>
          <w:color w:val="7F7F7F" w:themeColor="background1" w:themeShade="7F"/>
        </w:rPr>
        <w:t xml:space="preserve">-- [need close all connections to mongo, like web application,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cmd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lines, and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robomongo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client</w:t>
      </w:r>
      <w:proofErr w:type="gramStart"/>
      <w:r w:rsidRPr="7D094E5B">
        <w:rPr>
          <w:rFonts w:ascii="Calibri" w:eastAsia="Calibri" w:hAnsi="Calibri" w:cs="Calibri"/>
          <w:color w:val="7F7F7F" w:themeColor="background1" w:themeShade="7F"/>
        </w:rPr>
        <w:t>] ,</w:t>
      </w:r>
      <w:proofErr w:type="gram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otherwise you cannot start mongo with the same port:27017</w:t>
      </w:r>
    </w:p>
    <w:p w14:paraId="08885BFD" w14:textId="15C3F495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</w:rPr>
        <w:t>sudo</w:t>
      </w:r>
      <w:proofErr w:type="spellEnd"/>
      <w:r w:rsidRPr="350EED30">
        <w:rPr>
          <w:rFonts w:ascii="Calibri" w:eastAsia="Calibri" w:hAnsi="Calibri" w:cs="Calibri"/>
        </w:rPr>
        <w:t xml:space="preserve"> </w:t>
      </w:r>
      <w:proofErr w:type="spellStart"/>
      <w:r w:rsidRPr="350EED30">
        <w:rPr>
          <w:rFonts w:ascii="Calibri" w:eastAsia="Calibri" w:hAnsi="Calibri" w:cs="Calibri"/>
        </w:rPr>
        <w:t>mongod</w:t>
      </w:r>
      <w:proofErr w:type="spellEnd"/>
      <w:r w:rsidRPr="350EED30">
        <w:rPr>
          <w:rFonts w:ascii="Calibri" w:eastAsia="Calibri" w:hAnsi="Calibri" w:cs="Calibri"/>
        </w:rPr>
        <w:t xml:space="preserve"> --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</w:p>
    <w:p w14:paraId="2675D4A1" w14:textId="29BC5198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&gt;use </w:t>
      </w:r>
      <w:proofErr w:type="spellStart"/>
      <w:r w:rsidRPr="00AF2F33">
        <w:rPr>
          <w:sz w:val="18"/>
          <w:szCs w:val="18"/>
        </w:rPr>
        <w:t>testdb</w:t>
      </w:r>
      <w:proofErr w:type="spellEnd"/>
    </w:p>
    <w:p w14:paraId="58CE9970" w14:textId="2DC1BD8E" w:rsidR="350EED30" w:rsidRPr="00AF2F33" w:rsidRDefault="350EED30" w:rsidP="00AF2F33">
      <w:pPr>
        <w:pStyle w:val="NoSpacing"/>
        <w:ind w:left="1440"/>
        <w:rPr>
          <w:color w:val="0070C0"/>
          <w:sz w:val="18"/>
          <w:szCs w:val="18"/>
        </w:rPr>
      </w:pPr>
      <w:r w:rsidRPr="00AF2F33">
        <w:rPr>
          <w:sz w:val="18"/>
          <w:szCs w:val="18"/>
        </w:rPr>
        <w:t>&gt;</w:t>
      </w:r>
      <w:proofErr w:type="spellStart"/>
      <w:proofErr w:type="gramStart"/>
      <w:r w:rsidRPr="00AF2F33">
        <w:rPr>
          <w:sz w:val="18"/>
          <w:szCs w:val="18"/>
        </w:rPr>
        <w:t>db.auth</w:t>
      </w:r>
      <w:proofErr w:type="spellEnd"/>
      <w:proofErr w:type="gramEnd"/>
      <w:r w:rsidRPr="00AF2F33">
        <w:rPr>
          <w:sz w:val="18"/>
          <w:szCs w:val="18"/>
        </w:rPr>
        <w:t>("</w:t>
      </w:r>
      <w:proofErr w:type="spellStart"/>
      <w:r w:rsidRPr="00AF2F33">
        <w:rPr>
          <w:sz w:val="18"/>
          <w:szCs w:val="18"/>
        </w:rPr>
        <w:t>admin","admin</w:t>
      </w:r>
      <w:proofErr w:type="spellEnd"/>
      <w:r w:rsidRPr="00AF2F33">
        <w:rPr>
          <w:sz w:val="18"/>
          <w:szCs w:val="18"/>
        </w:rPr>
        <w:t>")</w:t>
      </w:r>
    </w:p>
    <w:p w14:paraId="64B5E624" w14:textId="51CB486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The above is </w:t>
      </w:r>
      <w:proofErr w:type="spellStart"/>
      <w:r w:rsidRPr="00AF2F33">
        <w:rPr>
          <w:sz w:val="18"/>
          <w:szCs w:val="18"/>
        </w:rPr>
        <w:t>mongodb</w:t>
      </w:r>
      <w:proofErr w:type="spellEnd"/>
      <w:r w:rsidRPr="00AF2F33">
        <w:rPr>
          <w:sz w:val="18"/>
          <w:szCs w:val="18"/>
        </w:rPr>
        <w:t xml:space="preserve"> command lines after login</w:t>
      </w:r>
    </w:p>
    <w:p w14:paraId="7F687752" w14:textId="512540A3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  <w:b/>
          <w:bCs/>
        </w:rPr>
        <w:t>Programmly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connect to 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350EED30">
        <w:rPr>
          <w:rFonts w:ascii="Calibri" w:eastAsia="Calibri" w:hAnsi="Calibri" w:cs="Calibri"/>
          <w:b/>
          <w:bCs/>
        </w:rPr>
        <w:t>mongodb</w:t>
      </w:r>
      <w:proofErr w:type="spellEnd"/>
    </w:p>
    <w:p w14:paraId="0344B825" w14:textId="6A4E2A55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Mongo client = new </w:t>
      </w:r>
      <w:proofErr w:type="spellStart"/>
      <w:r w:rsidRPr="00AF2F33">
        <w:rPr>
          <w:sz w:val="18"/>
          <w:szCs w:val="18"/>
        </w:rPr>
        <w:t>MongoClient</w:t>
      </w:r>
      <w:proofErr w:type="spellEnd"/>
      <w:r w:rsidRPr="00AF2F33">
        <w:rPr>
          <w:sz w:val="18"/>
          <w:szCs w:val="18"/>
        </w:rPr>
        <w:t xml:space="preserve">("localhost"); </w:t>
      </w:r>
    </w:p>
    <w:p w14:paraId="67404FA0" w14:textId="1F8D9BDC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 xml:space="preserve">", null); </w:t>
      </w:r>
    </w:p>
    <w:p w14:paraId="2A122A09" w14:textId="2921296E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// </w:t>
      </w:r>
      <w:proofErr w:type="spellStart"/>
      <w:r w:rsidRPr="00AF2F33">
        <w:rPr>
          <w:sz w:val="18"/>
          <w:szCs w:val="18"/>
        </w:rPr>
        <w:t>mongod</w:t>
      </w:r>
      <w:proofErr w:type="spellEnd"/>
      <w:r w:rsidRPr="00AF2F33">
        <w:rPr>
          <w:sz w:val="18"/>
          <w:szCs w:val="18"/>
        </w:rPr>
        <w:t xml:space="preserve"> --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 [ for security </w:t>
      </w:r>
      <w:proofErr w:type="gramStart"/>
      <w:r w:rsidRPr="00AF2F33">
        <w:rPr>
          <w:sz w:val="18"/>
          <w:szCs w:val="18"/>
        </w:rPr>
        <w:t>reason ]</w:t>
      </w:r>
      <w:proofErr w:type="gramEnd"/>
      <w:r w:rsidRPr="00AF2F33">
        <w:rPr>
          <w:sz w:val="18"/>
          <w:szCs w:val="18"/>
        </w:rPr>
        <w:t xml:space="preserve"> </w:t>
      </w:r>
    </w:p>
    <w:p w14:paraId="34A7E615" w14:textId="5E50D8F5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 xml:space="preserve"> credential=new </w:t>
      </w:r>
      <w:proofErr w:type="spellStart"/>
      <w:proofErr w:type="gram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"admin", "admin");</w:t>
      </w:r>
    </w:p>
    <w:p w14:paraId="564AAF8D" w14:textId="50B7A1E5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=new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", credential);</w:t>
      </w:r>
    </w:p>
    <w:p w14:paraId="09D65CF4" w14:textId="6D8826B4" w:rsidR="00E077F0" w:rsidRDefault="00E077F0" w:rsidP="0072740E">
      <w:pPr>
        <w:pStyle w:val="Heading3"/>
        <w:numPr>
          <w:ilvl w:val="0"/>
          <w:numId w:val="19"/>
        </w:numPr>
        <w:spacing w:line="360" w:lineRule="auto"/>
      </w:pPr>
      <w:bookmarkStart w:id="44" w:name="_Tomcat_SSL_configuration"/>
      <w:bookmarkStart w:id="45" w:name="_Toc461023619"/>
      <w:bookmarkEnd w:id="44"/>
      <w:r>
        <w:lastRenderedPageBreak/>
        <w:t>MongoDB Design</w:t>
      </w:r>
      <w:bookmarkEnd w:id="45"/>
      <w:r>
        <w:t xml:space="preserve"> </w:t>
      </w:r>
    </w:p>
    <w:p w14:paraId="575D701C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Related designing collection of </w:t>
      </w:r>
    </w:p>
    <w:p w14:paraId="36A2D51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Each field which will be sorted should be indexed in group to increase the query speed. </w:t>
      </w:r>
      <w:r w:rsidRPr="00E077F0">
        <w:rPr>
          <w:rFonts w:ascii="MS Mincho" w:eastAsia="MS Mincho" w:hAnsi="MS Mincho" w:cs="MS Mincho"/>
          <w:sz w:val="18"/>
          <w:szCs w:val="18"/>
        </w:rPr>
        <w:t> </w:t>
      </w:r>
      <w:r w:rsidRPr="00E077F0">
        <w:rPr>
          <w:rFonts w:ascii="Helvetica" w:hAnsi="Helvetica" w:cs="Helvetica"/>
          <w:sz w:val="18"/>
          <w:szCs w:val="18"/>
        </w:rPr>
        <w:t> </w:t>
      </w:r>
    </w:p>
    <w:p w14:paraId="1FD68571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related configuration: </w:t>
      </w:r>
    </w:p>
    <w:p w14:paraId="03C9F39B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–n </w:t>
      </w:r>
      <w:proofErr w:type="gramStart"/>
      <w:r w:rsidRPr="00E077F0">
        <w:rPr>
          <w:sz w:val="18"/>
          <w:szCs w:val="18"/>
        </w:rPr>
        <w:t>1024  -------</w:t>
      </w:r>
      <w:proofErr w:type="gramEnd"/>
      <w:r w:rsidRPr="00E077F0">
        <w:rPr>
          <w:sz w:val="18"/>
          <w:szCs w:val="18"/>
        </w:rPr>
        <w:t xml:space="preserve"> to set the maximum file number[</w:t>
      </w: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–a] </w:t>
      </w:r>
    </w:p>
    <w:p w14:paraId="75933395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Netstat</w:t>
      </w:r>
      <w:proofErr w:type="spellEnd"/>
      <w:r w:rsidRPr="00E077F0">
        <w:rPr>
          <w:sz w:val="18"/>
          <w:szCs w:val="18"/>
        </w:rPr>
        <w:t xml:space="preserve"> –an | grep 27017 -------- to make sure mongo can be shutdown </w:t>
      </w:r>
    </w:p>
    <w:p w14:paraId="2B2ED6C3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kill –9 and check /data/</w:t>
      </w:r>
      <w:proofErr w:type="spellStart"/>
      <w:r w:rsidRPr="00E077F0">
        <w:rPr>
          <w:sz w:val="18"/>
          <w:szCs w:val="18"/>
        </w:rPr>
        <w:t>db</w:t>
      </w:r>
      <w:proofErr w:type="spellEnd"/>
      <w:r w:rsidRPr="00E077F0">
        <w:rPr>
          <w:sz w:val="18"/>
          <w:szCs w:val="18"/>
        </w:rPr>
        <w:t xml:space="preserve">/*.lock files, normally </w:t>
      </w:r>
      <w:proofErr w:type="spellStart"/>
      <w:proofErr w:type="gramStart"/>
      <w:r w:rsidRPr="00E077F0">
        <w:rPr>
          <w:sz w:val="18"/>
          <w:szCs w:val="18"/>
        </w:rPr>
        <w:t>mongod.lock</w:t>
      </w:r>
      <w:proofErr w:type="spellEnd"/>
      <w:proofErr w:type="gramEnd"/>
      <w:r w:rsidRPr="00E077F0">
        <w:rPr>
          <w:sz w:val="18"/>
          <w:szCs w:val="18"/>
        </w:rPr>
        <w:t> </w:t>
      </w:r>
    </w:p>
    <w:p w14:paraId="3EF1C597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 xml:space="preserve">How to use commands in mongo to </w:t>
      </w:r>
      <w:proofErr w:type="spellStart"/>
      <w:r w:rsidRPr="00E077F0">
        <w:rPr>
          <w:sz w:val="18"/>
          <w:szCs w:val="18"/>
        </w:rPr>
        <w:t>config</w:t>
      </w:r>
      <w:proofErr w:type="spellEnd"/>
      <w:r w:rsidRPr="00E077F0">
        <w:rPr>
          <w:sz w:val="18"/>
          <w:szCs w:val="18"/>
        </w:rPr>
        <w:t xml:space="preserve"> the </w:t>
      </w:r>
      <w:proofErr w:type="gramStart"/>
      <w:r w:rsidRPr="00E077F0">
        <w:rPr>
          <w:sz w:val="18"/>
          <w:szCs w:val="18"/>
        </w:rPr>
        <w:t>server:</w:t>
      </w:r>
      <w:proofErr w:type="gramEnd"/>
      <w:r w:rsidRPr="00E077F0">
        <w:rPr>
          <w:sz w:val="18"/>
          <w:szCs w:val="18"/>
        </w:rPr>
        <w:t> </w:t>
      </w:r>
    </w:p>
    <w:p w14:paraId="5C360806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start stop on Ubuntu </w:t>
      </w:r>
    </w:p>
    <w:p w14:paraId="1FDEA3A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stop </w:t>
      </w:r>
    </w:p>
    <w:p w14:paraId="3B39E0F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start </w:t>
      </w:r>
    </w:p>
    <w:p w14:paraId="7FB8BF19" w14:textId="36792C24" w:rsidR="00E077F0" w:rsidRPr="00E077F0" w:rsidRDefault="00E077F0" w:rsidP="00E077F0">
      <w:pPr>
        <w:pStyle w:val="NoSpacing"/>
        <w:ind w:left="720"/>
        <w:rPr>
          <w:sz w:val="18"/>
          <w:szCs w:val="18"/>
        </w:rPr>
      </w:pPr>
      <w:r w:rsidRPr="00E077F0">
        <w:rPr>
          <w:rFonts w:ascii="Helvetica" w:hAnsi="Helvetica" w:cs="Helvetica"/>
          <w:sz w:val="18"/>
          <w:szCs w:val="18"/>
        </w:rPr>
        <w:t> </w:t>
      </w:r>
    </w:p>
    <w:p w14:paraId="2EC3F4F9" w14:textId="5C7817B2" w:rsidR="00F21E9C" w:rsidRDefault="00F21E9C" w:rsidP="0072740E">
      <w:pPr>
        <w:pStyle w:val="Heading3"/>
        <w:numPr>
          <w:ilvl w:val="0"/>
          <w:numId w:val="19"/>
        </w:numPr>
        <w:spacing w:line="360" w:lineRule="auto"/>
      </w:pPr>
      <w:bookmarkStart w:id="46" w:name="_Toc461023620"/>
      <w:r>
        <w:t>MongoDB Basic Command</w:t>
      </w:r>
      <w:bookmarkEnd w:id="46"/>
    </w:p>
    <w:p w14:paraId="2E99C71B" w14:textId="2BFEC9BC" w:rsidR="00F21E9C" w:rsidRDefault="00E411E9" w:rsidP="00F21E9C">
      <w:pPr>
        <w:pStyle w:val="ListParagraph"/>
        <w:numPr>
          <w:ilvl w:val="1"/>
          <w:numId w:val="19"/>
        </w:numPr>
      </w:pPr>
      <w:r>
        <w:t>Backup and Restore</w:t>
      </w:r>
    </w:p>
    <w:p w14:paraId="62DFBD8A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sz w:val="18"/>
          <w:szCs w:val="18"/>
        </w:rPr>
        <w:t>Backup whole database: </w:t>
      </w:r>
    </w:p>
    <w:p w14:paraId="3C775563" w14:textId="37636BF2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sz w:val="18"/>
          <w:szCs w:val="18"/>
        </w:rPr>
        <w:t>m</w:t>
      </w:r>
      <w:r w:rsidRPr="00AF2F33">
        <w:rPr>
          <w:sz w:val="18"/>
          <w:szCs w:val="18"/>
        </w:rPr>
        <w:t>kdir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49139347" w14:textId="1AB2D151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$&gt;c</w:t>
      </w:r>
      <w:r w:rsidRPr="00AF2F33">
        <w:rPr>
          <w:sz w:val="18"/>
          <w:szCs w:val="18"/>
        </w:rPr>
        <w:t xml:space="preserve">d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713F71AD" w14:textId="5914C9E5" w:rsid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sz w:val="18"/>
          <w:szCs w:val="18"/>
        </w:rPr>
        <w:t>mongodump</w:t>
      </w:r>
      <w:proofErr w:type="spellEnd"/>
      <w:r w:rsidRPr="00AF2F33">
        <w:rPr>
          <w:sz w:val="18"/>
          <w:szCs w:val="18"/>
        </w:rPr>
        <w:t>  </w:t>
      </w:r>
    </w:p>
    <w:p w14:paraId="51E8AC29" w14:textId="77777777" w:rsidR="00AF2F33" w:rsidRDefault="00AF2F33" w:rsidP="00AF2F33">
      <w:pPr>
        <w:pStyle w:val="NoSpacing"/>
        <w:ind w:left="2160"/>
        <w:rPr>
          <w:sz w:val="18"/>
          <w:szCs w:val="18"/>
        </w:rPr>
      </w:pPr>
    </w:p>
    <w:p w14:paraId="60EB2125" w14:textId="0D923C3F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proofErr w:type="spellStart"/>
      <w:r>
        <w:rPr>
          <w:sz w:val="18"/>
          <w:szCs w:val="18"/>
        </w:rPr>
        <w:t>Resutl</w:t>
      </w:r>
      <w:proofErr w:type="spellEnd"/>
      <w:r>
        <w:rPr>
          <w:sz w:val="18"/>
          <w:szCs w:val="18"/>
        </w:rPr>
        <w:t>:</w:t>
      </w:r>
    </w:p>
    <w:p w14:paraId="6EDEFB01" w14:textId="77777777" w:rsidR="00AF2F33" w:rsidRPr="00AF2F33" w:rsidRDefault="00AF2F33" w:rsidP="00AF2F33">
      <w:pPr>
        <w:pStyle w:val="NoSpacing"/>
        <w:ind w:left="1800" w:firstLine="360"/>
        <w:rPr>
          <w:rFonts w:ascii="Tahoma" w:hAnsi="Tahoma" w:cs="Tahoma"/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3E1DFF80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</w:p>
    <w:p w14:paraId="7B505650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Backup the specified database </w:t>
      </w:r>
    </w:p>
    <w:p w14:paraId="540C2C21" w14:textId="787E9233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mongodump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4E5299F2" w14:textId="77777777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</w:p>
    <w:p w14:paraId="2ABBB088" w14:textId="7D700A93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Result:</w:t>
      </w:r>
    </w:p>
    <w:p w14:paraId="7205CB92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35F9B38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Database restore </w:t>
      </w:r>
    </w:p>
    <w:p w14:paraId="65D2A4DC" w14:textId="32162DFD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gramStart"/>
      <w:r>
        <w:rPr>
          <w:rFonts w:ascii="Arial" w:hAnsi="Arial" w:cs="Arial"/>
          <w:sz w:val="18"/>
          <w:szCs w:val="18"/>
        </w:rPr>
        <w:t>c</w:t>
      </w:r>
      <w:r w:rsidRPr="00AF2F33">
        <w:rPr>
          <w:rFonts w:ascii="Arial" w:hAnsi="Arial" w:cs="Arial"/>
          <w:sz w:val="18"/>
          <w:szCs w:val="18"/>
        </w:rPr>
        <w:t xml:space="preserve">d  </w:t>
      </w:r>
      <w:proofErr w:type="spellStart"/>
      <w:r w:rsidRPr="00AF2F33">
        <w:rPr>
          <w:rFonts w:ascii="Arial" w:hAnsi="Arial" w:cs="Arial"/>
          <w:sz w:val="18"/>
          <w:szCs w:val="18"/>
        </w:rPr>
        <w:t>mongobak</w:t>
      </w:r>
      <w:proofErr w:type="spellEnd"/>
      <w:proofErr w:type="gramEnd"/>
      <w:r w:rsidRPr="00AF2F33">
        <w:rPr>
          <w:rFonts w:ascii="Arial" w:hAnsi="Arial" w:cs="Arial"/>
          <w:sz w:val="18"/>
          <w:szCs w:val="18"/>
        </w:rPr>
        <w:t> </w:t>
      </w:r>
    </w:p>
    <w:p w14:paraId="5D0B6CE1" w14:textId="4F54985A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:// restore a</w:t>
      </w:r>
      <w:r>
        <w:rPr>
          <w:rFonts w:ascii="Arial" w:hAnsi="Arial" w:cs="Arial"/>
          <w:sz w:val="18"/>
          <w:szCs w:val="18"/>
        </w:rPr>
        <w:t>ll data and drop the data in db</w:t>
      </w:r>
      <w:r w:rsidRPr="00AF2F33">
        <w:rPr>
          <w:rFonts w:ascii="Arial" w:hAnsi="Arial" w:cs="Arial"/>
          <w:sz w:val="18"/>
          <w:szCs w:val="18"/>
        </w:rPr>
        <w:t>. </w:t>
      </w:r>
    </w:p>
    <w:p w14:paraId="1A5CCF3A" w14:textId="7B65864A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//just restore the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7586B597" w14:textId="12A495FA" w:rsidR="00AF2F33" w:rsidRDefault="00AF2F33" w:rsidP="00AF2F33">
      <w:pPr>
        <w:pStyle w:val="NoSpacing"/>
        <w:ind w:left="1800" w:firstLine="36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–c </w:t>
      </w:r>
      <w:proofErr w:type="spellStart"/>
      <w:r w:rsidRPr="00AF2F33">
        <w:rPr>
          <w:rFonts w:ascii="Arial" w:hAnsi="Arial" w:cs="Arial"/>
          <w:sz w:val="18"/>
          <w:szCs w:val="18"/>
        </w:rPr>
        <w:t>userMessage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–drop ;// just restore collection </w:t>
      </w:r>
    </w:p>
    <w:p w14:paraId="4F1A4C6B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</w:p>
    <w:p w14:paraId="7D707F32" w14:textId="4823A739" w:rsidR="00CE58E1" w:rsidRDefault="00CE58E1" w:rsidP="00CE58E1">
      <w:pPr>
        <w:pStyle w:val="NoSpacing"/>
        <w:numPr>
          <w:ilvl w:val="2"/>
          <w:numId w:val="4"/>
        </w:numPr>
        <w:rPr>
          <w:rFonts w:ascii="Arial" w:hAnsi="Arial" w:cs="Arial"/>
          <w:sz w:val="18"/>
          <w:szCs w:val="18"/>
        </w:rPr>
      </w:pPr>
      <w:r w:rsidRPr="00CE58E1">
        <w:rPr>
          <w:rFonts w:ascii="Arial" w:hAnsi="Arial" w:cs="Arial"/>
          <w:sz w:val="18"/>
          <w:szCs w:val="18"/>
        </w:rPr>
        <w:t xml:space="preserve">Export data from </w:t>
      </w:r>
      <w:proofErr w:type="spellStart"/>
      <w:r w:rsidRPr="00CE58E1">
        <w:rPr>
          <w:rFonts w:ascii="Arial" w:hAnsi="Arial" w:cs="Arial"/>
          <w:sz w:val="18"/>
          <w:szCs w:val="18"/>
        </w:rPr>
        <w:t>Mongodb</w:t>
      </w:r>
      <w:proofErr w:type="spellEnd"/>
    </w:p>
    <w:p w14:paraId="6B4B74D0" w14:textId="528D69B2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userMessage</w:t>
      </w:r>
      <w:proofErr w:type="spellEnd"/>
      <w:r w:rsidRPr="00CE58E1">
        <w:rPr>
          <w:sz w:val="18"/>
          <w:szCs w:val="18"/>
        </w:rPr>
        <w:t xml:space="preserve"> -q {} -f _</w:t>
      </w:r>
      <w:proofErr w:type="spellStart"/>
      <w:proofErr w:type="gramStart"/>
      <w:r w:rsidRPr="00CE58E1">
        <w:rPr>
          <w:sz w:val="18"/>
          <w:szCs w:val="18"/>
        </w:rPr>
        <w:t>id,name</w:t>
      </w:r>
      <w:proofErr w:type="gramEnd"/>
      <w:r w:rsidRPr="00CE58E1">
        <w:rPr>
          <w:sz w:val="18"/>
          <w:szCs w:val="18"/>
        </w:rPr>
        <w:t>,email,datetime,notes</w:t>
      </w:r>
      <w:proofErr w:type="spellEnd"/>
      <w:r w:rsidRPr="00CE58E1">
        <w:rPr>
          <w:sz w:val="18"/>
          <w:szCs w:val="18"/>
        </w:rPr>
        <w:t xml:space="preserve"> --type=csv &gt; pages.csv </w:t>
      </w:r>
    </w:p>
    <w:p w14:paraId="28B1EA8E" w14:textId="161CAF54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historyPriceVO</w:t>
      </w:r>
      <w:proofErr w:type="spellEnd"/>
      <w:r w:rsidRPr="00CE58E1">
        <w:rPr>
          <w:sz w:val="18"/>
          <w:szCs w:val="18"/>
        </w:rPr>
        <w:t xml:space="preserve"> -q {} --type=</w:t>
      </w:r>
      <w:proofErr w:type="spellStart"/>
      <w:r w:rsidRPr="00CE58E1">
        <w:rPr>
          <w:sz w:val="18"/>
          <w:szCs w:val="18"/>
        </w:rPr>
        <w:t>json</w:t>
      </w:r>
      <w:proofErr w:type="spellEnd"/>
      <w:r w:rsidRPr="00CE58E1">
        <w:rPr>
          <w:sz w:val="18"/>
          <w:szCs w:val="18"/>
        </w:rPr>
        <w:t xml:space="preserve"> &gt;</w:t>
      </w:r>
      <w:proofErr w:type="spellStart"/>
      <w:r w:rsidRPr="00CE58E1">
        <w:rPr>
          <w:sz w:val="18"/>
          <w:szCs w:val="18"/>
        </w:rPr>
        <w:t>historyPriceVO.json</w:t>
      </w:r>
      <w:proofErr w:type="spellEnd"/>
      <w:r w:rsidRPr="00CE58E1">
        <w:rPr>
          <w:sz w:val="18"/>
          <w:szCs w:val="18"/>
        </w:rPr>
        <w:t> </w:t>
      </w:r>
    </w:p>
    <w:p w14:paraId="4BF153AC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Import data to </w:t>
      </w:r>
      <w:proofErr w:type="spellStart"/>
      <w:r w:rsidRPr="00AF2F33">
        <w:rPr>
          <w:rFonts w:ascii="Arial" w:hAnsi="Arial" w:cs="Arial"/>
          <w:sz w:val="18"/>
          <w:szCs w:val="18"/>
        </w:rPr>
        <w:t>Mongodb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5C03FA5A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page --type csv --</w:t>
      </w:r>
      <w:proofErr w:type="spellStart"/>
      <w:r w:rsidRPr="00AF2F33">
        <w:rPr>
          <w:rFonts w:ascii="Arial" w:hAnsi="Arial" w:cs="Arial"/>
          <w:sz w:val="18"/>
          <w:szCs w:val="18"/>
        </w:rPr>
        <w:t>headerline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&lt; </w:t>
      </w:r>
      <w:proofErr w:type="gramStart"/>
      <w:r w:rsidRPr="00AF2F33">
        <w:rPr>
          <w:rFonts w:ascii="Arial" w:hAnsi="Arial" w:cs="Arial"/>
          <w:sz w:val="18"/>
          <w:szCs w:val="18"/>
        </w:rPr>
        <w:t>csvORtsvFile.csv ;</w:t>
      </w:r>
      <w:proofErr w:type="gramEnd"/>
    </w:p>
    <w:p w14:paraId="0423C408" w14:textId="1FA845D5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// type include: </w:t>
      </w:r>
      <w:proofErr w:type="spellStart"/>
      <w:proofErr w:type="gramStart"/>
      <w:r w:rsidRPr="00AF2F33">
        <w:rPr>
          <w:rFonts w:ascii="Arial" w:hAnsi="Arial" w:cs="Arial"/>
          <w:sz w:val="18"/>
          <w:szCs w:val="18"/>
        </w:rPr>
        <w:t>csv,json</w:t>
      </w:r>
      <w:proofErr w:type="gramEnd"/>
      <w:r w:rsidRPr="00AF2F33">
        <w:rPr>
          <w:rFonts w:ascii="Arial" w:hAnsi="Arial" w:cs="Arial"/>
          <w:sz w:val="18"/>
          <w:szCs w:val="18"/>
        </w:rPr>
        <w:t>,tsv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88DF2B5" w14:textId="2F8C40B1" w:rsidR="00E411E9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-j 4 --type </w:t>
      </w:r>
      <w:proofErr w:type="spellStart"/>
      <w:r w:rsidRPr="00AF2F33">
        <w:rPr>
          <w:rFonts w:ascii="Arial" w:hAnsi="Arial" w:cs="Arial"/>
          <w:sz w:val="18"/>
          <w:szCs w:val="18"/>
        </w:rPr>
        <w:t>json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  &lt;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historyPriceVO.json</w:t>
      </w:r>
      <w:proofErr w:type="spellEnd"/>
    </w:p>
    <w:p w14:paraId="5C5B0C96" w14:textId="3D455A2C" w:rsidR="00E411E9" w:rsidRDefault="00E926BB" w:rsidP="00F21E9C">
      <w:pPr>
        <w:pStyle w:val="ListParagraph"/>
        <w:numPr>
          <w:ilvl w:val="1"/>
          <w:numId w:val="19"/>
        </w:numPr>
      </w:pPr>
      <w:r>
        <w:t>Operation</w:t>
      </w:r>
    </w:p>
    <w:p w14:paraId="5DC15E67" w14:textId="2CE9D4EB" w:rsidR="00E926BB" w:rsidRDefault="00E926BB" w:rsidP="00E926BB">
      <w:pPr>
        <w:pStyle w:val="ListParagraph"/>
        <w:numPr>
          <w:ilvl w:val="2"/>
          <w:numId w:val="19"/>
        </w:numPr>
      </w:pPr>
      <w:r>
        <w:t>Basic command</w:t>
      </w:r>
    </w:p>
    <w:p w14:paraId="5E4F8D3A" w14:textId="577E5479" w:rsidR="00E926BB" w:rsidRDefault="00E926BB" w:rsidP="00E926BB">
      <w:pPr>
        <w:pStyle w:val="ListParagraph"/>
        <w:numPr>
          <w:ilvl w:val="3"/>
          <w:numId w:val="19"/>
        </w:numPr>
      </w:pPr>
      <w:r>
        <w:t>$&gt;</w:t>
      </w:r>
      <w:proofErr w:type="gramStart"/>
      <w:r>
        <w:t>mongo  /</w:t>
      </w:r>
      <w:proofErr w:type="gramEnd"/>
      <w:r>
        <w:t xml:space="preserve">/running mongo client </w:t>
      </w:r>
    </w:p>
    <w:p w14:paraId="4D9490A8" w14:textId="36B5D524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&gt;show </w:t>
      </w:r>
      <w:proofErr w:type="spellStart"/>
      <w:r>
        <w:t>dbs</w:t>
      </w:r>
      <w:proofErr w:type="spellEnd"/>
    </w:p>
    <w:p w14:paraId="48A68129" w14:textId="42E7791B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&gt;use </w:t>
      </w:r>
      <w:proofErr w:type="spellStart"/>
      <w:r>
        <w:t>omtdb</w:t>
      </w:r>
      <w:proofErr w:type="spellEnd"/>
    </w:p>
    <w:p w14:paraId="78BE9859" w14:textId="451DD481" w:rsidR="00E926BB" w:rsidRDefault="00E926BB" w:rsidP="00E926BB">
      <w:pPr>
        <w:pStyle w:val="ListParagraph"/>
        <w:numPr>
          <w:ilvl w:val="3"/>
          <w:numId w:val="19"/>
        </w:numPr>
      </w:pPr>
      <w:r>
        <w:t>&gt;show collections</w:t>
      </w:r>
    </w:p>
    <w:p w14:paraId="246E2E95" w14:textId="2E5D6647" w:rsidR="00E926BB" w:rsidRDefault="00E926BB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</w:t>
      </w:r>
      <w:r w:rsidR="00AA4CB9">
        <w:t>instrument</w:t>
      </w:r>
      <w:proofErr w:type="gramEnd"/>
      <w:r w:rsidR="00AA4CB9">
        <w:t>.find</w:t>
      </w:r>
      <w:proofErr w:type="spellEnd"/>
      <w:r w:rsidR="00AA4CB9">
        <w:t>()</w:t>
      </w:r>
    </w:p>
    <w:p w14:paraId="0E27F7E3" w14:textId="6562D193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.count</w:t>
      </w:r>
      <w:proofErr w:type="spellEnd"/>
      <w:r>
        <w:t>()</w:t>
      </w:r>
    </w:p>
    <w:p w14:paraId="50298F14" w14:textId="224FEF18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.drop</w:t>
      </w:r>
      <w:proofErr w:type="spellEnd"/>
      <w:r>
        <w:t>()</w:t>
      </w:r>
    </w:p>
    <w:p w14:paraId="1B0ED00B" w14:textId="22D937AE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.remove</w:t>
      </w:r>
      <w:proofErr w:type="spellEnd"/>
      <w:r>
        <w:t>({})</w:t>
      </w:r>
    </w:p>
    <w:p w14:paraId="14A261A3" w14:textId="4231B890" w:rsidR="00825340" w:rsidRPr="00F26963" w:rsidRDefault="00825340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r w:rsidR="00162659" w:rsidRPr="00F26963">
        <w:t>O</w:t>
      </w:r>
      <w:r w:rsidRPr="00F26963">
        <w:t>bject.keys</w:t>
      </w:r>
      <w:proofErr w:type="spellEnd"/>
      <w:r w:rsidRPr="00F26963">
        <w:t>(</w:t>
      </w:r>
      <w:proofErr w:type="spellStart"/>
      <w:proofErr w:type="gramStart"/>
      <w:r w:rsidRPr="00F26963">
        <w:t>db.msChartHistory.findOne</w:t>
      </w:r>
      <w:proofErr w:type="spellEnd"/>
      <w:proofErr w:type="gramEnd"/>
      <w:r w:rsidRPr="00F26963">
        <w:t>())[show collection fields]</w:t>
      </w:r>
    </w:p>
    <w:p w14:paraId="3EB227C6" w14:textId="167DCA75" w:rsidR="00643281" w:rsidRPr="00F26963" w:rsidRDefault="00643281" w:rsidP="00643281">
      <w:pPr>
        <w:pStyle w:val="ListParagraph"/>
        <w:numPr>
          <w:ilvl w:val="3"/>
          <w:numId w:val="19"/>
        </w:numPr>
      </w:pPr>
    </w:p>
    <w:p w14:paraId="189C3FB9" w14:textId="4A2738F8" w:rsidR="00E926BB" w:rsidRDefault="00E926BB" w:rsidP="00E926BB">
      <w:pPr>
        <w:pStyle w:val="ListParagraph"/>
        <w:numPr>
          <w:ilvl w:val="2"/>
          <w:numId w:val="19"/>
        </w:numPr>
      </w:pPr>
      <w:r>
        <w:t>Batch update</w:t>
      </w:r>
    </w:p>
    <w:p w14:paraId="77ED1B42" w14:textId="091D4414" w:rsidR="007A08C7" w:rsidRPr="007C7744" w:rsidRDefault="007C7744" w:rsidP="007C7744">
      <w:pPr>
        <w:pStyle w:val="ListParagraph"/>
        <w:numPr>
          <w:ilvl w:val="3"/>
          <w:numId w:val="19"/>
        </w:numPr>
        <w:rPr>
          <w:sz w:val="18"/>
          <w:szCs w:val="18"/>
        </w:rPr>
      </w:pPr>
      <w:proofErr w:type="spellStart"/>
      <w:proofErr w:type="gramStart"/>
      <w:r w:rsidRPr="007C7744">
        <w:rPr>
          <w:rFonts w:ascii="Helvetica" w:hAnsi="Helvetica" w:cs="Helvetica"/>
          <w:sz w:val="18"/>
          <w:szCs w:val="18"/>
        </w:rPr>
        <w:t>db.getCollection</w:t>
      </w:r>
      <w:proofErr w:type="spellEnd"/>
      <w:proofErr w:type="gramEnd"/>
      <w:r w:rsidRPr="007C7744">
        <w:rPr>
          <w:rFonts w:ascii="Helvetica" w:hAnsi="Helvetica" w:cs="Helvetica"/>
          <w:sz w:val="18"/>
          <w:szCs w:val="18"/>
        </w:rPr>
        <w:t>('</w:t>
      </w:r>
      <w:proofErr w:type="spellStart"/>
      <w:r w:rsidRPr="007C7744">
        <w:rPr>
          <w:rFonts w:ascii="Helvetica" w:hAnsi="Helvetica" w:cs="Helvetica"/>
          <w:sz w:val="18"/>
          <w:szCs w:val="18"/>
        </w:rPr>
        <w:t>historyPriceVO</w:t>
      </w:r>
      <w:proofErr w:type="spellEnd"/>
      <w:r w:rsidRPr="007C7744">
        <w:rPr>
          <w:rFonts w:ascii="Helvetica" w:hAnsi="Helvetica" w:cs="Helvetica"/>
          <w:sz w:val="18"/>
          <w:szCs w:val="18"/>
        </w:rPr>
        <w:t>').update({ date: { $</w:t>
      </w:r>
      <w:proofErr w:type="spellStart"/>
      <w:r w:rsidRPr="007C7744">
        <w:rPr>
          <w:rFonts w:ascii="Helvetica" w:hAnsi="Helvetica" w:cs="Helvetica"/>
          <w:sz w:val="18"/>
          <w:szCs w:val="18"/>
        </w:rPr>
        <w:t>eq</w:t>
      </w:r>
      <w:proofErr w:type="spellEnd"/>
      <w:r w:rsidRPr="007C7744">
        <w:rPr>
          <w:rFonts w:ascii="Helvetica" w:hAnsi="Helvetica" w:cs="Helvetica"/>
          <w:sz w:val="18"/>
          <w:szCs w:val="18"/>
        </w:rPr>
        <w:t>: "06/05/2016" } },{ $set: { date: "05/05/2016" } },{ multi: true })</w:t>
      </w:r>
    </w:p>
    <w:p w14:paraId="28A12C24" w14:textId="1211A4FE" w:rsidR="00E926BB" w:rsidRDefault="00D70E3F" w:rsidP="00E926BB">
      <w:pPr>
        <w:pStyle w:val="ListParagraph"/>
        <w:numPr>
          <w:ilvl w:val="2"/>
          <w:numId w:val="19"/>
        </w:numPr>
      </w:pPr>
      <w:r>
        <w:t>Query</w:t>
      </w:r>
      <w:r w:rsidR="00992C9C">
        <w:t xml:space="preserve"> </w:t>
      </w:r>
    </w:p>
    <w:p w14:paraId="30BB12F9" w14:textId="618F78F4" w:rsidR="00D70E3F" w:rsidRPr="0025160C" w:rsidRDefault="00B85C95" w:rsidP="00D70E3F">
      <w:pPr>
        <w:pStyle w:val="ListParagraph"/>
        <w:numPr>
          <w:ilvl w:val="3"/>
          <w:numId w:val="19"/>
        </w:numPr>
        <w:rPr>
          <w:color w:val="000000" w:themeColor="text1"/>
        </w:rPr>
      </w:pPr>
      <w:r w:rsidRPr="0025160C">
        <w:t>&gt;</w:t>
      </w:r>
      <w:proofErr w:type="spellStart"/>
      <w:proofErr w:type="gramStart"/>
      <w:r w:rsidRPr="0025160C">
        <w:rPr>
          <w:rFonts w:ascii="Menlo" w:hAnsi="Menlo" w:cs="Menlo"/>
          <w:color w:val="000000" w:themeColor="text1"/>
          <w:sz w:val="18"/>
          <w:szCs w:val="18"/>
        </w:rPr>
        <w:t>db.userMessage.find</w:t>
      </w:r>
      <w:proofErr w:type="spellEnd"/>
      <w:proofErr w:type="gramEnd"/>
      <w:r w:rsidRPr="0025160C">
        <w:rPr>
          <w:rFonts w:ascii="Menlo" w:hAnsi="Menlo" w:cs="Menlo"/>
          <w:color w:val="000000" w:themeColor="text1"/>
          <w:sz w:val="18"/>
          <w:szCs w:val="18"/>
        </w:rPr>
        <w:t>({"notes":/.*</w:t>
      </w:r>
      <w:r w:rsidR="00B85481" w:rsidRPr="0025160C">
        <w:rPr>
          <w:rFonts w:ascii="Menlo" w:hAnsi="Menlo" w:cs="Menlo"/>
          <w:color w:val="000000" w:themeColor="text1"/>
          <w:sz w:val="18"/>
          <w:szCs w:val="18"/>
        </w:rPr>
        <w:t>you</w:t>
      </w:r>
      <w:r w:rsidRPr="0025160C">
        <w:rPr>
          <w:rFonts w:ascii="Menlo" w:hAnsi="Menlo" w:cs="Menlo"/>
          <w:color w:val="000000" w:themeColor="text1"/>
          <w:sz w:val="18"/>
          <w:szCs w:val="18"/>
        </w:rPr>
        <w:t>.*/})</w:t>
      </w:r>
    </w:p>
    <w:p w14:paraId="4E334208" w14:textId="03438533" w:rsidR="00643281" w:rsidRPr="0025160C" w:rsidRDefault="00643281" w:rsidP="00D70E3F">
      <w:pPr>
        <w:pStyle w:val="ListParagraph"/>
        <w:numPr>
          <w:ilvl w:val="3"/>
          <w:numId w:val="19"/>
        </w:numPr>
        <w:rPr>
          <w:color w:val="000000" w:themeColor="text1"/>
        </w:rPr>
      </w:pPr>
      <w:r w:rsidRPr="0025160C">
        <w:rPr>
          <w:rFonts w:ascii="Menlo" w:hAnsi="Menlo" w:cs="Menlo"/>
          <w:color w:val="000000" w:themeColor="text1"/>
          <w:sz w:val="18"/>
          <w:szCs w:val="18"/>
        </w:rPr>
        <w:t>&gt;</w:t>
      </w:r>
      <w:proofErr w:type="spellStart"/>
      <w:proofErr w:type="gramStart"/>
      <w:r w:rsidRPr="0025160C">
        <w:rPr>
          <w:rFonts w:ascii="Menlo" w:hAnsi="Menlo" w:cs="Menlo"/>
          <w:color w:val="000000" w:themeColor="text1"/>
          <w:sz w:val="18"/>
          <w:szCs w:val="18"/>
        </w:rPr>
        <w:t>db.msSharePrice.</w:t>
      </w:r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aggregate</w:t>
      </w:r>
      <w:proofErr w:type="spellEnd"/>
      <w:proofErr w:type="gramEnd"/>
      <w:r w:rsidRPr="0025160C">
        <w:rPr>
          <w:rFonts w:ascii="Menlo" w:hAnsi="Menlo" w:cs="Menlo"/>
          <w:color w:val="000000" w:themeColor="text1"/>
          <w:sz w:val="18"/>
          <w:szCs w:val="18"/>
        </w:rPr>
        <w:t>([{$sort:{"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data.Last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>"</w:t>
      </w:r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:-1</w:t>
      </w:r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}},{$limit:1}]) [Get the max value of 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data.Last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>]</w:t>
      </w:r>
    </w:p>
    <w:p w14:paraId="30D0DB1F" w14:textId="2EEC76D2" w:rsidR="00643281" w:rsidRPr="0025160C" w:rsidRDefault="00643281" w:rsidP="00D70E3F">
      <w:pPr>
        <w:pStyle w:val="ListParagraph"/>
        <w:numPr>
          <w:ilvl w:val="3"/>
          <w:numId w:val="19"/>
        </w:numPr>
        <w:rPr>
          <w:color w:val="000000" w:themeColor="text1"/>
        </w:rPr>
      </w:pPr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&gt; </w:t>
      </w:r>
      <w:proofErr w:type="spellStart"/>
      <w:proofErr w:type="gramStart"/>
      <w:r w:rsidRPr="0025160C">
        <w:rPr>
          <w:rFonts w:ascii="Menlo" w:hAnsi="Menlo" w:cs="Menlo"/>
          <w:color w:val="000000" w:themeColor="text1"/>
          <w:sz w:val="18"/>
          <w:szCs w:val="18"/>
        </w:rPr>
        <w:t>db.msSharePrice.find</w:t>
      </w:r>
      <w:proofErr w:type="spellEnd"/>
      <w:proofErr w:type="gramEnd"/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( </w:t>
      </w:r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{$and</w:t>
      </w:r>
      <w:r w:rsidRPr="0025160C">
        <w:rPr>
          <w:rFonts w:ascii="Menlo" w:hAnsi="Menlo" w:cs="Menlo"/>
          <w:color w:val="000000" w:themeColor="text1"/>
          <w:sz w:val="18"/>
          <w:szCs w:val="18"/>
        </w:rPr>
        <w:t>:[{"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data.Last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>":{$gt:2}},{"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data.Last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>":{$lt:3}}]})</w:t>
      </w:r>
    </w:p>
    <w:p w14:paraId="7B3DD739" w14:textId="429AFE0F" w:rsidR="009D3E98" w:rsidRPr="0025160C" w:rsidRDefault="00D10F0F" w:rsidP="00D70E3F">
      <w:pPr>
        <w:pStyle w:val="ListParagraph"/>
        <w:numPr>
          <w:ilvl w:val="3"/>
          <w:numId w:val="19"/>
        </w:numPr>
        <w:rPr>
          <w:color w:val="000000" w:themeColor="text1"/>
        </w:rPr>
      </w:pPr>
      <w:r w:rsidRPr="0025160C">
        <w:rPr>
          <w:rFonts w:ascii="Menlo" w:hAnsi="Menlo" w:cs="Menlo"/>
          <w:color w:val="000000" w:themeColor="text1"/>
          <w:sz w:val="18"/>
          <w:szCs w:val="18"/>
        </w:rPr>
        <w:t>&gt;</w:t>
      </w:r>
      <w:r w:rsidRPr="0025160C">
        <w:rPr>
          <w:rFonts w:ascii="Menlo" w:hAnsi="Menlo" w:cs="Menlo"/>
          <w:b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db.userMessage.find</w:t>
      </w:r>
      <w:proofErr w:type="spellEnd"/>
      <w:proofErr w:type="gramEnd"/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({},{_id:0, name:1, email:1})</w:t>
      </w:r>
    </w:p>
    <w:p w14:paraId="4F115E17" w14:textId="63A161B9" w:rsidR="00D10F0F" w:rsidRPr="0025160C" w:rsidRDefault="00D10F0F" w:rsidP="00D10F0F">
      <w:pPr>
        <w:pStyle w:val="ListParagraph"/>
        <w:numPr>
          <w:ilvl w:val="4"/>
          <w:numId w:val="19"/>
        </w:numPr>
        <w:rPr>
          <w:color w:val="000000" w:themeColor="text1"/>
          <w:sz w:val="18"/>
          <w:szCs w:val="18"/>
        </w:rPr>
      </w:pPr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{</w:t>
      </w:r>
      <w:proofErr w:type="gramStart"/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} :</w:t>
      </w:r>
      <w:proofErr w:type="gramEnd"/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 xml:space="preserve"> query condition</w:t>
      </w:r>
    </w:p>
    <w:p w14:paraId="412EE4CD" w14:textId="5A535602" w:rsidR="00D10F0F" w:rsidRPr="0025160C" w:rsidRDefault="00D10F0F" w:rsidP="00D10F0F">
      <w:pPr>
        <w:pStyle w:val="ListParagraph"/>
        <w:numPr>
          <w:ilvl w:val="4"/>
          <w:numId w:val="19"/>
        </w:numPr>
        <w:rPr>
          <w:color w:val="000000" w:themeColor="text1"/>
          <w:sz w:val="18"/>
          <w:szCs w:val="18"/>
        </w:rPr>
      </w:pPr>
      <w:r w:rsidRPr="0025160C">
        <w:rPr>
          <w:rFonts w:ascii="Menlo" w:hAnsi="Menlo" w:cs="Menlo"/>
          <w:bCs/>
          <w:color w:val="000000" w:themeColor="text1"/>
          <w:sz w:val="18"/>
          <w:szCs w:val="18"/>
        </w:rPr>
        <w:t>{_id:0, name:1, email:1}: fields to display</w:t>
      </w:r>
    </w:p>
    <w:p w14:paraId="5A7029C8" w14:textId="4211F746" w:rsidR="00416232" w:rsidRPr="0025160C" w:rsidRDefault="00416232" w:rsidP="00416232">
      <w:pPr>
        <w:pStyle w:val="ListParagraph"/>
        <w:numPr>
          <w:ilvl w:val="3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&gt; </w:t>
      </w:r>
      <w:proofErr w:type="spellStart"/>
      <w:proofErr w:type="gramStart"/>
      <w:r w:rsidRPr="0025160C">
        <w:rPr>
          <w:rFonts w:ascii="Menlo" w:hAnsi="Menlo" w:cs="Menlo"/>
          <w:color w:val="000000" w:themeColor="text1"/>
          <w:sz w:val="18"/>
          <w:szCs w:val="18"/>
        </w:rPr>
        <w:t>db.msSharePrice.find</w:t>
      </w:r>
      <w:proofErr w:type="spellEnd"/>
      <w:proofErr w:type="gramEnd"/>
      <w:r w:rsidRPr="0025160C">
        <w:rPr>
          <w:rFonts w:ascii="Menlo" w:hAnsi="Menlo" w:cs="Menlo"/>
          <w:color w:val="000000" w:themeColor="text1"/>
          <w:sz w:val="18"/>
          <w:szCs w:val="18"/>
        </w:rPr>
        <w:t>({},{_id:0,name:1}).</w:t>
      </w:r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sort</w:t>
      </w:r>
      <w:r w:rsidRPr="0025160C">
        <w:rPr>
          <w:rFonts w:ascii="Menlo" w:hAnsi="Menlo" w:cs="Menlo"/>
          <w:color w:val="000000" w:themeColor="text1"/>
          <w:sz w:val="18"/>
          <w:szCs w:val="18"/>
        </w:rPr>
        <w:t>({"name":1})</w:t>
      </w:r>
    </w:p>
    <w:p w14:paraId="778E3A4C" w14:textId="61B2145A" w:rsidR="0025160C" w:rsidRDefault="0025160C" w:rsidP="00416232">
      <w:pPr>
        <w:pStyle w:val="ListParagraph"/>
        <w:numPr>
          <w:ilvl w:val="3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r w:rsidRPr="0025160C">
        <w:rPr>
          <w:rFonts w:ascii="Menlo" w:hAnsi="Menlo" w:cs="Menlo"/>
          <w:color w:val="000000" w:themeColor="text1"/>
          <w:sz w:val="18"/>
          <w:szCs w:val="18"/>
        </w:rPr>
        <w:t>&gt;</w:t>
      </w:r>
      <w:r w:rsidRPr="0025160C">
        <w:rPr>
          <w:rFonts w:ascii="Menlo" w:hAnsi="Menlo" w:cs="Menlo"/>
          <w:color w:val="000000" w:themeColor="text1"/>
          <w:sz w:val="30"/>
          <w:szCs w:val="30"/>
        </w:rPr>
        <w:t xml:space="preserve"> </w:t>
      </w:r>
      <w:proofErr w:type="spellStart"/>
      <w:proofErr w:type="gramStart"/>
      <w:r w:rsidRPr="0025160C">
        <w:rPr>
          <w:rFonts w:ascii="Menlo" w:hAnsi="Menlo" w:cs="Menlo"/>
          <w:color w:val="000000" w:themeColor="text1"/>
          <w:sz w:val="18"/>
          <w:szCs w:val="18"/>
        </w:rPr>
        <w:t>db.msChartHistory.find</w:t>
      </w:r>
      <w:proofErr w:type="spellEnd"/>
      <w:proofErr w:type="gramEnd"/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({"_id": </w:t>
      </w:r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{"$</w:t>
      </w:r>
      <w:proofErr w:type="spellStart"/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nin</w:t>
      </w:r>
      <w:proofErr w:type="spellEnd"/>
      <w:r w:rsidRPr="001D04BD">
        <w:rPr>
          <w:rFonts w:ascii="Menlo" w:hAnsi="Menlo" w:cs="Menlo"/>
          <w:b/>
          <w:color w:val="000000" w:themeColor="text1"/>
          <w:sz w:val="18"/>
          <w:szCs w:val="18"/>
        </w:rPr>
        <w:t>":</w:t>
      </w:r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 [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ObjectId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 xml:space="preserve">("4f08a75f306b428fb9d8bb2e"), </w:t>
      </w:r>
      <w:proofErr w:type="spellStart"/>
      <w:r w:rsidRPr="0025160C">
        <w:rPr>
          <w:rFonts w:ascii="Menlo" w:hAnsi="Menlo" w:cs="Menlo"/>
          <w:color w:val="000000" w:themeColor="text1"/>
          <w:sz w:val="18"/>
          <w:szCs w:val="18"/>
        </w:rPr>
        <w:t>ObjectId</w:t>
      </w:r>
      <w:proofErr w:type="spellEnd"/>
      <w:r w:rsidRPr="0025160C">
        <w:rPr>
          <w:rFonts w:ascii="Menlo" w:hAnsi="Menlo" w:cs="Menlo"/>
          <w:color w:val="000000" w:themeColor="text1"/>
          <w:sz w:val="18"/>
          <w:szCs w:val="18"/>
        </w:rPr>
        <w:t>("4f08a766306b428fb9d8bb2f")]}})</w:t>
      </w:r>
    </w:p>
    <w:p w14:paraId="25DA1521" w14:textId="7592D6F4" w:rsidR="00FE0226" w:rsidRPr="00FE0226" w:rsidRDefault="00FE0226" w:rsidP="00416232">
      <w:pPr>
        <w:pStyle w:val="ListParagraph"/>
        <w:numPr>
          <w:ilvl w:val="3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proofErr w:type="spellStart"/>
      <w:proofErr w:type="gramStart"/>
      <w:r w:rsidRPr="00FE0226">
        <w:rPr>
          <w:rFonts w:ascii="Menlo" w:hAnsi="Menlo" w:cs="Menlo"/>
          <w:sz w:val="18"/>
          <w:szCs w:val="18"/>
        </w:rPr>
        <w:t>db.companyList.aggregate</w:t>
      </w:r>
      <w:proofErr w:type="spellEnd"/>
      <w:proofErr w:type="gramEnd"/>
      <w:r w:rsidRPr="00FE0226">
        <w:rPr>
          <w:rFonts w:ascii="Menlo" w:hAnsi="Menlo" w:cs="Menlo"/>
          <w:sz w:val="18"/>
          <w:szCs w:val="18"/>
        </w:rPr>
        <w:t>([{"$group": {_id:{code:"$</w:t>
      </w:r>
      <w:proofErr w:type="spellStart"/>
      <w:r w:rsidRPr="00FE0226">
        <w:rPr>
          <w:rFonts w:ascii="Menlo" w:hAnsi="Menlo" w:cs="Menlo"/>
          <w:sz w:val="18"/>
          <w:szCs w:val="18"/>
        </w:rPr>
        <w:t>code",market</w:t>
      </w:r>
      <w:proofErr w:type="spellEnd"/>
      <w:r w:rsidRPr="00FE0226">
        <w:rPr>
          <w:rFonts w:ascii="Menlo" w:hAnsi="Menlo" w:cs="Menlo"/>
          <w:sz w:val="18"/>
          <w:szCs w:val="18"/>
        </w:rPr>
        <w:t>:"$market"}, count:{$sum:1}}},{$sort:{"_</w:t>
      </w:r>
      <w:proofErr w:type="spellStart"/>
      <w:r w:rsidRPr="00FE0226">
        <w:rPr>
          <w:rFonts w:ascii="Menlo" w:hAnsi="Menlo" w:cs="Menlo"/>
          <w:sz w:val="18"/>
          <w:szCs w:val="18"/>
        </w:rPr>
        <w:t>id.code</w:t>
      </w:r>
      <w:proofErr w:type="spellEnd"/>
      <w:r w:rsidRPr="00FE0226">
        <w:rPr>
          <w:rFonts w:ascii="Menlo" w:hAnsi="Menlo" w:cs="Menlo"/>
          <w:sz w:val="18"/>
          <w:szCs w:val="18"/>
        </w:rPr>
        <w:t>":-1}}])</w:t>
      </w:r>
    </w:p>
    <w:p w14:paraId="58751645" w14:textId="3463BAE2" w:rsidR="00672216" w:rsidRDefault="00672216" w:rsidP="00672216">
      <w:pPr>
        <w:pStyle w:val="ListParagraph"/>
        <w:numPr>
          <w:ilvl w:val="2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>Command Coding</w:t>
      </w:r>
    </w:p>
    <w:p w14:paraId="1EE438CC" w14:textId="56431799" w:rsidR="00672216" w:rsidRPr="005C233B" w:rsidRDefault="005C233B" w:rsidP="00672216">
      <w:pPr>
        <w:pStyle w:val="ListParagraph"/>
        <w:numPr>
          <w:ilvl w:val="3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proofErr w:type="spellStart"/>
      <w:r w:rsidRPr="005C233B">
        <w:rPr>
          <w:rFonts w:ascii="Menlo" w:hAnsi="Menlo" w:cs="Menlo"/>
          <w:sz w:val="18"/>
          <w:szCs w:val="18"/>
        </w:rPr>
        <w:t>var</w:t>
      </w:r>
      <w:proofErr w:type="spellEnd"/>
      <w:r w:rsidRPr="005C233B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7A08C7">
        <w:rPr>
          <w:rFonts w:ascii="Menlo" w:hAnsi="Menlo" w:cs="Menlo"/>
          <w:b/>
          <w:sz w:val="18"/>
          <w:szCs w:val="18"/>
        </w:rPr>
        <w:t>codelist</w:t>
      </w:r>
      <w:proofErr w:type="spellEnd"/>
      <w:r w:rsidRPr="005C233B">
        <w:rPr>
          <w:rFonts w:ascii="Menlo" w:hAnsi="Menlo" w:cs="Menlo"/>
          <w:sz w:val="18"/>
          <w:szCs w:val="18"/>
        </w:rPr>
        <w:t>=</w:t>
      </w:r>
      <w:proofErr w:type="spellStart"/>
      <w:proofErr w:type="gramStart"/>
      <w:r w:rsidRPr="005C233B">
        <w:rPr>
          <w:rFonts w:ascii="Menlo" w:hAnsi="Menlo" w:cs="Menlo"/>
          <w:sz w:val="18"/>
          <w:szCs w:val="18"/>
        </w:rPr>
        <w:t>db.msChartHistory.find</w:t>
      </w:r>
      <w:proofErr w:type="spellEnd"/>
      <w:proofErr w:type="gramEnd"/>
      <w:r w:rsidRPr="005C233B">
        <w:rPr>
          <w:rFonts w:ascii="Menlo" w:hAnsi="Menlo" w:cs="Menlo"/>
          <w:sz w:val="18"/>
          <w:szCs w:val="18"/>
        </w:rPr>
        <w:t xml:space="preserve">({},{code:1}).map(function(a) {return </w:t>
      </w:r>
      <w:proofErr w:type="spellStart"/>
      <w:r w:rsidRPr="005C233B">
        <w:rPr>
          <w:rFonts w:ascii="Menlo" w:hAnsi="Menlo" w:cs="Menlo"/>
          <w:sz w:val="18"/>
          <w:szCs w:val="18"/>
        </w:rPr>
        <w:t>a.code</w:t>
      </w:r>
      <w:proofErr w:type="spellEnd"/>
      <w:r w:rsidRPr="005C233B">
        <w:rPr>
          <w:rFonts w:ascii="Menlo" w:hAnsi="Menlo" w:cs="Menlo"/>
          <w:sz w:val="18"/>
          <w:szCs w:val="18"/>
        </w:rPr>
        <w:t>})</w:t>
      </w:r>
    </w:p>
    <w:p w14:paraId="66ED1E99" w14:textId="1D574A42" w:rsidR="005C233B" w:rsidRPr="00394EFE" w:rsidRDefault="00394EFE" w:rsidP="00672216">
      <w:pPr>
        <w:pStyle w:val="ListParagraph"/>
        <w:numPr>
          <w:ilvl w:val="3"/>
          <w:numId w:val="19"/>
        </w:numPr>
        <w:rPr>
          <w:rFonts w:ascii="Menlo" w:hAnsi="Menlo" w:cs="Menlo"/>
          <w:color w:val="000000" w:themeColor="text1"/>
          <w:sz w:val="18"/>
          <w:szCs w:val="18"/>
        </w:rPr>
      </w:pPr>
      <w:proofErr w:type="spellStart"/>
      <w:proofErr w:type="gramStart"/>
      <w:r w:rsidRPr="00394EFE">
        <w:rPr>
          <w:rFonts w:ascii="Menlo" w:hAnsi="Menlo" w:cs="Menlo"/>
          <w:sz w:val="18"/>
          <w:szCs w:val="18"/>
        </w:rPr>
        <w:t>db.msSharePrice.count</w:t>
      </w:r>
      <w:proofErr w:type="spellEnd"/>
      <w:proofErr w:type="gramEnd"/>
      <w:r w:rsidRPr="00394EFE">
        <w:rPr>
          <w:rFonts w:ascii="Menlo" w:hAnsi="Menlo" w:cs="Menlo"/>
          <w:sz w:val="18"/>
          <w:szCs w:val="18"/>
        </w:rPr>
        <w:t>({name:{$</w:t>
      </w:r>
      <w:proofErr w:type="spellStart"/>
      <w:r w:rsidRPr="00394EFE">
        <w:rPr>
          <w:rFonts w:ascii="Menlo" w:hAnsi="Menlo" w:cs="Menlo"/>
          <w:sz w:val="18"/>
          <w:szCs w:val="18"/>
        </w:rPr>
        <w:t>nin:</w:t>
      </w:r>
      <w:r w:rsidRPr="007A08C7">
        <w:rPr>
          <w:rFonts w:ascii="Menlo" w:hAnsi="Menlo" w:cs="Menlo"/>
          <w:b/>
          <w:sz w:val="18"/>
          <w:szCs w:val="18"/>
        </w:rPr>
        <w:t>codelist</w:t>
      </w:r>
      <w:proofErr w:type="spellEnd"/>
      <w:r w:rsidRPr="00394EFE">
        <w:rPr>
          <w:rFonts w:ascii="Menlo" w:hAnsi="Menlo" w:cs="Menlo"/>
          <w:sz w:val="18"/>
          <w:szCs w:val="18"/>
        </w:rPr>
        <w:t>}})</w:t>
      </w:r>
    </w:p>
    <w:p w14:paraId="2E4BB4F5" w14:textId="5A68DE00" w:rsidR="17110ABC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bookmarkStart w:id="47" w:name="_Tomcat_SSL_configuration_1"/>
      <w:bookmarkStart w:id="48" w:name="_Toc461023621"/>
      <w:bookmarkEnd w:id="47"/>
      <w:r>
        <w:t>Tomcat SSL configuration</w:t>
      </w:r>
      <w:bookmarkEnd w:id="48"/>
    </w:p>
    <w:p w14:paraId="70EA06EB" w14:textId="1742B6DE" w:rsidR="17110ABC" w:rsidRDefault="1A7DB4AB" w:rsidP="1A7DB4AB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>
        <w:t xml:space="preserve">Get file </w:t>
      </w:r>
      <w:proofErr w:type="gramStart"/>
      <w:r>
        <w:t>from :</w:t>
      </w:r>
      <w:proofErr w:type="gramEnd"/>
      <w:r w:rsidRPr="1A7DB4AB">
        <w:rPr>
          <w:color w:val="2A80B9"/>
        </w:rPr>
        <w:t>smb://omtsvr/Development/Misc/SSLCertificate/omnimarkettide.com/Tomcat</w:t>
      </w:r>
    </w:p>
    <w:p w14:paraId="0BA5A865" w14:textId="77777777" w:rsidR="009938B7" w:rsidRPr="009938B7" w:rsidRDefault="17110ABC" w:rsidP="17110ABC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 w:rsidRPr="17110ABC">
        <w:t xml:space="preserve">Reference to </w:t>
      </w:r>
    </w:p>
    <w:p w14:paraId="729D292F" w14:textId="6D39DCE4" w:rsidR="17110ABC" w:rsidRDefault="002A1EF9" w:rsidP="009938B7">
      <w:pPr>
        <w:pStyle w:val="ListParagraph"/>
        <w:spacing w:line="360" w:lineRule="auto"/>
        <w:ind w:left="1440"/>
        <w:rPr>
          <w:rFonts w:eastAsiaTheme="minorEastAsia"/>
        </w:rPr>
      </w:pPr>
      <w:hyperlink r:id="rId91">
        <w:r w:rsidR="17110ABC" w:rsidRPr="17110ABC">
          <w:rPr>
            <w:rStyle w:val="Hyperlink"/>
            <w:color w:val="auto"/>
          </w:rPr>
          <w:t>https://au.godaddy.com/help/tomcat-generate-csrs-and-install-certificates-5239</w:t>
        </w:r>
      </w:hyperlink>
    </w:p>
    <w:p w14:paraId="083A3A10" w14:textId="6A751600" w:rsidR="5EA2499E" w:rsidRDefault="1A7DB4AB" w:rsidP="1A7DB4AB">
      <w:pPr>
        <w:spacing w:line="360" w:lineRule="auto"/>
        <w:ind w:left="144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$&gt; </w:t>
      </w:r>
      <w:proofErr w:type="spellStart"/>
      <w:r w:rsidRPr="1A7DB4AB">
        <w:rPr>
          <w:rFonts w:ascii="Menlo" w:eastAsia="Menlo" w:hAnsi="Menlo" w:cs="Menlo"/>
        </w:rPr>
        <w:t>openssl</w:t>
      </w:r>
      <w:proofErr w:type="spellEnd"/>
      <w:r w:rsidRPr="1A7DB4AB">
        <w:rPr>
          <w:rFonts w:ascii="Menlo" w:eastAsia="Menlo" w:hAnsi="Menlo" w:cs="Menlo"/>
        </w:rPr>
        <w:t xml:space="preserve"> pkcs12 -export -in </w:t>
      </w:r>
      <w:r w:rsidRPr="1A7DB4AB">
        <w:rPr>
          <w:rFonts w:ascii="Menlo" w:eastAsia="Menlo" w:hAnsi="Menlo" w:cs="Menlo"/>
          <w:color w:val="FF0000"/>
        </w:rPr>
        <w:t>omt.crt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inkey</w:t>
      </w:r>
      <w:proofErr w:type="spellEnd"/>
      <w:r w:rsidRPr="1A7DB4AB">
        <w:rPr>
          <w:rFonts w:ascii="Menlo" w:eastAsia="Menlo" w:hAnsi="Menlo" w:cs="Menlo"/>
        </w:rPr>
        <w:t xml:space="preserve"> </w:t>
      </w:r>
      <w:proofErr w:type="spellStart"/>
      <w:r w:rsidRPr="1A7DB4AB">
        <w:rPr>
          <w:rFonts w:ascii="Menlo" w:eastAsia="Menlo" w:hAnsi="Menlo" w:cs="Menlo"/>
          <w:color w:val="FF0000"/>
        </w:rPr>
        <w:t>certificate_key.key</w:t>
      </w:r>
      <w:proofErr w:type="spellEnd"/>
      <w:r w:rsidRPr="1A7DB4AB">
        <w:rPr>
          <w:rFonts w:ascii="Menlo" w:eastAsia="Menlo" w:hAnsi="Menlo" w:cs="Menlo"/>
        </w:rPr>
        <w:t xml:space="preserve"> -out </w:t>
      </w:r>
      <w:proofErr w:type="gramStart"/>
      <w:r w:rsidRPr="1A7DB4AB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1A7DB4AB">
        <w:rPr>
          <w:rFonts w:ascii="Menlo" w:eastAsia="Menlo" w:hAnsi="Menlo" w:cs="Menlo"/>
          <w:b/>
          <w:bCs/>
          <w:color w:val="0070C0"/>
        </w:rPr>
        <w:t>12</w:t>
      </w:r>
      <w:r w:rsidRPr="1A7DB4AB">
        <w:rPr>
          <w:rFonts w:ascii="Menlo" w:eastAsia="Menlo" w:hAnsi="Menlo" w:cs="Menlo"/>
        </w:rPr>
        <w:t xml:space="preserve"> -name tomcat -</w:t>
      </w:r>
      <w:proofErr w:type="spellStart"/>
      <w:r w:rsidRPr="1A7DB4AB">
        <w:rPr>
          <w:rFonts w:ascii="Menlo" w:eastAsia="Menlo" w:hAnsi="Menlo" w:cs="Menlo"/>
        </w:rPr>
        <w:t>CAfile</w:t>
      </w:r>
      <w:proofErr w:type="spellEnd"/>
      <w:r w:rsidRPr="1A7DB4AB">
        <w:rPr>
          <w:rFonts w:ascii="Menlo" w:eastAsia="Menlo" w:hAnsi="Menlo" w:cs="Menlo"/>
        </w:rPr>
        <w:t xml:space="preserve"> </w:t>
      </w:r>
      <w:r w:rsidRPr="1A7DB4AB">
        <w:rPr>
          <w:rFonts w:ascii="Menlo" w:eastAsia="Menlo" w:hAnsi="Menlo" w:cs="Menlo"/>
          <w:color w:val="FF0000"/>
        </w:rPr>
        <w:t>intermediate.crt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caname</w:t>
      </w:r>
      <w:proofErr w:type="spellEnd"/>
      <w:r w:rsidRPr="1A7DB4AB">
        <w:rPr>
          <w:rFonts w:ascii="Menlo" w:eastAsia="Menlo" w:hAnsi="Menlo" w:cs="Menlo"/>
        </w:rPr>
        <w:t xml:space="preserve"> root -chain</w:t>
      </w:r>
    </w:p>
    <w:p w14:paraId="4F4881C7" w14:textId="20185FB9" w:rsidR="17110ABC" w:rsidRDefault="5EA2499E" w:rsidP="5EA2499E">
      <w:pPr>
        <w:spacing w:line="360" w:lineRule="auto"/>
        <w:ind w:left="1440"/>
        <w:rPr>
          <w:rFonts w:ascii="Menlo" w:eastAsia="Menlo" w:hAnsi="Menlo" w:cs="Menlo"/>
        </w:rPr>
      </w:pPr>
      <w:r w:rsidRPr="5EA2499E">
        <w:rPr>
          <w:rFonts w:ascii="Menlo" w:eastAsia="Menlo" w:hAnsi="Menlo" w:cs="Menlo"/>
        </w:rPr>
        <w:t xml:space="preserve">$&gt; </w:t>
      </w:r>
      <w:proofErr w:type="spellStart"/>
      <w:r w:rsidRPr="5EA2499E">
        <w:rPr>
          <w:rFonts w:ascii="Menlo" w:eastAsia="Menlo" w:hAnsi="Menlo" w:cs="Menlo"/>
        </w:rPr>
        <w:t>keytool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importkeystore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srckeystore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gramStart"/>
      <w:r w:rsidRPr="5EA2499E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5EA2499E">
        <w:rPr>
          <w:rFonts w:ascii="Menlo" w:eastAsia="Menlo" w:hAnsi="Menlo" w:cs="Menlo"/>
          <w:b/>
          <w:bCs/>
          <w:color w:val="0070C0"/>
        </w:rPr>
        <w:t>12</w:t>
      </w:r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destkeystore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spellStart"/>
      <w:r w:rsidRPr="5EA2499E">
        <w:rPr>
          <w:rFonts w:ascii="Menlo" w:eastAsia="Menlo" w:hAnsi="Menlo" w:cs="Menlo"/>
        </w:rPr>
        <w:t>tomcat.keystore</w:t>
      </w:r>
      <w:proofErr w:type="spellEnd"/>
    </w:p>
    <w:p w14:paraId="15C3864C" w14:textId="3628C57A" w:rsidR="17110ABC" w:rsidRDefault="42CA5782" w:rsidP="17110ABC">
      <w:pPr>
        <w:ind w:left="720" w:firstLine="72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$&gt; </w:t>
      </w:r>
      <w:proofErr w:type="spellStart"/>
      <w:r w:rsidRPr="42CA5782">
        <w:rPr>
          <w:rFonts w:ascii="Menlo" w:eastAsia="Menlo" w:hAnsi="Menlo" w:cs="Menlo"/>
        </w:rPr>
        <w:t>keytool</w:t>
      </w:r>
      <w:proofErr w:type="spellEnd"/>
      <w:r w:rsidRPr="42CA5782">
        <w:rPr>
          <w:rFonts w:ascii="Menlo" w:eastAsia="Menlo" w:hAnsi="Menlo" w:cs="Menlo"/>
        </w:rPr>
        <w:t xml:space="preserve"> -list -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</w:t>
      </w:r>
      <w:proofErr w:type="spellStart"/>
      <w:proofErr w:type="gramStart"/>
      <w:r w:rsidRPr="42CA5782">
        <w:rPr>
          <w:rFonts w:ascii="Menlo" w:eastAsia="Menlo" w:hAnsi="Menlo" w:cs="Menlo"/>
        </w:rPr>
        <w:t>tomcat.keystore</w:t>
      </w:r>
      <w:proofErr w:type="spellEnd"/>
      <w:proofErr w:type="gramEnd"/>
    </w:p>
    <w:p w14:paraId="5EDCF8AC" w14:textId="7EB0BAEB" w:rsidR="17110ABC" w:rsidRDefault="17110ABC" w:rsidP="42CA5782">
      <w:pPr>
        <w:rPr>
          <w:rFonts w:ascii="Menlo" w:eastAsia="Menlo" w:hAnsi="Menlo" w:cs="Menlo"/>
        </w:rPr>
      </w:pPr>
    </w:p>
    <w:p w14:paraId="11ED6E22" w14:textId="026F6FEB" w:rsidR="17110ABC" w:rsidRDefault="2F7BE285" w:rsidP="42CA5782">
      <w:pPr>
        <w:ind w:left="1440"/>
      </w:pPr>
      <w:r w:rsidRPr="2F7BE285">
        <w:rPr>
          <w:rFonts w:ascii="Menlo" w:eastAsia="Menlo" w:hAnsi="Menlo" w:cs="Menlo"/>
        </w:rPr>
        <w:t xml:space="preserve">Enter </w:t>
      </w:r>
      <w:proofErr w:type="spellStart"/>
      <w:r w:rsidRPr="2F7BE285">
        <w:rPr>
          <w:rFonts w:ascii="Menlo" w:eastAsia="Menlo" w:hAnsi="Menlo" w:cs="Menlo"/>
        </w:rPr>
        <w:t>keystore</w:t>
      </w:r>
      <w:proofErr w:type="spellEnd"/>
      <w:r w:rsidRPr="2F7BE285">
        <w:rPr>
          <w:rFonts w:ascii="Menlo" w:eastAsia="Menlo" w:hAnsi="Menlo" w:cs="Menlo"/>
        </w:rPr>
        <w:t xml:space="preserve"> password:  </w:t>
      </w:r>
    </w:p>
    <w:p w14:paraId="6E68878D" w14:textId="7BD5AB51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type: JKS</w:t>
      </w:r>
    </w:p>
    <w:p w14:paraId="590F8A82" w14:textId="6E3ECD08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provider: SUN</w:t>
      </w:r>
    </w:p>
    <w:p w14:paraId="7A3AF512" w14:textId="3688FB20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lastRenderedPageBreak/>
        <w:t xml:space="preserve">Your 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contains 1 entry</w:t>
      </w:r>
    </w:p>
    <w:p w14:paraId="7CEDD27D" w14:textId="78926EC4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tomcat, 01/08/2016, </w:t>
      </w:r>
      <w:proofErr w:type="spellStart"/>
      <w:r w:rsidRPr="42CA5782">
        <w:rPr>
          <w:rFonts w:ascii="Menlo" w:eastAsia="Menlo" w:hAnsi="Menlo" w:cs="Menlo"/>
        </w:rPr>
        <w:t>PrivateKeyEntry</w:t>
      </w:r>
      <w:proofErr w:type="spellEnd"/>
      <w:r w:rsidRPr="42CA5782">
        <w:rPr>
          <w:rFonts w:ascii="Menlo" w:eastAsia="Menlo" w:hAnsi="Menlo" w:cs="Menlo"/>
        </w:rPr>
        <w:t xml:space="preserve">, </w:t>
      </w:r>
    </w:p>
    <w:p w14:paraId="24A200B4" w14:textId="2A5C2AF5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Certificate fingerprint (SHA1): </w:t>
      </w:r>
      <w:proofErr w:type="gramStart"/>
      <w:r w:rsidRPr="1A7DB4AB">
        <w:rPr>
          <w:rFonts w:ascii="Menlo" w:eastAsia="Menlo" w:hAnsi="Menlo" w:cs="Menlo"/>
        </w:rPr>
        <w:t>C2:C6:07:30:6</w:t>
      </w:r>
      <w:proofErr w:type="gramEnd"/>
      <w:r w:rsidRPr="1A7DB4AB">
        <w:rPr>
          <w:rFonts w:ascii="Menlo" w:eastAsia="Menlo" w:hAnsi="Menlo" w:cs="Menlo"/>
        </w:rPr>
        <w:t>F:28:84:25:FF:CD:3C:98:41:0F:8D:7D:90:27:70:3C</w:t>
      </w:r>
    </w:p>
    <w:p w14:paraId="4BF6B1DE" w14:textId="673548DF" w:rsidR="17110ABC" w:rsidRDefault="17110ABC" w:rsidP="42CA5782">
      <w:pPr>
        <w:ind w:left="720" w:firstLine="720"/>
        <w:rPr>
          <w:rFonts w:ascii="Menlo" w:eastAsia="Menlo" w:hAnsi="Menlo" w:cs="Menlo"/>
        </w:rPr>
      </w:pPr>
    </w:p>
    <w:p w14:paraId="6046470D" w14:textId="1E421CBD" w:rsidR="17110ABC" w:rsidRDefault="17110ABC" w:rsidP="17110ABC">
      <w:pPr>
        <w:ind w:left="720"/>
        <w:rPr>
          <w:rFonts w:ascii="Menlo" w:eastAsia="Menlo" w:hAnsi="Menlo" w:cs="Menlo"/>
        </w:rPr>
      </w:pPr>
      <w:r w:rsidRPr="17110ABC">
        <w:rPr>
          <w:rFonts w:ascii="Menlo" w:eastAsia="Menlo" w:hAnsi="Menlo" w:cs="Menlo"/>
        </w:rPr>
        <w:t>In tomcat configuration file server.xml:</w:t>
      </w:r>
    </w:p>
    <w:p w14:paraId="1F5BC89E" w14:textId="2CC05910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>&lt;Connector port="15661" protocol="</w:t>
      </w:r>
      <w:proofErr w:type="gramStart"/>
      <w:r w:rsidRPr="1A7DB4AB">
        <w:rPr>
          <w:rFonts w:ascii="Menlo" w:eastAsia="Menlo" w:hAnsi="Menlo" w:cs="Menlo"/>
        </w:rPr>
        <w:t>org.apache</w:t>
      </w:r>
      <w:proofErr w:type="gramEnd"/>
      <w:r w:rsidRPr="1A7DB4AB">
        <w:rPr>
          <w:rFonts w:ascii="Menlo" w:eastAsia="Menlo" w:hAnsi="Menlo" w:cs="Menlo"/>
        </w:rPr>
        <w:t>.coyote.http11.Http11Protocol"</w:t>
      </w:r>
    </w:p>
    <w:p w14:paraId="1088BCAE" w14:textId="3AEA902B" w:rsidR="17110ABC" w:rsidRDefault="17110ABC" w:rsidP="17110ABC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maxThreads</w:t>
      </w:r>
      <w:proofErr w:type="spellEnd"/>
      <w:r w:rsidRPr="17110ABC">
        <w:rPr>
          <w:rFonts w:ascii="Menlo" w:eastAsia="Menlo" w:hAnsi="Menlo" w:cs="Menlo"/>
        </w:rPr>
        <w:t xml:space="preserve">="150" </w:t>
      </w:r>
      <w:proofErr w:type="spellStart"/>
      <w:r w:rsidRPr="17110ABC">
        <w:rPr>
          <w:rFonts w:ascii="Menlo" w:eastAsia="Menlo" w:hAnsi="Menlo" w:cs="Menlo"/>
        </w:rPr>
        <w:t>SSLEnabled</w:t>
      </w:r>
      <w:proofErr w:type="spellEnd"/>
      <w:r w:rsidRPr="17110ABC">
        <w:rPr>
          <w:rFonts w:ascii="Menlo" w:eastAsia="Menlo" w:hAnsi="Menlo" w:cs="Menlo"/>
        </w:rPr>
        <w:t>="true" scheme="https" secure="true"</w:t>
      </w:r>
    </w:p>
    <w:p w14:paraId="5D0B0339" w14:textId="0F03D1DA" w:rsidR="17110ABC" w:rsidRDefault="42CA5782" w:rsidP="42CA5782">
      <w:pPr>
        <w:ind w:left="72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keystoreFile</w:t>
      </w:r>
      <w:proofErr w:type="spellEnd"/>
      <w:r w:rsidRPr="42CA5782">
        <w:rPr>
          <w:rFonts w:ascii="Menlo" w:eastAsia="Menlo" w:hAnsi="Menlo" w:cs="Menlo"/>
        </w:rPr>
        <w:t>="/Users/</w:t>
      </w:r>
      <w:proofErr w:type="spellStart"/>
      <w:r w:rsidRPr="42CA5782">
        <w:rPr>
          <w:rFonts w:ascii="Menlo" w:eastAsia="Menlo" w:hAnsi="Menlo" w:cs="Menlo"/>
        </w:rPr>
        <w:t>tonyliu</w:t>
      </w:r>
      <w:proofErr w:type="spellEnd"/>
      <w:r w:rsidRPr="42CA5782">
        <w:rPr>
          <w:rFonts w:ascii="Menlo" w:eastAsia="Menlo" w:hAnsi="Menlo" w:cs="Menlo"/>
        </w:rPr>
        <w:t>/tomcat/</w:t>
      </w:r>
      <w:proofErr w:type="spellStart"/>
      <w:r w:rsidRPr="42CA5782">
        <w:rPr>
          <w:rFonts w:ascii="Menlo" w:eastAsia="Menlo" w:hAnsi="Menlo" w:cs="Menlo"/>
        </w:rPr>
        <w:t>tomcat.keystore</w:t>
      </w:r>
      <w:proofErr w:type="spellEnd"/>
      <w:r w:rsidRPr="42CA5782">
        <w:rPr>
          <w:rFonts w:ascii="Menlo" w:eastAsia="Menlo" w:hAnsi="Menlo" w:cs="Menlo"/>
        </w:rPr>
        <w:t xml:space="preserve">" </w:t>
      </w:r>
      <w:proofErr w:type="spellStart"/>
      <w:r w:rsidRPr="42CA5782">
        <w:rPr>
          <w:rFonts w:ascii="Menlo" w:eastAsia="Menlo" w:hAnsi="Menlo" w:cs="Menlo"/>
        </w:rPr>
        <w:t>keystorePass</w:t>
      </w:r>
      <w:proofErr w:type="spellEnd"/>
      <w:r w:rsidRPr="42CA5782">
        <w:rPr>
          <w:rFonts w:ascii="Menlo" w:eastAsia="Menlo" w:hAnsi="Menlo" w:cs="Menlo"/>
        </w:rPr>
        <w:t xml:space="preserve">="omt@mel123" </w:t>
      </w:r>
      <w:proofErr w:type="spellStart"/>
      <w:r w:rsidRPr="42CA5782">
        <w:rPr>
          <w:rFonts w:ascii="Menlo" w:eastAsia="Menlo" w:hAnsi="Menlo" w:cs="Menlo"/>
          <w:highlight w:val="red"/>
        </w:rPr>
        <w:t>keyAlias</w:t>
      </w:r>
      <w:proofErr w:type="spellEnd"/>
      <w:r w:rsidRPr="42CA5782">
        <w:rPr>
          <w:rFonts w:ascii="Menlo" w:eastAsia="Menlo" w:hAnsi="Menlo" w:cs="Menlo"/>
          <w:highlight w:val="red"/>
        </w:rPr>
        <w:t>="tomcat"</w:t>
      </w:r>
    </w:p>
    <w:p w14:paraId="6EAABDCF" w14:textId="1E250A94" w:rsidR="17110ABC" w:rsidRPr="009938B7" w:rsidRDefault="17110ABC" w:rsidP="009938B7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clientAuth</w:t>
      </w:r>
      <w:proofErr w:type="spellEnd"/>
      <w:r w:rsidRPr="17110ABC">
        <w:rPr>
          <w:rFonts w:ascii="Menlo" w:eastAsia="Menlo" w:hAnsi="Menlo" w:cs="Menlo"/>
        </w:rPr>
        <w:t xml:space="preserve">="false" </w:t>
      </w:r>
      <w:proofErr w:type="spellStart"/>
      <w:r w:rsidRPr="17110ABC">
        <w:rPr>
          <w:rFonts w:ascii="Menlo" w:eastAsia="Menlo" w:hAnsi="Menlo" w:cs="Menlo"/>
        </w:rPr>
        <w:t>sslProtocol</w:t>
      </w:r>
      <w:proofErr w:type="spellEnd"/>
      <w:r w:rsidRPr="17110ABC">
        <w:rPr>
          <w:rFonts w:ascii="Menlo" w:eastAsia="Menlo" w:hAnsi="Menlo" w:cs="Menlo"/>
        </w:rPr>
        <w:t>="TLS" /&gt;</w:t>
      </w:r>
    </w:p>
    <w:p w14:paraId="0A2759A1" w14:textId="19D8D8DF" w:rsidR="00DD0B79" w:rsidRDefault="5EA2499E" w:rsidP="00DD0B79">
      <w:pPr>
        <w:pStyle w:val="Heading3"/>
        <w:numPr>
          <w:ilvl w:val="0"/>
          <w:numId w:val="19"/>
        </w:numPr>
        <w:spacing w:line="360" w:lineRule="auto"/>
      </w:pPr>
      <w:bookmarkStart w:id="49" w:name="_Toc461023622"/>
      <w:r>
        <w:t>Testing in Locust using Python</w:t>
      </w:r>
      <w:bookmarkEnd w:id="49"/>
    </w:p>
    <w:p w14:paraId="2A1C46E7" w14:textId="0A896584" w:rsidR="00DD0B79" w:rsidRPr="00DD0B79" w:rsidRDefault="00DD0B79" w:rsidP="00DD0B79">
      <w:pPr>
        <w:ind w:left="1080"/>
      </w:pPr>
      <w:r>
        <w:t>Ref:</w:t>
      </w:r>
      <w:r w:rsidRPr="00DD0B79">
        <w:t xml:space="preserve"> </w:t>
      </w:r>
      <w:r>
        <w:t>[</w:t>
      </w:r>
      <w:hyperlink r:id="rId92">
        <w:r w:rsidRPr="0072740E">
          <w:t>https://docs.python.org/2.7/</w:t>
        </w:r>
      </w:hyperlink>
      <w:r>
        <w:t>]</w:t>
      </w:r>
    </w:p>
    <w:p w14:paraId="72D2BD51" w14:textId="0F2CBC0B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brew install python</w:t>
      </w:r>
    </w:p>
    <w:p w14:paraId="23145178" w14:textId="6F99DE75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t xml:space="preserve">pip install </w:t>
      </w:r>
      <w:proofErr w:type="spellStart"/>
      <w:r w:rsidRPr="1A7DB4AB">
        <w:rPr>
          <w:rFonts w:ascii="Menlo" w:eastAsia="Menlo" w:hAnsi="Menlo" w:cs="Menlo"/>
        </w:rPr>
        <w:t>locustio</w:t>
      </w:r>
      <w:proofErr w:type="spellEnd"/>
    </w:p>
    <w:p w14:paraId="655FC3B9" w14:textId="11432B21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56B0554F">
        <w:rPr>
          <w:rFonts w:ascii="Menlo" w:eastAsia="Menlo" w:hAnsi="Menlo" w:cs="Menlo"/>
        </w:rPr>
        <w:t>Mkdir</w:t>
      </w:r>
      <w:proofErr w:type="spellEnd"/>
      <w:r w:rsidRPr="56B0554F">
        <w:rPr>
          <w:rFonts w:ascii="Menlo" w:eastAsia="Menlo" w:hAnsi="Menlo" w:cs="Menlo"/>
        </w:rPr>
        <w:t xml:space="preserve"> testing; cd testing;</w:t>
      </w:r>
    </w:p>
    <w:p w14:paraId="627A6020" w14:textId="2A427C6A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Touch locustioTest.py</w:t>
      </w:r>
    </w:p>
    <w:p w14:paraId="391F2AF4" w14:textId="7B9DC956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 xml:space="preserve">Open locustioTest.py in </w:t>
      </w:r>
      <w:proofErr w:type="spellStart"/>
      <w:r w:rsidRPr="56B0554F">
        <w:rPr>
          <w:rFonts w:ascii="Menlo" w:eastAsia="Menlo" w:hAnsi="Menlo" w:cs="Menlo"/>
        </w:rPr>
        <w:t>Xcode</w:t>
      </w:r>
      <w:proofErr w:type="spellEnd"/>
      <w:r w:rsidRPr="56B0554F">
        <w:rPr>
          <w:rFonts w:ascii="Menlo" w:eastAsia="Menlo" w:hAnsi="Menlo" w:cs="Menlo"/>
        </w:rPr>
        <w:t xml:space="preserve"> or VIM</w:t>
      </w:r>
    </w:p>
    <w:p w14:paraId="712577CE" w14:textId="40E1F6BE" w:rsidR="56B0554F" w:rsidRDefault="42CA5782" w:rsidP="009938B7">
      <w:pPr>
        <w:spacing w:line="360" w:lineRule="auto"/>
        <w:ind w:left="1440"/>
        <w:rPr>
          <w:rFonts w:eastAsiaTheme="minorEastAsia"/>
        </w:rPr>
      </w:pPr>
      <w:r>
        <w:lastRenderedPageBreak/>
        <w:t>l</w:t>
      </w:r>
      <w:r w:rsidR="56B0554F">
        <w:rPr>
          <w:noProof/>
          <w:lang w:eastAsia="zh-CN"/>
        </w:rPr>
        <w:drawing>
          <wp:inline distT="0" distB="0" distL="0" distR="0" wp14:anchorId="0A8A918A" wp14:editId="308190C0">
            <wp:extent cx="4572000" cy="4010025"/>
            <wp:effectExtent l="0" t="0" r="0" b="0"/>
            <wp:docPr id="1127315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F89" w14:textId="2CD6D9DC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t>locust -f locustioTest.py --host="http://query.omnimarkettide.com:15660/"</w:t>
      </w:r>
    </w:p>
    <w:p w14:paraId="265A88AD" w14:textId="28067682" w:rsidR="56B0554F" w:rsidRDefault="42CA5782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42CA5782">
        <w:rPr>
          <w:rFonts w:ascii="Menlo" w:eastAsia="Menlo" w:hAnsi="Menlo" w:cs="Menlo"/>
        </w:rPr>
        <w:t>localhost:8089</w:t>
      </w:r>
    </w:p>
    <w:p w14:paraId="5EA1B722" w14:textId="36FEE5CE" w:rsidR="56B0554F" w:rsidRDefault="56B0554F" w:rsidP="009938B7">
      <w:pPr>
        <w:spacing w:line="360" w:lineRule="auto"/>
        <w:ind w:left="1440"/>
        <w:rPr>
          <w:rFonts w:eastAsiaTheme="minorEastAsia"/>
        </w:rPr>
      </w:pPr>
      <w:r>
        <w:rPr>
          <w:noProof/>
          <w:lang w:eastAsia="zh-CN"/>
        </w:rPr>
        <w:drawing>
          <wp:inline distT="0" distB="0" distL="0" distR="0" wp14:anchorId="79ACF732" wp14:editId="497D6105">
            <wp:extent cx="4572000" cy="2971800"/>
            <wp:effectExtent l="0" t="0" r="0" b="0"/>
            <wp:docPr id="1854148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8042" w14:textId="240B6039" w:rsidR="00E3400F" w:rsidRDefault="00744491" w:rsidP="004B0BC5">
      <w:pPr>
        <w:pStyle w:val="Heading3"/>
        <w:numPr>
          <w:ilvl w:val="0"/>
          <w:numId w:val="19"/>
        </w:numPr>
        <w:spacing w:line="360" w:lineRule="auto"/>
      </w:pPr>
      <w:bookmarkStart w:id="50" w:name="_Toc461023623"/>
      <w:r>
        <w:lastRenderedPageBreak/>
        <w:t xml:space="preserve">Ways of </w:t>
      </w:r>
      <w:r w:rsidR="004C04BE">
        <w:t>Web Socket</w:t>
      </w:r>
      <w:bookmarkEnd w:id="50"/>
    </w:p>
    <w:p w14:paraId="526CB0DF" w14:textId="1C67A353" w:rsidR="00C315E6" w:rsidRDefault="004C04BE" w:rsidP="00C315E6">
      <w:pPr>
        <w:pStyle w:val="ListParagraph"/>
        <w:numPr>
          <w:ilvl w:val="1"/>
          <w:numId w:val="19"/>
        </w:numPr>
      </w:pPr>
      <w:r>
        <w:t>Spring Frame Work</w:t>
      </w:r>
    </w:p>
    <w:p w14:paraId="16239D50" w14:textId="71A3746C" w:rsidR="00024292" w:rsidRDefault="00626B41" w:rsidP="00024292">
      <w:pPr>
        <w:pStyle w:val="ListParagraph"/>
        <w:ind w:left="1440"/>
      </w:pPr>
      <w:r>
        <w:sym w:font="Wingdings" w:char="F0E0"/>
      </w:r>
      <w:r>
        <w:t>Use current container port</w:t>
      </w:r>
    </w:p>
    <w:p w14:paraId="5E44BA5A" w14:textId="6C554D1F" w:rsidR="00626B41" w:rsidRDefault="00626B41" w:rsidP="00024292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4BC02DB6" w14:textId="4AD51DE8" w:rsidR="004C04BE" w:rsidRDefault="00DA6E3A" w:rsidP="00DA6E3A">
      <w:pPr>
        <w:pStyle w:val="ListParagraph"/>
        <w:numPr>
          <w:ilvl w:val="0"/>
          <w:numId w:val="26"/>
        </w:numPr>
      </w:pPr>
      <w:r>
        <w:t>Pom.xml, dependencies:</w:t>
      </w:r>
    </w:p>
    <w:p w14:paraId="543B9B45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DA6E3A">
        <w:rPr>
          <w:color w:val="000000"/>
        </w:rPr>
        <w:tab/>
      </w:r>
      <w:r w:rsidRPr="00DA6E3A">
        <w:rPr>
          <w:color w:val="000000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DC07A37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2C1D42C9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</w:t>
      </w:r>
      <w:proofErr w:type="spellStart"/>
      <w:r w:rsidRPr="003C6F46">
        <w:rPr>
          <w:color w:val="000000"/>
          <w:sz w:val="16"/>
          <w:szCs w:val="16"/>
          <w:u w:val="single"/>
        </w:rPr>
        <w:t>websocket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7997D256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506D2BB8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7332310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4FD4E1E5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4EAFA2A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spring-messaging</w:t>
      </w:r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58BED48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6CE91B5B" w14:textId="541ABCB2" w:rsidR="00DA6E3A" w:rsidRPr="003C6F46" w:rsidRDefault="00DA6E3A" w:rsidP="00DA6E3A">
      <w:pPr>
        <w:pStyle w:val="NoSpacing"/>
        <w:rPr>
          <w:color w:val="008080"/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7B67A895" w14:textId="77777777" w:rsidR="00DA6E3A" w:rsidRPr="00DA6E3A" w:rsidRDefault="00DA6E3A" w:rsidP="00DA6E3A">
      <w:pPr>
        <w:pStyle w:val="NoSpacing"/>
      </w:pPr>
    </w:p>
    <w:p w14:paraId="2989DD20" w14:textId="17224B41" w:rsidR="000B310E" w:rsidRPr="000B310E" w:rsidRDefault="000B310E" w:rsidP="000B310E">
      <w:pPr>
        <w:pStyle w:val="ListParagraph"/>
        <w:numPr>
          <w:ilvl w:val="0"/>
          <w:numId w:val="26"/>
        </w:numPr>
      </w:pPr>
      <w:r>
        <w:t xml:space="preserve">Initialize </w:t>
      </w:r>
      <w:proofErr w:type="spellStart"/>
      <w:r>
        <w:t>messageTemplate</w:t>
      </w:r>
      <w:proofErr w:type="spellEnd"/>
      <w:r>
        <w:t>:</w:t>
      </w:r>
    </w:p>
    <w:p w14:paraId="28F4CEB2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color w:val="646464"/>
          <w:sz w:val="16"/>
          <w:szCs w:val="16"/>
        </w:rPr>
        <w:t>@Component</w:t>
      </w:r>
    </w:p>
    <w:p w14:paraId="52AA53B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implements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ApplicationListener</w:t>
      </w:r>
      <w:proofErr w:type="spellEnd"/>
      <w:r w:rsidRPr="003C6F46">
        <w:rPr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>&gt; {</w:t>
      </w:r>
    </w:p>
    <w:p w14:paraId="6B5B41AA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26F305F4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color w:val="646464"/>
          <w:sz w:val="16"/>
          <w:szCs w:val="16"/>
        </w:rPr>
        <w:t>@</w:t>
      </w:r>
      <w:proofErr w:type="spellStart"/>
      <w:r w:rsidRPr="003C6F46">
        <w:rPr>
          <w:color w:val="646464"/>
          <w:sz w:val="16"/>
          <w:szCs w:val="16"/>
        </w:rPr>
        <w:t>Autowired</w:t>
      </w:r>
      <w:proofErr w:type="spellEnd"/>
    </w:p>
    <w:p w14:paraId="54382A6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) {</w:t>
      </w:r>
    </w:p>
    <w:p w14:paraId="09BF4CD8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    </w:t>
      </w:r>
      <w:proofErr w:type="spellStart"/>
      <w:r w:rsidRPr="003C6F46">
        <w:rPr>
          <w:sz w:val="16"/>
          <w:szCs w:val="16"/>
        </w:rPr>
        <w:t>WssController.</w:t>
      </w:r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=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;</w:t>
      </w:r>
    </w:p>
    <w:p w14:paraId="0AF3C061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}</w:t>
      </w:r>
    </w:p>
    <w:p w14:paraId="44280EC6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4FCB8AF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color w:val="646464"/>
          <w:sz w:val="16"/>
          <w:szCs w:val="16"/>
        </w:rPr>
        <w:t>@Override</w:t>
      </w:r>
    </w:p>
    <w:p w14:paraId="4E9FC33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onApplicationEvent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arg0</w:t>
      </w:r>
      <w:r w:rsidRPr="003C6F46">
        <w:rPr>
          <w:sz w:val="16"/>
          <w:szCs w:val="16"/>
        </w:rPr>
        <w:t>) {</w:t>
      </w:r>
    </w:p>
    <w:p w14:paraId="33720107" w14:textId="1B0F5636" w:rsidR="000B310E" w:rsidRPr="003C6F46" w:rsidRDefault="000B310E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sz w:val="16"/>
          <w:szCs w:val="16"/>
        </w:rPr>
        <w:tab/>
      </w:r>
      <w:r w:rsidRPr="003C6F46">
        <w:rPr>
          <w:color w:val="3F7F5F"/>
          <w:sz w:val="16"/>
          <w:szCs w:val="16"/>
        </w:rPr>
        <w:t xml:space="preserve">// </w:t>
      </w:r>
      <w:r w:rsidRPr="003C6F46">
        <w:rPr>
          <w:b/>
          <w:bCs/>
          <w:color w:val="7F9FBF"/>
          <w:sz w:val="16"/>
          <w:szCs w:val="16"/>
        </w:rPr>
        <w:t>TODO</w:t>
      </w:r>
      <w:r w:rsidRPr="003C6F46">
        <w:rPr>
          <w:color w:val="3F7F5F"/>
          <w:sz w:val="16"/>
          <w:szCs w:val="16"/>
        </w:rPr>
        <w:t xml:space="preserve"> Auto-generated method stub</w:t>
      </w:r>
    </w:p>
    <w:p w14:paraId="379E4AE0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  <w:t>}</w:t>
      </w:r>
    </w:p>
    <w:p w14:paraId="4DE4308A" w14:textId="4EAB4B5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}</w:t>
      </w:r>
    </w:p>
    <w:p w14:paraId="1C169747" w14:textId="648CD1FA" w:rsidR="000B310E" w:rsidRDefault="002672C4" w:rsidP="00DA6E3A">
      <w:pPr>
        <w:pStyle w:val="ListParagraph"/>
        <w:numPr>
          <w:ilvl w:val="0"/>
          <w:numId w:val="26"/>
        </w:numPr>
      </w:pPr>
      <w:r>
        <w:t>Configurations</w:t>
      </w:r>
    </w:p>
    <w:p w14:paraId="49253C7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@Configuration</w:t>
      </w:r>
    </w:p>
    <w:p w14:paraId="348C86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EnableWebSocket</w:t>
      </w:r>
      <w:proofErr w:type="spellEnd"/>
    </w:p>
    <w:p w14:paraId="0E1978F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WebSocketConfig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extends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AbstractWebSocketMessageBrokerConfigurer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02419A8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9D30D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0C2981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configureMessageBroker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MessageBrokerRegistry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config</w:t>
      </w:r>
      <w:proofErr w:type="spellEnd"/>
      <w:r w:rsidRPr="003C6F46">
        <w:rPr>
          <w:color w:val="000000"/>
          <w:sz w:val="16"/>
          <w:szCs w:val="16"/>
        </w:rPr>
        <w:t>) {</w:t>
      </w:r>
    </w:p>
    <w:p w14:paraId="6451EDC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.enableSimpleBroker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[Page Subscribe] End point</w:t>
      </w:r>
    </w:p>
    <w:p w14:paraId="361B6D9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.setApplicationDestinationPrefixes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"/update"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[Receive page requests] End point</w:t>
      </w:r>
    </w:p>
    <w:p w14:paraId="5549121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.setCacheLimit</w:t>
      </w:r>
      <w:proofErr w:type="spellEnd"/>
      <w:proofErr w:type="gramEnd"/>
      <w:r w:rsidRPr="003C6F46">
        <w:rPr>
          <w:color w:val="000000"/>
          <w:sz w:val="16"/>
          <w:szCs w:val="16"/>
        </w:rPr>
        <w:t xml:space="preserve">(100000); </w:t>
      </w:r>
    </w:p>
    <w:p w14:paraId="6F474E46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1D92B86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0BA4E7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6612AC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registerStompEndpoints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StompEndpointRegistry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) {</w:t>
      </w:r>
    </w:p>
    <w:p w14:paraId="78B23428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.addEndpoint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).</w:t>
      </w:r>
      <w:proofErr w:type="spellStart"/>
      <w:r w:rsidRPr="003C6F46">
        <w:rPr>
          <w:color w:val="000000"/>
          <w:sz w:val="16"/>
          <w:szCs w:val="16"/>
        </w:rPr>
        <w:t>withSockJS</w:t>
      </w:r>
      <w:proofErr w:type="spellEnd"/>
      <w:r w:rsidRPr="003C6F46">
        <w:rPr>
          <w:color w:val="000000"/>
          <w:sz w:val="16"/>
          <w:szCs w:val="16"/>
        </w:rPr>
        <w:t xml:space="preserve">(); </w:t>
      </w:r>
      <w:r w:rsidRPr="003C6F46">
        <w:rPr>
          <w:color w:val="3F7F5F"/>
          <w:sz w:val="16"/>
          <w:szCs w:val="16"/>
        </w:rPr>
        <w:t xml:space="preserve">// [Page </w:t>
      </w:r>
      <w:proofErr w:type="spellStart"/>
      <w:r w:rsidRPr="003C6F46">
        <w:rPr>
          <w:color w:val="3F7F5F"/>
          <w:sz w:val="16"/>
          <w:szCs w:val="16"/>
        </w:rPr>
        <w:t>SocketJS</w:t>
      </w:r>
      <w:proofErr w:type="spellEnd"/>
      <w:r w:rsidRPr="003C6F46">
        <w:rPr>
          <w:color w:val="3F7F5F"/>
          <w:sz w:val="16"/>
          <w:szCs w:val="16"/>
        </w:rPr>
        <w:t>] end point</w:t>
      </w:r>
    </w:p>
    <w:p w14:paraId="6787E10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 xml:space="preserve">} </w:t>
      </w:r>
    </w:p>
    <w:p w14:paraId="62CFFAF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5DF9DBDD" w14:textId="77777777" w:rsidR="00720939" w:rsidRDefault="00720939" w:rsidP="00720939">
      <w:pPr>
        <w:pStyle w:val="ListParagraph"/>
        <w:ind w:left="1800"/>
      </w:pPr>
    </w:p>
    <w:p w14:paraId="1E169CDF" w14:textId="59C60AA1" w:rsidR="002672C4" w:rsidRDefault="00720939" w:rsidP="00DA6E3A">
      <w:pPr>
        <w:pStyle w:val="ListParagraph"/>
        <w:numPr>
          <w:ilvl w:val="0"/>
          <w:numId w:val="26"/>
        </w:numPr>
      </w:pPr>
      <w:r>
        <w:t>Controller to pages</w:t>
      </w:r>
    </w:p>
    <w:p w14:paraId="3173277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@Controller</w:t>
      </w:r>
    </w:p>
    <w:p w14:paraId="29BD6D5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WssController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6318D1D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4A37DFA7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>;</w:t>
      </w:r>
      <w:r w:rsidRPr="003C6F46">
        <w:rPr>
          <w:color w:val="000000"/>
          <w:sz w:val="16"/>
          <w:szCs w:val="16"/>
        </w:rPr>
        <w:tab/>
      </w:r>
    </w:p>
    <w:p w14:paraId="5C8BF7B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00ABE0FC" w14:textId="0A4F3E4F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MessageMapping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</w:t>
      </w:r>
    </w:p>
    <w:p w14:paraId="5CE2D66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SendTo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>)</w:t>
      </w:r>
    </w:p>
    <w:p w14:paraId="0548D3E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Result </w:t>
      </w:r>
      <w:proofErr w:type="gramStart"/>
      <w:r w:rsidRPr="003C6F46">
        <w:rPr>
          <w:color w:val="000000"/>
          <w:sz w:val="16"/>
          <w:szCs w:val="16"/>
        </w:rPr>
        <w:t>voting(</w:t>
      </w:r>
      <w:proofErr w:type="spellStart"/>
      <w:proofErr w:type="gramEnd"/>
      <w:r w:rsidRPr="003C6F46">
        <w:rPr>
          <w:color w:val="000000"/>
          <w:sz w:val="16"/>
          <w:szCs w:val="16"/>
        </w:rPr>
        <w:t>CalcInput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 xml:space="preserve">) </w:t>
      </w:r>
      <w:r w:rsidRPr="003C6F46">
        <w:rPr>
          <w:b/>
          <w:bCs/>
          <w:color w:val="7F0055"/>
          <w:sz w:val="16"/>
          <w:szCs w:val="16"/>
        </w:rPr>
        <w:t>throws</w:t>
      </w:r>
      <w:r w:rsidRPr="003C6F46">
        <w:rPr>
          <w:color w:val="000000"/>
          <w:sz w:val="16"/>
          <w:szCs w:val="16"/>
        </w:rPr>
        <w:t xml:space="preserve"> Exception {</w:t>
      </w:r>
    </w:p>
    <w:p w14:paraId="55F58AE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lastRenderedPageBreak/>
        <w:tab/>
      </w:r>
      <w:r w:rsidRPr="003C6F46">
        <w:rPr>
          <w:color w:val="000000"/>
          <w:sz w:val="16"/>
          <w:szCs w:val="16"/>
        </w:rPr>
        <w:tab/>
        <w:t xml:space="preserve">Result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 xml:space="preserve"> = </w:t>
      </w:r>
      <w:r w:rsidRPr="003C6F46">
        <w:rPr>
          <w:b/>
          <w:bCs/>
          <w:color w:val="7F0055"/>
          <w:sz w:val="16"/>
          <w:szCs w:val="16"/>
        </w:rPr>
        <w:t>new</w:t>
      </w:r>
      <w:r w:rsidRPr="003C6F46">
        <w:rPr>
          <w:color w:val="000000"/>
          <w:sz w:val="16"/>
          <w:szCs w:val="16"/>
        </w:rPr>
        <w:t xml:space="preserve"> Result(</w:t>
      </w:r>
      <w:proofErr w:type="gramStart"/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</w:t>
      </w:r>
      <w:proofErr w:type="gramEnd"/>
      <w:r w:rsidRPr="003C6F46">
        <w:rPr>
          <w:color w:val="000000"/>
          <w:sz w:val="16"/>
          <w:szCs w:val="16"/>
        </w:rPr>
        <w:t>1()+</w:t>
      </w:r>
      <w:r w:rsidRPr="003C6F46">
        <w:rPr>
          <w:color w:val="2A00FF"/>
          <w:sz w:val="16"/>
          <w:szCs w:val="16"/>
        </w:rPr>
        <w:t>"+"</w:t>
      </w:r>
      <w:r w:rsidRPr="003C6F46">
        <w:rPr>
          <w:color w:val="000000"/>
          <w:sz w:val="16"/>
          <w:szCs w:val="16"/>
        </w:rPr>
        <w:t>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.getNum2()+</w:t>
      </w:r>
      <w:r w:rsidRPr="003C6F46">
        <w:rPr>
          <w:color w:val="2A00FF"/>
          <w:sz w:val="16"/>
          <w:szCs w:val="16"/>
        </w:rPr>
        <w:t>"="</w:t>
      </w:r>
      <w:r w:rsidRPr="003C6F46">
        <w:rPr>
          <w:color w:val="000000"/>
          <w:sz w:val="16"/>
          <w:szCs w:val="16"/>
        </w:rPr>
        <w:t>+(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.getNum1()+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.getNum2()));</w:t>
      </w:r>
    </w:p>
    <w:p w14:paraId="47DF694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    </w:t>
      </w:r>
      <w:r w:rsidRPr="003C6F46">
        <w:rPr>
          <w:b/>
          <w:bCs/>
          <w:color w:val="7F0055"/>
          <w:sz w:val="16"/>
          <w:szCs w:val="16"/>
        </w:rPr>
        <w:t>return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>;</w:t>
      </w:r>
    </w:p>
    <w:p w14:paraId="60D7D2E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52C34555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28479E0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broadcast(List&lt;</w:t>
      </w:r>
      <w:proofErr w:type="spellStart"/>
      <w:r w:rsidRPr="003C6F46">
        <w:rPr>
          <w:color w:val="000000"/>
          <w:sz w:val="16"/>
          <w:szCs w:val="16"/>
        </w:rPr>
        <w:t>WebVotes</w:t>
      </w:r>
      <w:proofErr w:type="spellEnd"/>
      <w:r w:rsidRPr="003C6F46">
        <w:rPr>
          <w:color w:val="000000"/>
          <w:sz w:val="16"/>
          <w:szCs w:val="16"/>
        </w:rPr>
        <w:t xml:space="preserve">&gt; </w:t>
      </w:r>
      <w:proofErr w:type="gramStart"/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){</w:t>
      </w:r>
      <w:proofErr w:type="gramEnd"/>
    </w:p>
    <w:p w14:paraId="5E87403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r w:rsidRPr="003C6F46">
        <w:rPr>
          <w:color w:val="000000"/>
          <w:sz w:val="16"/>
          <w:szCs w:val="16"/>
        </w:rPr>
        <w:t>.convertAndSend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 xml:space="preserve">, </w:t>
      </w:r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);</w:t>
      </w:r>
    </w:p>
    <w:p w14:paraId="05B6B87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4DCED80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45A1745D" w14:textId="77777777" w:rsidR="00720939" w:rsidRDefault="00720939" w:rsidP="00720939">
      <w:pPr>
        <w:pStyle w:val="ListParagraph"/>
        <w:ind w:left="1800"/>
      </w:pPr>
    </w:p>
    <w:p w14:paraId="02177A93" w14:textId="1D92A94B" w:rsidR="00720939" w:rsidRDefault="00720939" w:rsidP="00DA6E3A">
      <w:pPr>
        <w:pStyle w:val="ListParagraph"/>
        <w:numPr>
          <w:ilvl w:val="0"/>
          <w:numId w:val="26"/>
        </w:numPr>
      </w:pPr>
      <w:r>
        <w:t>Dispatch messages directly from server</w:t>
      </w:r>
    </w:p>
    <w:p w14:paraId="366B18C1" w14:textId="722123E6" w:rsidR="00720939" w:rsidRDefault="00720939" w:rsidP="00720939">
      <w:pPr>
        <w:pStyle w:val="ListParagraph"/>
        <w:ind w:left="1800"/>
        <w:rPr>
          <w:color w:val="000000"/>
          <w:sz w:val="18"/>
          <w:szCs w:val="18"/>
        </w:rPr>
      </w:pPr>
      <w:proofErr w:type="spellStart"/>
      <w:r w:rsidRPr="00720939">
        <w:rPr>
          <w:i/>
          <w:iCs/>
          <w:color w:val="0000C0"/>
          <w:sz w:val="18"/>
          <w:szCs w:val="18"/>
        </w:rPr>
        <w:t>simpMessagingTemplate</w:t>
      </w:r>
      <w:r w:rsidRPr="00720939">
        <w:rPr>
          <w:color w:val="000000"/>
          <w:sz w:val="18"/>
          <w:szCs w:val="18"/>
        </w:rPr>
        <w:t>.convertAndSend</w:t>
      </w:r>
      <w:proofErr w:type="spellEnd"/>
      <w:r w:rsidRPr="00720939">
        <w:rPr>
          <w:color w:val="000000"/>
          <w:sz w:val="18"/>
          <w:szCs w:val="18"/>
        </w:rPr>
        <w:t>(</w:t>
      </w:r>
      <w:r w:rsidRPr="00720939">
        <w:rPr>
          <w:color w:val="2A00FF"/>
          <w:sz w:val="18"/>
          <w:szCs w:val="18"/>
        </w:rPr>
        <w:t>"/list/</w:t>
      </w:r>
      <w:proofErr w:type="spellStart"/>
      <w:r w:rsidRPr="00720939">
        <w:rPr>
          <w:color w:val="2A00FF"/>
          <w:sz w:val="18"/>
          <w:szCs w:val="18"/>
        </w:rPr>
        <w:t>showResult</w:t>
      </w:r>
      <w:proofErr w:type="spellEnd"/>
      <w:r w:rsidRPr="00720939">
        <w:rPr>
          <w:color w:val="2A00FF"/>
          <w:sz w:val="18"/>
          <w:szCs w:val="18"/>
        </w:rPr>
        <w:t>"</w:t>
      </w:r>
      <w:r w:rsidRPr="00720939">
        <w:rPr>
          <w:color w:val="000000"/>
          <w:sz w:val="18"/>
          <w:szCs w:val="18"/>
        </w:rPr>
        <w:t xml:space="preserve">, </w:t>
      </w:r>
      <w:r w:rsidRPr="00720939">
        <w:rPr>
          <w:color w:val="6A3E3E"/>
          <w:sz w:val="18"/>
          <w:szCs w:val="18"/>
        </w:rPr>
        <w:t>list</w:t>
      </w:r>
      <w:r w:rsidRPr="00720939">
        <w:rPr>
          <w:color w:val="000000"/>
          <w:sz w:val="18"/>
          <w:szCs w:val="18"/>
        </w:rPr>
        <w:t>);</w:t>
      </w:r>
    </w:p>
    <w:p w14:paraId="3BE21D09" w14:textId="7893CF12" w:rsidR="00977DCC" w:rsidRDefault="00977DCC" w:rsidP="00977DCC">
      <w:pPr>
        <w:pStyle w:val="ListParagraph"/>
        <w:numPr>
          <w:ilvl w:val="0"/>
          <w:numId w:val="26"/>
        </w:numPr>
      </w:pPr>
      <w:r>
        <w:t>Web pages</w:t>
      </w:r>
    </w:p>
    <w:p w14:paraId="2224CB31" w14:textId="2A2B76E5" w:rsidR="00977DCC" w:rsidRDefault="00977DCC" w:rsidP="00977DCC">
      <w:pPr>
        <w:pStyle w:val="ListParagraph"/>
        <w:numPr>
          <w:ilvl w:val="1"/>
          <w:numId w:val="26"/>
        </w:numPr>
      </w:pPr>
      <w:r>
        <w:t xml:space="preserve">Import spring web socket </w:t>
      </w:r>
      <w:proofErr w:type="spellStart"/>
      <w:r>
        <w:t>javascript</w:t>
      </w:r>
      <w:proofErr w:type="spellEnd"/>
      <w:r>
        <w:t xml:space="preserve"> support</w:t>
      </w:r>
    </w:p>
    <w:p w14:paraId="218E3F6E" w14:textId="55E8ADED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/sockjs-0.3.4.js"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374C0F87" w14:textId="05AD6DA6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/stomp.js"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2081AF36" w14:textId="528C08A4" w:rsidR="00977DCC" w:rsidRDefault="00977DCC" w:rsidP="00977DCC">
      <w:pPr>
        <w:pStyle w:val="ListParagraph"/>
        <w:numPr>
          <w:ilvl w:val="1"/>
          <w:numId w:val="26"/>
        </w:numPr>
      </w:pPr>
      <w:r>
        <w:t>Implementation</w:t>
      </w:r>
      <w:r w:rsidR="00233D52">
        <w:t xml:space="preserve"> 1</w:t>
      </w:r>
      <w:r w:rsidR="00F85959">
        <w:t xml:space="preserve"> [Receive messages from Server]</w:t>
      </w:r>
      <w:r w:rsidR="00233D52">
        <w:t>:</w:t>
      </w:r>
    </w:p>
    <w:p w14:paraId="46468E62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 xml:space="preserve"> </w:t>
      </w:r>
      <w:proofErr w:type="spellStart"/>
      <w:proofErr w:type="gramStart"/>
      <w:r w:rsidRPr="00977DCC">
        <w:rPr>
          <w:sz w:val="16"/>
          <w:szCs w:val="16"/>
        </w:rPr>
        <w:t>SpringStompUpdate</w:t>
      </w:r>
      <w:proofErr w:type="spellEnd"/>
      <w:r w:rsidRPr="00977DCC">
        <w:rPr>
          <w:sz w:val="16"/>
          <w:szCs w:val="16"/>
        </w:rPr>
        <w:t>(</w:t>
      </w:r>
      <w:proofErr w:type="gramEnd"/>
      <w:r w:rsidRPr="00977DCC">
        <w:rPr>
          <w:sz w:val="16"/>
          <w:szCs w:val="16"/>
        </w:rPr>
        <w:t>){</w:t>
      </w:r>
    </w:p>
    <w:p w14:paraId="1BD118B3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b/>
          <w:bCs/>
          <w:color w:val="7F0055"/>
          <w:sz w:val="16"/>
          <w:szCs w:val="16"/>
        </w:rPr>
        <w:t>var</w:t>
      </w:r>
      <w:proofErr w:type="spellEnd"/>
      <w:r w:rsidRPr="00977DCC">
        <w:rPr>
          <w:sz w:val="16"/>
          <w:szCs w:val="16"/>
        </w:rPr>
        <w:t xml:space="preserve"> socket = </w:t>
      </w:r>
      <w:r w:rsidRPr="00977DCC">
        <w:rPr>
          <w:b/>
          <w:bCs/>
          <w:color w:val="7F0055"/>
          <w:sz w:val="16"/>
          <w:szCs w:val="16"/>
        </w:rPr>
        <w:t>new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sz w:val="16"/>
          <w:szCs w:val="16"/>
        </w:rPr>
        <w:t>SockJS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</w:t>
      </w:r>
      <w:proofErr w:type="spellStart"/>
      <w:r w:rsidRPr="00977DCC">
        <w:rPr>
          <w:color w:val="2A00FF"/>
          <w:sz w:val="16"/>
          <w:szCs w:val="16"/>
        </w:rPr>
        <w:t>omtwebservice</w:t>
      </w:r>
      <w:proofErr w:type="spellEnd"/>
      <w:r w:rsidRPr="00977DCC">
        <w:rPr>
          <w:color w:val="2A00FF"/>
          <w:sz w:val="16"/>
          <w:szCs w:val="16"/>
        </w:rPr>
        <w:t>/voting'</w:t>
      </w:r>
      <w:r w:rsidRPr="00977DCC">
        <w:rPr>
          <w:sz w:val="16"/>
          <w:szCs w:val="16"/>
        </w:rPr>
        <w:t>);</w:t>
      </w:r>
    </w:p>
    <w:p w14:paraId="3FAD4F5D" w14:textId="286E886D" w:rsidR="00977DCC" w:rsidRPr="00977DCC" w:rsidRDefault="00F85959" w:rsidP="00977DCC">
      <w:pPr>
        <w:pStyle w:val="NoSpacing"/>
        <w:ind w:left="252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977DCC" w:rsidRPr="00977DCC">
        <w:rPr>
          <w:sz w:val="16"/>
          <w:szCs w:val="16"/>
        </w:rPr>
        <w:t>stompClient</w:t>
      </w:r>
      <w:proofErr w:type="spellEnd"/>
      <w:r w:rsidR="00977DCC" w:rsidRPr="00977DCC">
        <w:rPr>
          <w:sz w:val="16"/>
          <w:szCs w:val="16"/>
        </w:rPr>
        <w:t xml:space="preserve"> = </w:t>
      </w:r>
      <w:proofErr w:type="spellStart"/>
      <w:r w:rsidR="00977DCC" w:rsidRPr="00977DCC">
        <w:rPr>
          <w:sz w:val="16"/>
          <w:szCs w:val="16"/>
        </w:rPr>
        <w:t>Stomp.over</w:t>
      </w:r>
      <w:proofErr w:type="spellEnd"/>
      <w:r w:rsidR="00977DCC" w:rsidRPr="00977DCC">
        <w:rPr>
          <w:sz w:val="16"/>
          <w:szCs w:val="16"/>
        </w:rPr>
        <w:t>(socket);</w:t>
      </w:r>
    </w:p>
    <w:p w14:paraId="76CA6F6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ab/>
      </w:r>
    </w:p>
    <w:p w14:paraId="4F21EE8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sz w:val="16"/>
          <w:szCs w:val="16"/>
        </w:rPr>
        <w:t>stompClient.connect</w:t>
      </w:r>
      <w:proofErr w:type="spellEnd"/>
      <w:r w:rsidRPr="00977DCC">
        <w:rPr>
          <w:sz w:val="16"/>
          <w:szCs w:val="16"/>
        </w:rPr>
        <w:t xml:space="preserve">({},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(frame) {</w:t>
      </w:r>
    </w:p>
    <w:p w14:paraId="63C9B9E4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gramStart"/>
      <w:r w:rsidRPr="00977DCC">
        <w:rPr>
          <w:sz w:val="16"/>
          <w:szCs w:val="16"/>
        </w:rPr>
        <w:t>console.log(</w:t>
      </w:r>
      <w:proofErr w:type="gramEnd"/>
      <w:r w:rsidRPr="00977DCC">
        <w:rPr>
          <w:color w:val="2A00FF"/>
          <w:sz w:val="16"/>
          <w:szCs w:val="16"/>
        </w:rPr>
        <w:t>'Connected: '</w:t>
      </w:r>
      <w:r w:rsidRPr="00977DCC">
        <w:rPr>
          <w:sz w:val="16"/>
          <w:szCs w:val="16"/>
        </w:rPr>
        <w:t xml:space="preserve"> + frame);</w:t>
      </w:r>
    </w:p>
    <w:p w14:paraId="4CED46C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spellStart"/>
      <w:r w:rsidRPr="00977DCC">
        <w:rPr>
          <w:sz w:val="16"/>
          <w:szCs w:val="16"/>
        </w:rPr>
        <w:t>stompClient.subscribe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'/list/</w:t>
      </w:r>
      <w:proofErr w:type="spellStart"/>
      <w:r w:rsidRPr="00977DCC">
        <w:rPr>
          <w:color w:val="2A00FF"/>
          <w:sz w:val="16"/>
          <w:szCs w:val="16"/>
        </w:rPr>
        <w:t>showResult</w:t>
      </w:r>
      <w:proofErr w:type="spellEnd"/>
      <w:r w:rsidRPr="00977DCC">
        <w:rPr>
          <w:color w:val="2A00FF"/>
          <w:sz w:val="16"/>
          <w:szCs w:val="16"/>
        </w:rPr>
        <w:t>'</w:t>
      </w:r>
      <w:r w:rsidRPr="00977DCC">
        <w:rPr>
          <w:sz w:val="16"/>
          <w:szCs w:val="16"/>
        </w:rPr>
        <w:t xml:space="preserve">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(result</w:t>
      </w:r>
      <w:proofErr w:type="gramStart"/>
      <w:r w:rsidRPr="00977DCC">
        <w:rPr>
          <w:sz w:val="16"/>
          <w:szCs w:val="16"/>
        </w:rPr>
        <w:t>){</w:t>
      </w:r>
      <w:proofErr w:type="gramEnd"/>
    </w:p>
    <w:p w14:paraId="45C13029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$(</w:t>
      </w:r>
      <w:r w:rsidRPr="00977DCC">
        <w:rPr>
          <w:color w:val="2A00FF"/>
          <w:sz w:val="16"/>
          <w:szCs w:val="16"/>
        </w:rPr>
        <w:t>'#</w:t>
      </w:r>
      <w:proofErr w:type="spellStart"/>
      <w:r w:rsidRPr="00977DCC">
        <w:rPr>
          <w:color w:val="2A00FF"/>
          <w:sz w:val="16"/>
          <w:szCs w:val="16"/>
        </w:rPr>
        <w:t>dgVoting</w:t>
      </w:r>
      <w:proofErr w:type="spellEnd"/>
      <w:r w:rsidRPr="00977DCC">
        <w:rPr>
          <w:color w:val="2A00FF"/>
          <w:sz w:val="16"/>
          <w:szCs w:val="16"/>
        </w:rPr>
        <w:t>'</w:t>
      </w:r>
      <w:proofErr w:type="gramStart"/>
      <w:r w:rsidRPr="00977DCC">
        <w:rPr>
          <w:sz w:val="16"/>
          <w:szCs w:val="16"/>
        </w:rPr>
        <w:t>).</w:t>
      </w:r>
      <w:proofErr w:type="spellStart"/>
      <w:r w:rsidRPr="00977DCC">
        <w:rPr>
          <w:sz w:val="16"/>
          <w:szCs w:val="16"/>
        </w:rPr>
        <w:t>datagrid</w:t>
      </w:r>
      <w:proofErr w:type="spellEnd"/>
      <w:proofErr w:type="gramEnd"/>
      <w:r w:rsidRPr="00977DCC">
        <w:rPr>
          <w:sz w:val="16"/>
          <w:szCs w:val="16"/>
        </w:rPr>
        <w:t>({</w:t>
      </w:r>
    </w:p>
    <w:p w14:paraId="1F617601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</w:t>
      </w:r>
      <w:r w:rsidRPr="00977DCC">
        <w:rPr>
          <w:sz w:val="16"/>
          <w:szCs w:val="16"/>
        </w:rPr>
        <w:tab/>
        <w:t xml:space="preserve"> </w:t>
      </w:r>
      <w:proofErr w:type="spellStart"/>
      <w:proofErr w:type="gramStart"/>
      <w:r w:rsidRPr="00977DCC">
        <w:rPr>
          <w:sz w:val="16"/>
          <w:szCs w:val="16"/>
        </w:rPr>
        <w:t>data:JSON.parse</w:t>
      </w:r>
      <w:proofErr w:type="spellEnd"/>
      <w:proofErr w:type="gramEnd"/>
      <w:r w:rsidRPr="00977DCC">
        <w:rPr>
          <w:sz w:val="16"/>
          <w:szCs w:val="16"/>
        </w:rPr>
        <w:t>(</w:t>
      </w:r>
      <w:proofErr w:type="spellStart"/>
      <w:r w:rsidRPr="00977DCC">
        <w:rPr>
          <w:sz w:val="16"/>
          <w:szCs w:val="16"/>
        </w:rPr>
        <w:t>result.body</w:t>
      </w:r>
      <w:proofErr w:type="spellEnd"/>
      <w:r w:rsidRPr="00977DCC">
        <w:rPr>
          <w:sz w:val="16"/>
          <w:szCs w:val="16"/>
        </w:rPr>
        <w:t>)</w:t>
      </w:r>
    </w:p>
    <w:p w14:paraId="78F8C76C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});</w:t>
      </w:r>
    </w:p>
    <w:p w14:paraId="7B0769E0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});</w:t>
      </w:r>
    </w:p>
    <w:p w14:paraId="6675A91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});</w:t>
      </w:r>
    </w:p>
    <w:p w14:paraId="5EC23541" w14:textId="4AE4B4CA" w:rsidR="00977DCC" w:rsidRPr="00977DCC" w:rsidRDefault="00977DCC" w:rsidP="00977DCC">
      <w:pPr>
        <w:pStyle w:val="NoSpacing"/>
        <w:ind w:left="2520"/>
      </w:pPr>
      <w:r w:rsidRPr="00977DCC">
        <w:rPr>
          <w:sz w:val="16"/>
          <w:szCs w:val="16"/>
        </w:rPr>
        <w:t>}</w:t>
      </w:r>
    </w:p>
    <w:p w14:paraId="695436AB" w14:textId="3047B556" w:rsidR="00977DCC" w:rsidRDefault="00233D52" w:rsidP="00977DCC">
      <w:pPr>
        <w:pStyle w:val="ListParagraph"/>
        <w:numPr>
          <w:ilvl w:val="1"/>
          <w:numId w:val="26"/>
        </w:numPr>
      </w:pPr>
      <w:r>
        <w:t>Implementation 2</w:t>
      </w:r>
      <w:r w:rsidR="00F85959">
        <w:t xml:space="preserve"> [Send message to server]</w:t>
      </w:r>
      <w:r>
        <w:t>:</w:t>
      </w:r>
    </w:p>
    <w:p w14:paraId="375D13A0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t xml:space="preserve">       </w:t>
      </w:r>
      <w:r w:rsidRPr="00F85959">
        <w:rPr>
          <w:sz w:val="16"/>
          <w:szCs w:val="16"/>
        </w:rPr>
        <w:t xml:space="preserve"> </w:t>
      </w:r>
      <w:r w:rsidRPr="00F85959">
        <w:rPr>
          <w:b/>
          <w:bCs/>
          <w:color w:val="7F0055"/>
          <w:sz w:val="16"/>
          <w:szCs w:val="16"/>
        </w:rPr>
        <w:t>function</w:t>
      </w:r>
      <w:r w:rsidRPr="00F85959">
        <w:rPr>
          <w:sz w:val="16"/>
          <w:szCs w:val="16"/>
        </w:rPr>
        <w:t xml:space="preserve"> </w:t>
      </w:r>
      <w:proofErr w:type="spellStart"/>
      <w:proofErr w:type="gramStart"/>
      <w:r w:rsidRPr="00F85959">
        <w:rPr>
          <w:sz w:val="16"/>
          <w:szCs w:val="16"/>
        </w:rPr>
        <w:t>sendNum</w:t>
      </w:r>
      <w:proofErr w:type="spellEnd"/>
      <w:r w:rsidRPr="00F85959">
        <w:rPr>
          <w:sz w:val="16"/>
          <w:szCs w:val="16"/>
        </w:rPr>
        <w:t>(</w:t>
      </w:r>
      <w:proofErr w:type="gramEnd"/>
      <w:r w:rsidRPr="00F85959">
        <w:rPr>
          <w:sz w:val="16"/>
          <w:szCs w:val="16"/>
        </w:rPr>
        <w:t>) {</w:t>
      </w:r>
    </w:p>
    <w:p w14:paraId="08C6A17E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num1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'num1'</w:t>
      </w:r>
      <w:r w:rsidRPr="00F85959">
        <w:rPr>
          <w:sz w:val="16"/>
          <w:szCs w:val="16"/>
        </w:rPr>
        <w:t>).value;</w:t>
      </w:r>
    </w:p>
    <w:p w14:paraId="472E135F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num2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).value;</w:t>
      </w:r>
    </w:p>
    <w:p w14:paraId="4DAA10FB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sz w:val="16"/>
          <w:szCs w:val="16"/>
        </w:rPr>
        <w:t>stompClient.send</w:t>
      </w:r>
      <w:proofErr w:type="spell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"/update/voting"</w:t>
      </w:r>
      <w:r w:rsidRPr="00F85959">
        <w:rPr>
          <w:sz w:val="16"/>
          <w:szCs w:val="16"/>
        </w:rPr>
        <w:t xml:space="preserve">, {}, </w:t>
      </w:r>
      <w:proofErr w:type="spellStart"/>
      <w:r w:rsidRPr="00F85959">
        <w:rPr>
          <w:sz w:val="16"/>
          <w:szCs w:val="16"/>
        </w:rPr>
        <w:t>JSON.stringify</w:t>
      </w:r>
      <w:proofErr w:type="spellEnd"/>
      <w:proofErr w:type="gramStart"/>
      <w:r w:rsidRPr="00F85959">
        <w:rPr>
          <w:sz w:val="16"/>
          <w:szCs w:val="16"/>
        </w:rPr>
        <w:t xml:space="preserve">({ </w:t>
      </w:r>
      <w:r w:rsidRPr="00F85959">
        <w:rPr>
          <w:color w:val="2A00FF"/>
          <w:sz w:val="16"/>
          <w:szCs w:val="16"/>
        </w:rPr>
        <w:t>'</w:t>
      </w:r>
      <w:proofErr w:type="gramEnd"/>
      <w:r w:rsidRPr="00F85959">
        <w:rPr>
          <w:color w:val="2A00FF"/>
          <w:sz w:val="16"/>
          <w:szCs w:val="16"/>
        </w:rPr>
        <w:t>num1'</w:t>
      </w:r>
      <w:r w:rsidRPr="00F85959">
        <w:rPr>
          <w:sz w:val="16"/>
          <w:szCs w:val="16"/>
        </w:rPr>
        <w:t xml:space="preserve">: num1, 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: num2 }));</w:t>
      </w:r>
    </w:p>
    <w:p w14:paraId="74EF6F52" w14:textId="105A557D" w:rsidR="00233D52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}</w:t>
      </w:r>
    </w:p>
    <w:p w14:paraId="7C6B107C" w14:textId="77777777" w:rsidR="00720939" w:rsidRDefault="00720939" w:rsidP="00720939">
      <w:pPr>
        <w:pStyle w:val="ListParagraph"/>
        <w:ind w:left="1800"/>
      </w:pPr>
    </w:p>
    <w:p w14:paraId="60F5940F" w14:textId="0B5EAF07" w:rsidR="004C04BE" w:rsidRDefault="004C04BE" w:rsidP="004C04BE">
      <w:pPr>
        <w:pStyle w:val="ListParagraph"/>
        <w:numPr>
          <w:ilvl w:val="1"/>
          <w:numId w:val="19"/>
        </w:numPr>
      </w:pPr>
      <w:r>
        <w:t>Tomcat7/8</w:t>
      </w:r>
    </w:p>
    <w:p w14:paraId="2C3B79F0" w14:textId="06070531" w:rsidR="00626B41" w:rsidRDefault="00626B41" w:rsidP="00626B41">
      <w:pPr>
        <w:pStyle w:val="ListParagraph"/>
        <w:ind w:left="1440"/>
      </w:pPr>
      <w:r>
        <w:sym w:font="Wingdings" w:char="F0E0"/>
      </w:r>
      <w:r>
        <w:t>Rely on Tomcat container</w:t>
      </w:r>
    </w:p>
    <w:p w14:paraId="4A5A51F5" w14:textId="62ACCDBC" w:rsidR="00626B41" w:rsidRDefault="00626B41" w:rsidP="00626B41">
      <w:pPr>
        <w:pStyle w:val="ListParagraph"/>
        <w:ind w:left="1440"/>
      </w:pPr>
      <w:r>
        <w:sym w:font="Wingdings" w:char="F0E0"/>
      </w:r>
      <w:r>
        <w:t>Use the container port</w:t>
      </w:r>
    </w:p>
    <w:p w14:paraId="05029F58" w14:textId="7A22CF2B" w:rsidR="00555D91" w:rsidRDefault="00555D91" w:rsidP="00626B41">
      <w:pPr>
        <w:pStyle w:val="ListParagraph"/>
        <w:ind w:left="1440"/>
      </w:pPr>
      <w:r>
        <w:sym w:font="Wingdings" w:char="F0E0"/>
      </w:r>
      <w:r>
        <w:t>Use client side embedded web socket object</w:t>
      </w:r>
    </w:p>
    <w:p w14:paraId="3BCCD4CF" w14:textId="70718672" w:rsidR="00626B41" w:rsidRDefault="00555D91" w:rsidP="00626B41">
      <w:pPr>
        <w:pStyle w:val="ListParagraph"/>
        <w:ind w:left="1440"/>
      </w:pPr>
      <w:r>
        <w:sym w:font="Wingdings" w:char="F0E0"/>
      </w:r>
      <w:r>
        <w:t>Similar with Third-party plugin</w:t>
      </w:r>
    </w:p>
    <w:p w14:paraId="37AC69F9" w14:textId="77777777" w:rsidR="00E44A00" w:rsidRDefault="00E44A00" w:rsidP="00626B41">
      <w:pPr>
        <w:pStyle w:val="ListParagraph"/>
        <w:ind w:left="1440"/>
      </w:pPr>
    </w:p>
    <w:p w14:paraId="483DF14B" w14:textId="4A6D5EC8" w:rsidR="004C04BE" w:rsidRDefault="004C04BE" w:rsidP="004C04BE">
      <w:pPr>
        <w:pStyle w:val="ListParagraph"/>
        <w:numPr>
          <w:ilvl w:val="1"/>
          <w:numId w:val="19"/>
        </w:numPr>
      </w:pPr>
      <w:r>
        <w:t>Third-party Plugin</w:t>
      </w:r>
    </w:p>
    <w:p w14:paraId="1A5D8309" w14:textId="3ACB4003" w:rsidR="00626B41" w:rsidRDefault="00626B41" w:rsidP="00626B41">
      <w:pPr>
        <w:pStyle w:val="ListParagraph"/>
        <w:ind w:left="1440"/>
      </w:pPr>
      <w:r>
        <w:sym w:font="Wingdings" w:char="F0E0"/>
      </w:r>
      <w:r>
        <w:t>Must listen on another port</w:t>
      </w:r>
    </w:p>
    <w:p w14:paraId="790B1FAE" w14:textId="4907657A" w:rsidR="00626B41" w:rsidRDefault="00626B41" w:rsidP="00626B41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714A53A8" w14:textId="01FA4B2E" w:rsidR="00555D91" w:rsidRDefault="00555D91" w:rsidP="00555D91">
      <w:pPr>
        <w:pStyle w:val="ListParagraph"/>
        <w:ind w:left="1440"/>
      </w:pPr>
      <w:r>
        <w:sym w:font="Wingdings" w:char="F0E0"/>
      </w:r>
      <w:r>
        <w:t>Use client side embedded web socket object, but has its own client code for backend</w:t>
      </w:r>
    </w:p>
    <w:p w14:paraId="078AC23D" w14:textId="77777777" w:rsidR="00555D91" w:rsidRDefault="00555D91" w:rsidP="00626B41">
      <w:pPr>
        <w:pStyle w:val="ListParagraph"/>
        <w:ind w:left="1440"/>
      </w:pPr>
    </w:p>
    <w:p w14:paraId="5D0CA449" w14:textId="38847435" w:rsidR="00626B41" w:rsidRDefault="00300962" w:rsidP="00300962">
      <w:pPr>
        <w:pStyle w:val="ListParagraph"/>
        <w:numPr>
          <w:ilvl w:val="0"/>
          <w:numId w:val="28"/>
        </w:numPr>
      </w:pPr>
      <w:r>
        <w:t>Dependency</w:t>
      </w:r>
    </w:p>
    <w:p w14:paraId="0C07BABA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</w:rPr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1F932F3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org.java-</w:t>
      </w:r>
      <w:proofErr w:type="spellStart"/>
      <w:r w:rsidRPr="00300962">
        <w:rPr>
          <w:color w:val="000000"/>
          <w:sz w:val="16"/>
          <w:szCs w:val="16"/>
          <w:u w:val="single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6C87FD71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Java-</w:t>
      </w:r>
      <w:proofErr w:type="spellStart"/>
      <w:r w:rsidRPr="00300962">
        <w:rPr>
          <w:color w:val="000000"/>
          <w:sz w:val="16"/>
          <w:szCs w:val="16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3812C06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1.3.0</w:t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</w:p>
    <w:p w14:paraId="4C6AD6AA" w14:textId="426CF07C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lastRenderedPageBreak/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4BCAA764" w14:textId="1D542A76" w:rsidR="00300962" w:rsidRDefault="00E4792A" w:rsidP="00300962">
      <w:pPr>
        <w:pStyle w:val="ListParagraph"/>
        <w:numPr>
          <w:ilvl w:val="0"/>
          <w:numId w:val="28"/>
        </w:numPr>
      </w:pPr>
      <w:r>
        <w:t>Server side</w:t>
      </w:r>
    </w:p>
    <w:p w14:paraId="044C4D1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class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extends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{</w:t>
      </w:r>
    </w:p>
    <w:p w14:paraId="702C3A1A" w14:textId="7D83A434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Logger </w:t>
      </w:r>
      <w:proofErr w:type="spellStart"/>
      <w:r w:rsidRPr="00E4792A">
        <w:rPr>
          <w:i/>
          <w:iCs/>
          <w:color w:val="0000C0"/>
          <w:sz w:val="16"/>
          <w:szCs w:val="16"/>
        </w:rPr>
        <w:t>omtlogger</w:t>
      </w:r>
      <w:proofErr w:type="spellEnd"/>
      <w:r w:rsidRPr="00E4792A">
        <w:rPr>
          <w:sz w:val="16"/>
          <w:szCs w:val="16"/>
        </w:rPr>
        <w:t xml:space="preserve"> = </w:t>
      </w:r>
      <w:proofErr w:type="spellStart"/>
      <w:r w:rsidRPr="00E4792A">
        <w:rPr>
          <w:sz w:val="16"/>
          <w:szCs w:val="16"/>
        </w:rPr>
        <w:t>Logger.</w:t>
      </w:r>
      <w:r w:rsidRPr="00E4792A">
        <w:rPr>
          <w:i/>
          <w:iCs/>
          <w:sz w:val="16"/>
          <w:szCs w:val="16"/>
        </w:rPr>
        <w:t>getLogger</w:t>
      </w:r>
      <w:proofErr w:type="spellEnd"/>
      <w:r w:rsidRPr="00E4792A">
        <w:rPr>
          <w:sz w:val="16"/>
          <w:szCs w:val="16"/>
        </w:rPr>
        <w:t>(</w:t>
      </w:r>
      <w:proofErr w:type="spellStart"/>
      <w:r w:rsidRPr="00E4792A">
        <w:rPr>
          <w:sz w:val="16"/>
          <w:szCs w:val="16"/>
        </w:rPr>
        <w:t>WsServer.</w:t>
      </w:r>
      <w:r w:rsidRPr="00E4792A">
        <w:rPr>
          <w:b/>
          <w:bCs/>
          <w:color w:val="7F0055"/>
          <w:sz w:val="16"/>
          <w:szCs w:val="16"/>
        </w:rPr>
        <w:t>class</w:t>
      </w:r>
      <w:proofErr w:type="spellEnd"/>
      <w:r w:rsidRPr="00E4792A">
        <w:rPr>
          <w:sz w:val="16"/>
          <w:szCs w:val="16"/>
        </w:rPr>
        <w:t>);</w:t>
      </w:r>
    </w:p>
    <w:p w14:paraId="6BBDE2F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List&lt;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&gt;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ArrayList</w:t>
      </w:r>
      <w:proofErr w:type="spellEnd"/>
      <w:r w:rsidRPr="00E4792A">
        <w:rPr>
          <w:sz w:val="16"/>
          <w:szCs w:val="16"/>
        </w:rPr>
        <w:t>&lt;</w:t>
      </w:r>
      <w:proofErr w:type="spellStart"/>
      <w:r w:rsidRPr="00E4792A">
        <w:rPr>
          <w:sz w:val="16"/>
          <w:szCs w:val="16"/>
        </w:rPr>
        <w:t>WebSocket</w:t>
      </w:r>
      <w:proofErr w:type="spellEnd"/>
      <w:proofErr w:type="gramStart"/>
      <w:r w:rsidRPr="00E4792A">
        <w:rPr>
          <w:sz w:val="16"/>
          <w:szCs w:val="16"/>
        </w:rPr>
        <w:t>&gt;(</w:t>
      </w:r>
      <w:proofErr w:type="gramEnd"/>
      <w:r w:rsidRPr="00E4792A">
        <w:rPr>
          <w:sz w:val="16"/>
          <w:szCs w:val="16"/>
        </w:rPr>
        <w:t>);</w:t>
      </w:r>
    </w:p>
    <w:p w14:paraId="6EB910B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</w:p>
    <w:p w14:paraId="4CC4425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 {</w:t>
      </w:r>
    </w:p>
    <w:p w14:paraId="203193B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super</w:t>
      </w:r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);</w:t>
      </w:r>
    </w:p>
    <w:p w14:paraId="28FCAF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00DF90F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1BC9574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sz w:val="16"/>
          <w:szCs w:val="16"/>
        </w:rPr>
        <w:t>broadcast(</w:t>
      </w:r>
      <w:proofErr w:type="gramEnd"/>
      <w:r w:rsidRPr="00E4792A">
        <w:rPr>
          <w:sz w:val="16"/>
          <w:szCs w:val="16"/>
        </w:rPr>
        <w:t xml:space="preserve">String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 {</w:t>
      </w:r>
    </w:p>
    <w:p w14:paraId="162723A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for</w:t>
      </w:r>
      <w:r w:rsidRPr="00E4792A">
        <w:rPr>
          <w:sz w:val="16"/>
          <w:szCs w:val="16"/>
        </w:rPr>
        <w:t xml:space="preserve"> (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color w:val="6A3E3E"/>
          <w:sz w:val="16"/>
          <w:szCs w:val="16"/>
          <w:highlight w:val="yellow"/>
        </w:rPr>
        <w:t>client</w:t>
      </w:r>
      <w:r w:rsidRPr="00E4792A">
        <w:rPr>
          <w:sz w:val="16"/>
          <w:szCs w:val="16"/>
        </w:rPr>
        <w:t xml:space="preserve"> :</w:t>
      </w:r>
      <w:proofErr w:type="gramEnd"/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>) {</w:t>
      </w:r>
    </w:p>
    <w:p w14:paraId="76908F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22CEEC8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synchronized</w:t>
      </w:r>
      <w:r w:rsidRPr="00E4792A">
        <w:rPr>
          <w:sz w:val="16"/>
          <w:szCs w:val="16"/>
        </w:rPr>
        <w:t xml:space="preserve"> 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 {</w:t>
      </w:r>
    </w:p>
    <w:p w14:paraId="775557C0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"broadcast message: "</w:t>
      </w:r>
      <w:r w:rsidRPr="00E4792A">
        <w:rPr>
          <w:sz w:val="16"/>
          <w:szCs w:val="16"/>
        </w:rPr>
        <w:t xml:space="preserve">+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201456F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.send</w:t>
      </w:r>
      <w:proofErr w:type="spellEnd"/>
      <w:proofErr w:type="gramEnd"/>
      <w:r w:rsidRPr="00E4792A">
        <w:rPr>
          <w:sz w:val="16"/>
          <w:szCs w:val="16"/>
        </w:rPr>
        <w:t>(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4759F3A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60E58CB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</w:t>
      </w:r>
      <w:r w:rsidRPr="00E4792A">
        <w:rPr>
          <w:sz w:val="16"/>
          <w:szCs w:val="16"/>
        </w:rPr>
        <w:t>) {</w:t>
      </w:r>
    </w:p>
    <w:p w14:paraId="6154E92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sz w:val="16"/>
          <w:szCs w:val="16"/>
        </w:rPr>
        <w:tab/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);</w:t>
      </w:r>
    </w:p>
    <w:p w14:paraId="11825E3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5165D31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.close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A5F71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e1</w:t>
      </w:r>
      <w:r w:rsidRPr="00E4792A">
        <w:rPr>
          <w:sz w:val="16"/>
          <w:szCs w:val="16"/>
        </w:rPr>
        <w:t>) {</w:t>
      </w:r>
    </w:p>
    <w:p w14:paraId="4A8C16F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r w:rsidRPr="00E4792A">
        <w:rPr>
          <w:color w:val="3F7F5F"/>
          <w:sz w:val="16"/>
          <w:szCs w:val="16"/>
        </w:rPr>
        <w:t>// Ignore</w:t>
      </w:r>
    </w:p>
    <w:p w14:paraId="7B59949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1084C54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</w:t>
      </w:r>
    </w:p>
    <w:p w14:paraId="509206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}</w:t>
      </w:r>
    </w:p>
    <w:p w14:paraId="0D0A42F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DB81E9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7B7AD3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201B8D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onOpen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sz w:val="16"/>
          <w:szCs w:val="16"/>
        </w:rPr>
        <w:t>ClientHandshake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) {</w:t>
      </w:r>
    </w:p>
    <w:p w14:paraId="071D81C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"new connection to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>());</w:t>
      </w:r>
    </w:p>
    <w:p w14:paraId="1207749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.getResourceDescriptor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30FEC5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.getFieldValue</w:t>
      </w:r>
      <w:proofErr w:type="spellEnd"/>
      <w:proofErr w:type="gram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>"Username"</w:t>
      </w:r>
      <w:r w:rsidRPr="00E4792A">
        <w:rPr>
          <w:sz w:val="16"/>
          <w:szCs w:val="16"/>
        </w:rPr>
        <w:t>);</w:t>
      </w:r>
    </w:p>
    <w:p w14:paraId="6D381CDA" w14:textId="3E3F621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.add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1CB7C2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0AD39C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208F927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EF2B80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onClose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code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boolean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remote</w:t>
      </w:r>
      <w:r w:rsidRPr="00E4792A">
        <w:rPr>
          <w:sz w:val="16"/>
          <w:szCs w:val="16"/>
        </w:rPr>
        <w:t>) {</w:t>
      </w:r>
    </w:p>
    <w:p w14:paraId="008A7B07" w14:textId="24B65A3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"closed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 exit code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code</w:t>
      </w:r>
      <w:proofErr w:type="spellEnd"/>
      <w:r w:rsidRPr="00E4792A">
        <w:rPr>
          <w:sz w:val="16"/>
          <w:szCs w:val="16"/>
        </w:rPr>
        <w:t xml:space="preserve"> + </w:t>
      </w:r>
      <w:r w:rsidRPr="00E4792A">
        <w:rPr>
          <w:color w:val="2A00FF"/>
          <w:sz w:val="16"/>
          <w:szCs w:val="16"/>
        </w:rPr>
        <w:t>" info: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>);</w:t>
      </w:r>
    </w:p>
    <w:p w14:paraId="5B9E5B8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652A86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B67E8B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6A63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33282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onMessage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 {</w:t>
      </w:r>
    </w:p>
    <w:p w14:paraId="33B663F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"received message from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);</w:t>
      </w:r>
    </w:p>
    <w:p w14:paraId="77267F0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1AE430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3F2542D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13820F9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onError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Exception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 {</w:t>
      </w:r>
    </w:p>
    <w:p w14:paraId="7F9DEE3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System.</w:t>
      </w:r>
      <w:r w:rsidRPr="00E4792A">
        <w:rPr>
          <w:b/>
          <w:bCs/>
          <w:i/>
          <w:iCs/>
          <w:color w:val="0000C0"/>
          <w:sz w:val="16"/>
          <w:szCs w:val="16"/>
        </w:rPr>
        <w:t>err</w:t>
      </w:r>
      <w:r w:rsidRPr="00E4792A">
        <w:rPr>
          <w:sz w:val="16"/>
          <w:szCs w:val="16"/>
        </w:rPr>
        <w:t>.println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 xml:space="preserve">"an error </w:t>
      </w:r>
      <w:proofErr w:type="spellStart"/>
      <w:r w:rsidRPr="00E4792A">
        <w:rPr>
          <w:color w:val="2A00FF"/>
          <w:sz w:val="16"/>
          <w:szCs w:val="16"/>
        </w:rPr>
        <w:t>occured</w:t>
      </w:r>
      <w:proofErr w:type="spellEnd"/>
      <w:r w:rsidRPr="00E4792A">
        <w:rPr>
          <w:color w:val="2A00FF"/>
          <w:sz w:val="16"/>
          <w:szCs w:val="16"/>
        </w:rPr>
        <w:t xml:space="preserve"> on connection "</w:t>
      </w:r>
      <w:r w:rsidRPr="00E4792A">
        <w:rPr>
          <w:sz w:val="16"/>
          <w:szCs w:val="16"/>
        </w:rPr>
        <w:t xml:space="preserve"> + </w:t>
      </w:r>
      <w:proofErr w:type="spellStart"/>
      <w:proofErr w:type="gram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proofErr w:type="gramEnd"/>
      <w:r w:rsidRPr="00E4792A">
        <w:rPr>
          <w:sz w:val="16"/>
          <w:szCs w:val="16"/>
        </w:rPr>
        <w:t xml:space="preserve">()  + </w:t>
      </w:r>
      <w:r w:rsidRPr="00E4792A">
        <w:rPr>
          <w:color w:val="2A00FF"/>
          <w:sz w:val="16"/>
          <w:szCs w:val="16"/>
        </w:rPr>
        <w:t>":"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);</w:t>
      </w:r>
    </w:p>
    <w:p w14:paraId="68C9DC86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31DE16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D661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;</w:t>
      </w:r>
    </w:p>
    <w:p w14:paraId="36225E3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String 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 = </w:t>
      </w:r>
      <w:r w:rsidRPr="00E4792A">
        <w:rPr>
          <w:color w:val="2A00FF"/>
          <w:sz w:val="16"/>
          <w:szCs w:val="16"/>
        </w:rPr>
        <w:t>"localhost"</w:t>
      </w:r>
      <w:r w:rsidRPr="00E4792A">
        <w:rPr>
          <w:sz w:val="16"/>
          <w:szCs w:val="16"/>
        </w:rPr>
        <w:t>;</w:t>
      </w:r>
    </w:p>
    <w:p w14:paraId="5F863AD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 xml:space="preserve"> = 9091;</w:t>
      </w:r>
    </w:p>
    <w:p w14:paraId="3B8C9E3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getWssServerInstance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){</w:t>
      </w:r>
    </w:p>
    <w:p w14:paraId="1C9EF98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b/>
          <w:bCs/>
          <w:color w:val="7F0055"/>
          <w:sz w:val="16"/>
          <w:szCs w:val="16"/>
        </w:rPr>
        <w:t>if</w:t>
      </w:r>
      <w:r w:rsidRPr="00E4792A">
        <w:rPr>
          <w:sz w:val="16"/>
          <w:szCs w:val="16"/>
        </w:rPr>
        <w:t>(</w:t>
      </w:r>
      <w:proofErr w:type="gramEnd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== </w:t>
      </w:r>
      <w:r w:rsidRPr="00E4792A">
        <w:rPr>
          <w:b/>
          <w:bCs/>
          <w:color w:val="7F0055"/>
          <w:sz w:val="16"/>
          <w:szCs w:val="16"/>
        </w:rPr>
        <w:t>null</w:t>
      </w:r>
      <w:r w:rsidRPr="00E4792A">
        <w:rPr>
          <w:sz w:val="16"/>
          <w:szCs w:val="16"/>
        </w:rPr>
        <w:t>){</w:t>
      </w:r>
    </w:p>
    <w:p w14:paraId="19D77D7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AF44A3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.start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08D0FF7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  <w:t>}</w:t>
      </w:r>
    </w:p>
    <w:p w14:paraId="02BD06D4" w14:textId="02AFC913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 </w:t>
      </w:r>
    </w:p>
    <w:p w14:paraId="28BB9AA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main(</w:t>
      </w:r>
      <w:proofErr w:type="gramStart"/>
      <w:r w:rsidRPr="00E4792A">
        <w:rPr>
          <w:sz w:val="16"/>
          <w:szCs w:val="16"/>
        </w:rPr>
        <w:t>String[</w:t>
      </w:r>
      <w:proofErr w:type="gramEnd"/>
      <w:r w:rsidRPr="00E4792A">
        <w:rPr>
          <w:sz w:val="16"/>
          <w:szCs w:val="16"/>
        </w:rPr>
        <w:t xml:space="preserve">] </w:t>
      </w:r>
      <w:proofErr w:type="spellStart"/>
      <w:r w:rsidRPr="00E4792A">
        <w:rPr>
          <w:color w:val="6A3E3E"/>
          <w:sz w:val="16"/>
          <w:szCs w:val="16"/>
        </w:rPr>
        <w:t>args</w:t>
      </w:r>
      <w:proofErr w:type="spellEnd"/>
      <w:r w:rsidRPr="00E4792A">
        <w:rPr>
          <w:sz w:val="16"/>
          <w:szCs w:val="16"/>
        </w:rPr>
        <w:t>) {</w:t>
      </w:r>
    </w:p>
    <w:p w14:paraId="4028D5E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9A20814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>.run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);</w:t>
      </w:r>
    </w:p>
    <w:p w14:paraId="581CE45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43541832" w14:textId="676FFDC5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lastRenderedPageBreak/>
        <w:t>}</w:t>
      </w:r>
    </w:p>
    <w:p w14:paraId="1E32C8F5" w14:textId="77453B75" w:rsidR="00E4792A" w:rsidRDefault="00E4792A" w:rsidP="00300962">
      <w:pPr>
        <w:pStyle w:val="ListParagraph"/>
        <w:numPr>
          <w:ilvl w:val="0"/>
          <w:numId w:val="28"/>
        </w:numPr>
      </w:pPr>
      <w:r>
        <w:t>Client side 1</w:t>
      </w:r>
    </w:p>
    <w:p w14:paraId="2812385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tab/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class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extends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{</w:t>
      </w:r>
    </w:p>
    <w:p w14:paraId="5E07EDB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71387C32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Draft </w:t>
      </w:r>
      <w:proofErr w:type="spellStart"/>
      <w:r w:rsidRPr="00E82BE5">
        <w:rPr>
          <w:color w:val="6A3E3E"/>
          <w:sz w:val="16"/>
          <w:szCs w:val="16"/>
        </w:rPr>
        <w:t>draft</w:t>
      </w:r>
      <w:proofErr w:type="spellEnd"/>
      <w:r w:rsidRPr="00E82BE5">
        <w:rPr>
          <w:sz w:val="16"/>
          <w:szCs w:val="16"/>
        </w:rPr>
        <w:t>) {</w:t>
      </w:r>
    </w:p>
    <w:p w14:paraId="1F0172C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gramStart"/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</w:t>
      </w:r>
      <w:r w:rsidRPr="00E82BE5">
        <w:rPr>
          <w:color w:val="6A3E3E"/>
          <w:sz w:val="16"/>
          <w:szCs w:val="16"/>
        </w:rPr>
        <w:t>draft</w:t>
      </w:r>
      <w:r w:rsidRPr="00E82BE5">
        <w:rPr>
          <w:sz w:val="16"/>
          <w:szCs w:val="16"/>
        </w:rPr>
        <w:t>);</w:t>
      </w:r>
    </w:p>
    <w:p w14:paraId="32AF4B1F" w14:textId="6E33FB14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09E1AF9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 {</w:t>
      </w:r>
    </w:p>
    <w:p w14:paraId="3219163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);</w:t>
      </w:r>
    </w:p>
    <w:p w14:paraId="0775C28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4BB37AC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3F79C25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431C1AD2" w14:textId="5B3433A3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onOpen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sz w:val="16"/>
          <w:szCs w:val="16"/>
        </w:rPr>
        <w:t>ServerHandshake</w:t>
      </w:r>
      <w:proofErr w:type="spellEnd"/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color w:val="6A3E3E"/>
          <w:sz w:val="16"/>
          <w:szCs w:val="16"/>
        </w:rPr>
        <w:t>handshakedata</w:t>
      </w:r>
      <w:proofErr w:type="spellEnd"/>
      <w:r w:rsidRPr="00E82BE5">
        <w:rPr>
          <w:sz w:val="16"/>
          <w:szCs w:val="16"/>
        </w:rPr>
        <w:t>) {</w:t>
      </w:r>
    </w:p>
    <w:p w14:paraId="283DC07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40D1DF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6644A32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3C817B8F" w14:textId="7CADDA5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onClose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b/>
          <w:bCs/>
          <w:color w:val="7F0055"/>
          <w:sz w:val="16"/>
          <w:szCs w:val="16"/>
        </w:rPr>
        <w:t>int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code</w:t>
      </w:r>
      <w:r w:rsidRPr="00E82BE5">
        <w:rPr>
          <w:sz w:val="16"/>
          <w:szCs w:val="16"/>
        </w:rPr>
        <w:t xml:space="preserve">, String </w:t>
      </w:r>
      <w:r w:rsidRPr="00E82BE5">
        <w:rPr>
          <w:color w:val="6A3E3E"/>
          <w:sz w:val="16"/>
          <w:szCs w:val="16"/>
        </w:rPr>
        <w:t>reason</w:t>
      </w:r>
      <w:r w:rsidRPr="00E82BE5">
        <w:rPr>
          <w:sz w:val="16"/>
          <w:szCs w:val="16"/>
        </w:rPr>
        <w:t xml:space="preserve">, </w:t>
      </w:r>
      <w:proofErr w:type="spellStart"/>
      <w:r w:rsidRPr="00E82BE5">
        <w:rPr>
          <w:b/>
          <w:bCs/>
          <w:color w:val="7F0055"/>
          <w:sz w:val="16"/>
          <w:szCs w:val="16"/>
        </w:rPr>
        <w:t>boolean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remote</w:t>
      </w:r>
      <w:r w:rsidRPr="00E82BE5">
        <w:rPr>
          <w:sz w:val="16"/>
          <w:szCs w:val="16"/>
        </w:rPr>
        <w:t>) {</w:t>
      </w:r>
    </w:p>
    <w:p w14:paraId="4E6DF54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B67F7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E942DA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65A8999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onMessage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String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 {</w:t>
      </w:r>
    </w:p>
    <w:p w14:paraId="10181C1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out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"client received message: 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);</w:t>
      </w:r>
    </w:p>
    <w:p w14:paraId="07FAF5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while</w:t>
      </w:r>
      <w:r w:rsidRPr="00E82BE5">
        <w:rPr>
          <w:sz w:val="16"/>
          <w:szCs w:val="16"/>
        </w:rPr>
        <w:t>(</w:t>
      </w:r>
      <w:r w:rsidRPr="00E82BE5">
        <w:rPr>
          <w:b/>
          <w:bCs/>
          <w:color w:val="7F0055"/>
          <w:sz w:val="16"/>
          <w:szCs w:val="16"/>
        </w:rPr>
        <w:t>true</w:t>
      </w:r>
      <w:proofErr w:type="gramStart"/>
      <w:r w:rsidRPr="00E82BE5">
        <w:rPr>
          <w:sz w:val="16"/>
          <w:szCs w:val="16"/>
        </w:rPr>
        <w:t>){</w:t>
      </w:r>
      <w:proofErr w:type="gramEnd"/>
    </w:p>
    <w:p w14:paraId="41B38F1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sz w:val="16"/>
          <w:szCs w:val="16"/>
        </w:rPr>
        <w:tab/>
      </w:r>
      <w:r w:rsidRPr="00E82BE5">
        <w:rPr>
          <w:b/>
          <w:bCs/>
          <w:color w:val="7F0055"/>
          <w:sz w:val="16"/>
          <w:szCs w:val="16"/>
        </w:rPr>
        <w:t>try</w:t>
      </w:r>
      <w:r w:rsidRPr="00E82BE5">
        <w:rPr>
          <w:sz w:val="16"/>
          <w:szCs w:val="16"/>
        </w:rPr>
        <w:t xml:space="preserve"> {</w:t>
      </w:r>
    </w:p>
    <w:p w14:paraId="208516E3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r w:rsidRPr="00E82BE5">
        <w:rPr>
          <w:sz w:val="16"/>
          <w:szCs w:val="16"/>
        </w:rPr>
        <w:t>Thread.</w:t>
      </w:r>
      <w:r w:rsidRPr="00E82BE5">
        <w:rPr>
          <w:i/>
          <w:iCs/>
          <w:sz w:val="16"/>
          <w:szCs w:val="16"/>
        </w:rPr>
        <w:t>sleep</w:t>
      </w:r>
      <w:proofErr w:type="spellEnd"/>
      <w:r w:rsidRPr="00E82BE5">
        <w:rPr>
          <w:sz w:val="16"/>
          <w:szCs w:val="16"/>
        </w:rPr>
        <w:t>(3000);</w:t>
      </w:r>
    </w:p>
    <w:p w14:paraId="2CCBB86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} </w:t>
      </w:r>
      <w:r w:rsidRPr="00E82BE5">
        <w:rPr>
          <w:b/>
          <w:bCs/>
          <w:color w:val="7F0055"/>
          <w:sz w:val="16"/>
          <w:szCs w:val="16"/>
        </w:rPr>
        <w:t>catch</w:t>
      </w:r>
      <w:r w:rsidRPr="00E82BE5">
        <w:rPr>
          <w:sz w:val="16"/>
          <w:szCs w:val="16"/>
        </w:rPr>
        <w:t xml:space="preserve"> (</w:t>
      </w:r>
      <w:proofErr w:type="spellStart"/>
      <w:r w:rsidRPr="00E82BE5">
        <w:rPr>
          <w:sz w:val="16"/>
          <w:szCs w:val="16"/>
        </w:rPr>
        <w:t>InterruptedException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) {</w:t>
      </w:r>
    </w:p>
    <w:p w14:paraId="1E6E8BF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color w:val="3F7F5F"/>
          <w:sz w:val="16"/>
          <w:szCs w:val="16"/>
        </w:rPr>
        <w:t xml:space="preserve">// </w:t>
      </w:r>
      <w:r w:rsidRPr="00E82BE5">
        <w:rPr>
          <w:b/>
          <w:bCs/>
          <w:color w:val="7F9FBF"/>
          <w:sz w:val="16"/>
          <w:szCs w:val="16"/>
        </w:rPr>
        <w:t>TODO</w:t>
      </w:r>
      <w:r w:rsidRPr="00E82BE5">
        <w:rPr>
          <w:color w:val="3F7F5F"/>
          <w:sz w:val="16"/>
          <w:szCs w:val="16"/>
        </w:rPr>
        <w:t xml:space="preserve"> Auto-generated catch block</w:t>
      </w:r>
    </w:p>
    <w:p w14:paraId="11FBFA7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proofErr w:type="gramStart"/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.printStackTrace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0AC5680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>}</w:t>
      </w:r>
    </w:p>
    <w:p w14:paraId="523392A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b/>
          <w:bCs/>
          <w:color w:val="7F0055"/>
          <w:sz w:val="16"/>
          <w:szCs w:val="16"/>
        </w:rPr>
        <w:t>this</w:t>
      </w:r>
      <w:r w:rsidRPr="00E82BE5">
        <w:rPr>
          <w:sz w:val="16"/>
          <w:szCs w:val="16"/>
        </w:rPr>
        <w:t>.getConnection</w:t>
      </w:r>
      <w:proofErr w:type="spellEnd"/>
      <w:proofErr w:type="gramEnd"/>
      <w:r w:rsidRPr="00E82BE5">
        <w:rPr>
          <w:sz w:val="16"/>
          <w:szCs w:val="16"/>
        </w:rPr>
        <w:t>().send(</w:t>
      </w:r>
      <w:r w:rsidRPr="00E82BE5">
        <w:rPr>
          <w:color w:val="2A00FF"/>
          <w:sz w:val="16"/>
          <w:szCs w:val="16"/>
        </w:rPr>
        <w:t>"client send this message..."</w:t>
      </w:r>
      <w:r w:rsidRPr="00E82BE5">
        <w:rPr>
          <w:sz w:val="16"/>
          <w:szCs w:val="16"/>
        </w:rPr>
        <w:t>);</w:t>
      </w:r>
    </w:p>
    <w:p w14:paraId="1F8D0108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}</w:t>
      </w:r>
    </w:p>
    <w:p w14:paraId="7F6D61E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2250C3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F6E286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10107EE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onError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Exception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 {</w:t>
      </w:r>
    </w:p>
    <w:p w14:paraId="63E190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err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"an error occurred:"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);</w:t>
      </w:r>
    </w:p>
    <w:p w14:paraId="5F7BFDD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32C6930D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704210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static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main(</w:t>
      </w:r>
      <w:proofErr w:type="gramStart"/>
      <w:r w:rsidRPr="00E82BE5">
        <w:rPr>
          <w:sz w:val="16"/>
          <w:szCs w:val="16"/>
        </w:rPr>
        <w:t>String[</w:t>
      </w:r>
      <w:proofErr w:type="gramEnd"/>
      <w:r w:rsidRPr="00E82BE5">
        <w:rPr>
          <w:sz w:val="16"/>
          <w:szCs w:val="16"/>
        </w:rPr>
        <w:t xml:space="preserve">] </w:t>
      </w:r>
      <w:proofErr w:type="spellStart"/>
      <w:r w:rsidRPr="00E82BE5">
        <w:rPr>
          <w:color w:val="6A3E3E"/>
          <w:sz w:val="16"/>
          <w:szCs w:val="16"/>
        </w:rPr>
        <w:t>args</w:t>
      </w:r>
      <w:proofErr w:type="spellEnd"/>
      <w:r w:rsidRPr="00E82BE5">
        <w:rPr>
          <w:sz w:val="16"/>
          <w:szCs w:val="16"/>
        </w:rPr>
        <w:t xml:space="preserve">) </w:t>
      </w:r>
      <w:r w:rsidRPr="00E82BE5">
        <w:rPr>
          <w:b/>
          <w:bCs/>
          <w:color w:val="7F0055"/>
          <w:sz w:val="16"/>
          <w:szCs w:val="16"/>
        </w:rPr>
        <w:t>throws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URISyntaxException</w:t>
      </w:r>
      <w:proofErr w:type="spellEnd"/>
      <w:r w:rsidRPr="00E82BE5">
        <w:rPr>
          <w:sz w:val="16"/>
          <w:szCs w:val="16"/>
        </w:rPr>
        <w:t xml:space="preserve"> {      </w:t>
      </w:r>
    </w:p>
    <w:p w14:paraId="4474ECE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color w:val="3F7F5F"/>
          <w:sz w:val="16"/>
          <w:szCs w:val="16"/>
        </w:rPr>
        <w:t>// ------------------------------------------------------------------------------------------------------</w:t>
      </w:r>
    </w:p>
    <w:p w14:paraId="54B22DF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sz w:val="16"/>
          <w:szCs w:val="16"/>
        </w:rPr>
        <w:tab/>
      </w:r>
    </w:p>
    <w:p w14:paraId="52995B5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 xml:space="preserve"> =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URI(</w:t>
      </w:r>
      <w:r w:rsidRPr="00E82BE5">
        <w:rPr>
          <w:color w:val="2A00FF"/>
          <w:sz w:val="16"/>
          <w:szCs w:val="16"/>
        </w:rPr>
        <w:t>"ws://localhost:8887"</w:t>
      </w:r>
      <w:r w:rsidRPr="00E82BE5">
        <w:rPr>
          <w:sz w:val="16"/>
          <w:szCs w:val="16"/>
        </w:rPr>
        <w:t xml:space="preserve">),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Draft_10());</w:t>
      </w:r>
    </w:p>
    <w:p w14:paraId="694675A5" w14:textId="60518B1E" w:rsidR="00EC38BD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>.connect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3A31BA82" w14:textId="20CCDC81" w:rsidR="00E82BE5" w:rsidRPr="00E82BE5" w:rsidRDefault="00E82BE5" w:rsidP="00E82BE5">
      <w:pPr>
        <w:pStyle w:val="NoSpacing"/>
        <w:ind w:left="1440" w:firstLine="720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40EDA0F9" w14:textId="3606F0E3" w:rsidR="00E4792A" w:rsidRDefault="00E4792A" w:rsidP="00300962">
      <w:pPr>
        <w:pStyle w:val="ListParagraph"/>
        <w:numPr>
          <w:ilvl w:val="0"/>
          <w:numId w:val="28"/>
        </w:numPr>
      </w:pPr>
      <w:r>
        <w:t>Client side 2</w:t>
      </w:r>
    </w:p>
    <w:p w14:paraId="5560388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 xml:space="preserve"> </w:t>
      </w:r>
      <w:proofErr w:type="spellStart"/>
      <w:proofErr w:type="gramStart"/>
      <w:r w:rsidRPr="00555D91">
        <w:rPr>
          <w:sz w:val="16"/>
          <w:szCs w:val="16"/>
        </w:rPr>
        <w:t>openJavaConnect</w:t>
      </w:r>
      <w:proofErr w:type="spellEnd"/>
      <w:r w:rsidRPr="00555D91">
        <w:rPr>
          <w:sz w:val="16"/>
          <w:szCs w:val="16"/>
        </w:rPr>
        <w:t>(</w:t>
      </w:r>
      <w:proofErr w:type="gramEnd"/>
      <w:r w:rsidRPr="00555D91">
        <w:rPr>
          <w:sz w:val="16"/>
          <w:szCs w:val="16"/>
        </w:rPr>
        <w:t>){</w:t>
      </w:r>
    </w:p>
    <w:p w14:paraId="6766AE9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r w:rsidRPr="00555D91">
        <w:rPr>
          <w:b/>
          <w:bCs/>
          <w:color w:val="7F0055"/>
          <w:sz w:val="16"/>
          <w:szCs w:val="16"/>
        </w:rPr>
        <w:t>var</w:t>
      </w:r>
      <w:proofErr w:type="spellEnd"/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javaws</w:t>
      </w:r>
      <w:proofErr w:type="spell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new</w:t>
      </w:r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WebSocket</w:t>
      </w:r>
      <w:proofErr w:type="spell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"ws://"</w:t>
      </w:r>
      <w:r w:rsidRPr="00555D91">
        <w:rPr>
          <w:sz w:val="16"/>
          <w:szCs w:val="16"/>
        </w:rPr>
        <w:t>+document.location.hostname+</w:t>
      </w:r>
      <w:r w:rsidRPr="00555D91">
        <w:rPr>
          <w:color w:val="2A00FF"/>
          <w:sz w:val="16"/>
          <w:szCs w:val="16"/>
        </w:rPr>
        <w:t>":8887"</w:t>
      </w:r>
      <w:r w:rsidRPr="00555D91">
        <w:rPr>
          <w:sz w:val="16"/>
          <w:szCs w:val="16"/>
        </w:rPr>
        <w:t>);</w:t>
      </w:r>
    </w:p>
    <w:p w14:paraId="6946007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proofErr w:type="gramStart"/>
      <w:r w:rsidRPr="00555D91">
        <w:rPr>
          <w:sz w:val="16"/>
          <w:szCs w:val="16"/>
        </w:rPr>
        <w:t>javaws.onopen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(){</w:t>
      </w:r>
    </w:p>
    <w:p w14:paraId="3D8C0AD4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408832B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</w:t>
      </w:r>
      <w:proofErr w:type="spellStart"/>
      <w:proofErr w:type="gramStart"/>
      <w:r w:rsidRPr="00555D91">
        <w:rPr>
          <w:sz w:val="16"/>
          <w:szCs w:val="16"/>
        </w:rPr>
        <w:t>javaws.onmessage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(message){</w:t>
      </w:r>
    </w:p>
    <w:p w14:paraId="440D9BAC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    </w:t>
      </w:r>
      <w:proofErr w:type="spellStart"/>
      <w:proofErr w:type="gramStart"/>
      <w:r w:rsidRPr="00555D91">
        <w:rPr>
          <w:sz w:val="16"/>
          <w:szCs w:val="16"/>
        </w:rPr>
        <w:t>document.getElementById</w:t>
      </w:r>
      <w:proofErr w:type="spellEnd"/>
      <w:proofErr w:type="gram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</w:t>
      </w:r>
      <w:proofErr w:type="spellStart"/>
      <w:r w:rsidRPr="00555D91">
        <w:rPr>
          <w:color w:val="2A00FF"/>
          <w:sz w:val="16"/>
          <w:szCs w:val="16"/>
        </w:rPr>
        <w:t>chatlog</w:t>
      </w:r>
      <w:proofErr w:type="spellEnd"/>
      <w:r w:rsidRPr="00555D91">
        <w:rPr>
          <w:color w:val="2A00FF"/>
          <w:sz w:val="16"/>
          <w:szCs w:val="16"/>
        </w:rPr>
        <w:t>"</w:t>
      </w:r>
      <w:r w:rsidRPr="00555D91">
        <w:rPr>
          <w:sz w:val="16"/>
          <w:szCs w:val="16"/>
        </w:rPr>
        <w:t>).</w:t>
      </w:r>
      <w:proofErr w:type="spellStart"/>
      <w:r w:rsidRPr="00555D91">
        <w:rPr>
          <w:sz w:val="16"/>
          <w:szCs w:val="16"/>
        </w:rPr>
        <w:t>textContent</w:t>
      </w:r>
      <w:proofErr w:type="spellEnd"/>
      <w:r w:rsidRPr="00555D91">
        <w:rPr>
          <w:sz w:val="16"/>
          <w:szCs w:val="16"/>
        </w:rPr>
        <w:t xml:space="preserve"> += </w:t>
      </w:r>
      <w:proofErr w:type="spellStart"/>
      <w:r w:rsidRPr="00555D91">
        <w:rPr>
          <w:sz w:val="16"/>
          <w:szCs w:val="16"/>
        </w:rPr>
        <w:t>message.data</w:t>
      </w:r>
      <w:proofErr w:type="spellEnd"/>
      <w:r w:rsidRPr="00555D91">
        <w:rPr>
          <w:sz w:val="16"/>
          <w:szCs w:val="16"/>
        </w:rPr>
        <w:t xml:space="preserve"> + </w:t>
      </w:r>
      <w:r w:rsidRPr="00555D91">
        <w:rPr>
          <w:color w:val="2A00FF"/>
          <w:sz w:val="16"/>
          <w:szCs w:val="16"/>
        </w:rPr>
        <w:t>"\n"</w:t>
      </w:r>
      <w:r w:rsidRPr="00555D91">
        <w:rPr>
          <w:sz w:val="16"/>
          <w:szCs w:val="16"/>
        </w:rPr>
        <w:t>;</w:t>
      </w:r>
    </w:p>
    <w:p w14:paraId="5919FA7D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092CCB15" w14:textId="54AB618E" w:rsidR="00EC38BD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}</w:t>
      </w:r>
    </w:p>
    <w:p w14:paraId="4F1C3BBE" w14:textId="77777777" w:rsidR="00EC38BD" w:rsidRPr="004C04BE" w:rsidRDefault="00EC38BD" w:rsidP="00475274">
      <w:pPr>
        <w:pStyle w:val="ListParagraph"/>
        <w:ind w:left="1800"/>
      </w:pPr>
    </w:p>
    <w:p w14:paraId="63C0CE46" w14:textId="1588FD58" w:rsidR="004B0BC5" w:rsidRDefault="004B0BC5" w:rsidP="004B0BC5">
      <w:pPr>
        <w:pStyle w:val="Heading3"/>
        <w:numPr>
          <w:ilvl w:val="0"/>
          <w:numId w:val="19"/>
        </w:numPr>
        <w:spacing w:line="360" w:lineRule="auto"/>
      </w:pPr>
      <w:bookmarkStart w:id="51" w:name="_Toc461023624"/>
      <w:r>
        <w:t>Typical System Security Issues.</w:t>
      </w:r>
      <w:bookmarkEnd w:id="51"/>
    </w:p>
    <w:p w14:paraId="49351C3C" w14:textId="05E3D197" w:rsidR="004B0BC5" w:rsidRDefault="00347C4E" w:rsidP="008B6364">
      <w:pPr>
        <w:pStyle w:val="ListParagraph"/>
        <w:numPr>
          <w:ilvl w:val="1"/>
          <w:numId w:val="19"/>
        </w:numPr>
      </w:pPr>
      <w:r>
        <w:t>Ubuntu server security patches.</w:t>
      </w:r>
    </w:p>
    <w:p w14:paraId="5C3E0E42" w14:textId="1F6F8DDE" w:rsidR="009654FE" w:rsidRDefault="009654FE" w:rsidP="009654FE">
      <w:pPr>
        <w:pStyle w:val="ListParagraph"/>
        <w:ind w:left="1440"/>
      </w:pPr>
      <w:r>
        <w:t xml:space="preserve">Issue: Ubuntu server </w:t>
      </w:r>
      <w:r w:rsidR="00ED7DEB">
        <w:t>missing critical and high security patches.</w:t>
      </w:r>
    </w:p>
    <w:p w14:paraId="53B5EBF1" w14:textId="6730B954" w:rsidR="009654FE" w:rsidRDefault="009654FE" w:rsidP="009654FE">
      <w:pPr>
        <w:pStyle w:val="ListParagraph"/>
        <w:ind w:left="1440"/>
      </w:pPr>
      <w:r>
        <w:t>Solution:</w:t>
      </w:r>
      <w:r w:rsidR="006726AB">
        <w:t>[</w:t>
      </w:r>
      <w:r w:rsidR="006726AB" w:rsidRPr="006726AB">
        <w:t xml:space="preserve"> https://help.ubuntu.com/community/AptGet/Howto</w:t>
      </w:r>
      <w:bookmarkStart w:id="52" w:name="_GoBack"/>
      <w:bookmarkEnd w:id="52"/>
      <w:r w:rsidR="006726AB">
        <w:t>]</w:t>
      </w:r>
    </w:p>
    <w:p w14:paraId="2DD7651E" w14:textId="1FA75055" w:rsidR="008B6364" w:rsidRPr="00DE25AB" w:rsidRDefault="008B6364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apt-get install </w:t>
      </w:r>
      <w:r w:rsidRPr="00DE25AB">
        <w:rPr>
          <w:rFonts w:ascii="Menlo" w:hAnsi="Menlo" w:cs="Menlo"/>
          <w:b/>
          <w:color w:val="000000" w:themeColor="text1"/>
        </w:rPr>
        <w:t>unattended-upgrades</w:t>
      </w:r>
    </w:p>
    <w:p w14:paraId="3C5EDE10" w14:textId="451E6CD5" w:rsidR="00DE25AB" w:rsidRPr="00DE25AB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lastRenderedPageBreak/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unattended-upgrade</w:t>
      </w:r>
    </w:p>
    <w:p w14:paraId="3B41FCF3" w14:textId="18E4E163" w:rsidR="00DE25AB" w:rsidRPr="00DC1607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</w:t>
      </w:r>
      <w:proofErr w:type="spellStart"/>
      <w:r w:rsidRPr="00DE25AB">
        <w:rPr>
          <w:rFonts w:ascii="Menlo" w:hAnsi="Menlo" w:cs="Menlo"/>
          <w:color w:val="000000" w:themeColor="text1"/>
        </w:rPr>
        <w:t>dpkg</w:t>
      </w:r>
      <w:proofErr w:type="spellEnd"/>
      <w:r w:rsidRPr="00DE25AB">
        <w:rPr>
          <w:rFonts w:ascii="Menlo" w:hAnsi="Menlo" w:cs="Menlo"/>
          <w:color w:val="000000" w:themeColor="text1"/>
        </w:rPr>
        <w:t>-reconfigure unattended-upgrades</w:t>
      </w:r>
    </w:p>
    <w:p w14:paraId="34AFD49E" w14:textId="15DC4DB4" w:rsidR="00DC1607" w:rsidRDefault="00DC1607" w:rsidP="00DC1607">
      <w:pPr>
        <w:ind w:left="720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F9DB1DB" wp14:editId="1D0BA5FB">
            <wp:extent cx="5943600" cy="104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29 at 12.15.54 PM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5CA2" w14:textId="7C334F82" w:rsidR="00DC1607" w:rsidRDefault="00D6117E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Harden SSH on Ubuntu</w:t>
      </w:r>
    </w:p>
    <w:p w14:paraId="15A23DB7" w14:textId="757D39FE" w:rsidR="00ED7DEB" w:rsidRDefault="00ED7DEB" w:rsidP="00ED7DEB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Issue: Harden SSH access [weak algorithms, ciphers accepted]</w:t>
      </w:r>
    </w:p>
    <w:p w14:paraId="577E2F7A" w14:textId="59265BCA" w:rsidR="00D6117E" w:rsidRDefault="002A1EF9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96" w:history="1">
        <w:r w:rsidR="007B2777" w:rsidRPr="00D5423A">
          <w:rPr>
            <w:rStyle w:val="Hyperlink"/>
          </w:rPr>
          <w:t>http://www.cyberciti.biz/tips/linux-unix-bsd-openssh-server-best-practices.html</w:t>
        </w:r>
      </w:hyperlink>
    </w:p>
    <w:p w14:paraId="287C5BAF" w14:textId="5D5A2A73" w:rsidR="007B2777" w:rsidRDefault="002A1EF9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97" w:history="1">
        <w:r w:rsidR="007B2777" w:rsidRPr="00D5423A">
          <w:rPr>
            <w:rStyle w:val="Hyperlink"/>
          </w:rPr>
          <w:t>http://askubuntu.com/questions/2271/how-to-harden-an-ssh-server</w:t>
        </w:r>
      </w:hyperlink>
    </w:p>
    <w:p w14:paraId="6BB650C7" w14:textId="71663664" w:rsidR="007B2777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Typical AWS instance 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 xml:space="preserve"> configuration:</w:t>
      </w:r>
    </w:p>
    <w:p w14:paraId="02A0376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Lifetime and size of ephemeral version 1 server key</w:t>
      </w:r>
    </w:p>
    <w:p w14:paraId="577990C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KeyRegenerationInterval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3600</w:t>
      </w:r>
    </w:p>
    <w:p w14:paraId="6DB4FF6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ServerKeyBits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1024</w:t>
      </w:r>
    </w:p>
    <w:p w14:paraId="53B64D8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3CA43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Logging</w:t>
      </w:r>
    </w:p>
    <w:p w14:paraId="519192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SyslogFacility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AUTH</w:t>
      </w:r>
    </w:p>
    <w:p w14:paraId="58A0455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LogLevel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INFO</w:t>
      </w:r>
    </w:p>
    <w:p w14:paraId="179037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2A471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Authentication:</w:t>
      </w:r>
    </w:p>
    <w:p w14:paraId="49A836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LoginGraceTime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120</w:t>
      </w:r>
    </w:p>
    <w:p w14:paraId="553E0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PermitRootLogin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without-password</w:t>
      </w:r>
    </w:p>
    <w:p w14:paraId="46D97F0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StrictModes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0EC0FC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26416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5A6D1E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PubkeyAuthentication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0BD0209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AuthorizedKeysFile</w:t>
      </w:r>
      <w:proofErr w:type="spellEnd"/>
      <w:r w:rsidRPr="00BF4ADB">
        <w:rPr>
          <w:sz w:val="13"/>
          <w:szCs w:val="13"/>
        </w:rPr>
        <w:t xml:space="preserve">     %h/.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authorized_keys</w:t>
      </w:r>
      <w:proofErr w:type="spellEnd"/>
    </w:p>
    <w:p w14:paraId="4A7F93E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5ADF1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Don't read the user's ~/.</w:t>
      </w:r>
      <w:proofErr w:type="spellStart"/>
      <w:r w:rsidRPr="00BF4ADB">
        <w:rPr>
          <w:sz w:val="13"/>
          <w:szCs w:val="13"/>
        </w:rPr>
        <w:t>rhosts</w:t>
      </w:r>
      <w:proofErr w:type="spellEnd"/>
      <w:r w:rsidRPr="00BF4ADB">
        <w:rPr>
          <w:sz w:val="13"/>
          <w:szCs w:val="13"/>
        </w:rPr>
        <w:t xml:space="preserve"> and ~</w:t>
      </w:r>
      <w:proofErr w:type="gramStart"/>
      <w:r w:rsidRPr="00BF4ADB">
        <w:rPr>
          <w:sz w:val="13"/>
          <w:szCs w:val="13"/>
        </w:rPr>
        <w:t>/.</w:t>
      </w:r>
      <w:proofErr w:type="spellStart"/>
      <w:r w:rsidRPr="00BF4ADB">
        <w:rPr>
          <w:sz w:val="13"/>
          <w:szCs w:val="13"/>
        </w:rPr>
        <w:t>shosts</w:t>
      </w:r>
      <w:proofErr w:type="spellEnd"/>
      <w:proofErr w:type="gramEnd"/>
      <w:r w:rsidRPr="00BF4ADB">
        <w:rPr>
          <w:sz w:val="13"/>
          <w:szCs w:val="13"/>
        </w:rPr>
        <w:t xml:space="preserve"> files</w:t>
      </w:r>
    </w:p>
    <w:p w14:paraId="082D2FB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IgnoreRhosts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488CB92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For this to work you will also need host keys in /</w:t>
      </w:r>
      <w:proofErr w:type="spellStart"/>
      <w:r w:rsidRPr="00BF4ADB">
        <w:rPr>
          <w:sz w:val="13"/>
          <w:szCs w:val="13"/>
        </w:rPr>
        <w:t>etc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ssh_known_hosts</w:t>
      </w:r>
      <w:proofErr w:type="spellEnd"/>
    </w:p>
    <w:p w14:paraId="59A7EB0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RhostsRSAAuthentication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19F1426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similar for protocol version 2</w:t>
      </w:r>
    </w:p>
    <w:p w14:paraId="578DBD8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HostbasedAuthentication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3AD399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Uncomment if you don't trust ~/.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known_hosts</w:t>
      </w:r>
      <w:proofErr w:type="spellEnd"/>
      <w:r w:rsidRPr="00BF4ADB">
        <w:rPr>
          <w:sz w:val="13"/>
          <w:szCs w:val="13"/>
        </w:rPr>
        <w:t xml:space="preserve"> for </w:t>
      </w:r>
      <w:proofErr w:type="spellStart"/>
      <w:r w:rsidRPr="00BF4ADB">
        <w:rPr>
          <w:sz w:val="13"/>
          <w:szCs w:val="13"/>
        </w:rPr>
        <w:t>RhostsRSAAuthentication</w:t>
      </w:r>
      <w:proofErr w:type="spellEnd"/>
    </w:p>
    <w:p w14:paraId="578723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IgnoreUserKnownHosts</w:t>
      </w:r>
      <w:proofErr w:type="spellEnd"/>
      <w:r w:rsidRPr="00BF4ADB">
        <w:rPr>
          <w:sz w:val="13"/>
          <w:szCs w:val="13"/>
        </w:rPr>
        <w:t xml:space="preserve"> yes</w:t>
      </w:r>
    </w:p>
    <w:p w14:paraId="766066E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B579FA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To enable empty passwords, change to yes (NOT RECOMMENDED)</w:t>
      </w:r>
    </w:p>
    <w:p w14:paraId="1B94A25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PermitEmptyPasswords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023860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DDA29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Change to yes to enable challenge-response passwords (beware issues with</w:t>
      </w:r>
    </w:p>
    <w:p w14:paraId="157963C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some PAM modules and threads)</w:t>
      </w:r>
    </w:p>
    <w:p w14:paraId="6CF5F42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ChallengeResponseAuthentication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2A3753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43D4E0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Change to no to disable </w:t>
      </w:r>
      <w:proofErr w:type="spellStart"/>
      <w:r w:rsidRPr="00BF4ADB">
        <w:rPr>
          <w:sz w:val="13"/>
          <w:szCs w:val="13"/>
        </w:rPr>
        <w:t>tunnelled</w:t>
      </w:r>
      <w:proofErr w:type="spellEnd"/>
      <w:r w:rsidRPr="00BF4ADB">
        <w:rPr>
          <w:sz w:val="13"/>
          <w:szCs w:val="13"/>
        </w:rPr>
        <w:t xml:space="preserve"> clear text passwords</w:t>
      </w:r>
    </w:p>
    <w:p w14:paraId="58B3865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PasswordAuthentication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A35033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EC9C98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Kerberos options</w:t>
      </w:r>
    </w:p>
    <w:p w14:paraId="7E45D4E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580581F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KerberosGetAFSToken</w:t>
      </w:r>
      <w:proofErr w:type="spellEnd"/>
      <w:r w:rsidRPr="00BF4ADB">
        <w:rPr>
          <w:sz w:val="13"/>
          <w:szCs w:val="13"/>
        </w:rPr>
        <w:t xml:space="preserve"> no</w:t>
      </w:r>
    </w:p>
    <w:p w14:paraId="665828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KerberosOrLocalPasswd</w:t>
      </w:r>
      <w:proofErr w:type="spellEnd"/>
      <w:r w:rsidRPr="00BF4ADB">
        <w:rPr>
          <w:sz w:val="13"/>
          <w:szCs w:val="13"/>
        </w:rPr>
        <w:t xml:space="preserve"> yes</w:t>
      </w:r>
    </w:p>
    <w:p w14:paraId="5F1906D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KerberosTicketCleanup</w:t>
      </w:r>
      <w:proofErr w:type="spellEnd"/>
      <w:r w:rsidRPr="00BF4ADB">
        <w:rPr>
          <w:sz w:val="13"/>
          <w:szCs w:val="13"/>
        </w:rPr>
        <w:t xml:space="preserve"> yes</w:t>
      </w:r>
    </w:p>
    <w:p w14:paraId="5E290B0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797DA1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GSSAPI options</w:t>
      </w:r>
    </w:p>
    <w:p w14:paraId="47975F9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153A90D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GSSAPICleanupCredentials</w:t>
      </w:r>
      <w:proofErr w:type="spellEnd"/>
      <w:r w:rsidRPr="00BF4ADB">
        <w:rPr>
          <w:sz w:val="13"/>
          <w:szCs w:val="13"/>
        </w:rPr>
        <w:t xml:space="preserve"> yes</w:t>
      </w:r>
    </w:p>
    <w:p w14:paraId="02D2C34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A99247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X11Forwarding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01A097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X11DisplayOffset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</w:t>
      </w:r>
    </w:p>
    <w:p w14:paraId="51E9BED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PrintMotd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0F4C440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PrintLastLog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7BDACA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TCPKeepAlive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39C9FF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UseLogin</w:t>
      </w:r>
      <w:proofErr w:type="spellEnd"/>
      <w:r w:rsidRPr="00BF4ADB">
        <w:rPr>
          <w:sz w:val="13"/>
          <w:szCs w:val="13"/>
        </w:rPr>
        <w:t xml:space="preserve"> no</w:t>
      </w:r>
    </w:p>
    <w:p w14:paraId="7AB27F8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2CD45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MaxStartups</w:t>
      </w:r>
      <w:proofErr w:type="spellEnd"/>
      <w:r w:rsidRPr="00BF4ADB">
        <w:rPr>
          <w:sz w:val="13"/>
          <w:szCs w:val="13"/>
        </w:rPr>
        <w:t xml:space="preserve"> 10:30:60</w:t>
      </w:r>
    </w:p>
    <w:p w14:paraId="6854644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#Banner /etc/issue.net</w:t>
      </w:r>
    </w:p>
    <w:p w14:paraId="089789A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3887A1C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Allow client to pass locale environment variables</w:t>
      </w:r>
    </w:p>
    <w:p w14:paraId="46573E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AcceptEnv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D12F8F">
        <w:rPr>
          <w:color w:val="000000" w:themeColor="text1"/>
          <w:sz w:val="13"/>
          <w:szCs w:val="13"/>
        </w:rPr>
        <w:t>LANG LC_*</w:t>
      </w:r>
    </w:p>
    <w:p w14:paraId="1BF7D0E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0D16285B" w14:textId="77777777" w:rsidR="00BF4ADB" w:rsidRPr="00D12F8F" w:rsidRDefault="00BF4ADB" w:rsidP="00BF4ADB">
      <w:pPr>
        <w:pStyle w:val="NoSpacing"/>
        <w:ind w:left="2160"/>
        <w:rPr>
          <w:color w:val="000000" w:themeColor="text1"/>
          <w:sz w:val="13"/>
          <w:szCs w:val="13"/>
        </w:rPr>
      </w:pPr>
      <w:r w:rsidRPr="00BF4ADB">
        <w:rPr>
          <w:color w:val="FD9742"/>
          <w:sz w:val="13"/>
          <w:szCs w:val="13"/>
        </w:rPr>
        <w:t>Subsystem</w:t>
      </w:r>
      <w:r w:rsidRPr="00BF4ADB">
        <w:rPr>
          <w:color w:val="FFFFFF"/>
          <w:sz w:val="13"/>
          <w:szCs w:val="13"/>
        </w:rPr>
        <w:t xml:space="preserve"> 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 xml:space="preserve"> /</w:t>
      </w:r>
      <w:proofErr w:type="spellStart"/>
      <w:r w:rsidRPr="00D12F8F">
        <w:rPr>
          <w:color w:val="000000" w:themeColor="text1"/>
          <w:sz w:val="13"/>
          <w:szCs w:val="13"/>
        </w:rPr>
        <w:t>usr</w:t>
      </w:r>
      <w:proofErr w:type="spellEnd"/>
      <w:r w:rsidRPr="00D12F8F">
        <w:rPr>
          <w:color w:val="000000" w:themeColor="text1"/>
          <w:sz w:val="13"/>
          <w:szCs w:val="13"/>
        </w:rPr>
        <w:t>/lib/</w:t>
      </w:r>
      <w:proofErr w:type="spellStart"/>
      <w:r w:rsidRPr="00D12F8F">
        <w:rPr>
          <w:color w:val="000000" w:themeColor="text1"/>
          <w:sz w:val="13"/>
          <w:szCs w:val="13"/>
        </w:rPr>
        <w:t>openssh</w:t>
      </w:r>
      <w:proofErr w:type="spellEnd"/>
      <w:r w:rsidRPr="00D12F8F">
        <w:rPr>
          <w:color w:val="000000" w:themeColor="text1"/>
          <w:sz w:val="13"/>
          <w:szCs w:val="13"/>
        </w:rPr>
        <w:t>/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>-server</w:t>
      </w:r>
    </w:p>
    <w:p w14:paraId="2616D6E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53ECC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Set this to 'yes' to enable PAM authentication, account processing,</w:t>
      </w:r>
    </w:p>
    <w:p w14:paraId="653D3A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and session processing. If this is enabled, PAM authentication will</w:t>
      </w:r>
    </w:p>
    <w:p w14:paraId="78FDA7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be allowed through the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and</w:t>
      </w:r>
    </w:p>
    <w:p w14:paraId="36134BE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  <w:r w:rsidRPr="00BF4ADB">
        <w:rPr>
          <w:sz w:val="13"/>
          <w:szCs w:val="13"/>
        </w:rPr>
        <w:t>.  Depending on your PAM configuration,</w:t>
      </w:r>
    </w:p>
    <w:p w14:paraId="1D53ED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 via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may bypass</w:t>
      </w:r>
    </w:p>
    <w:p w14:paraId="37C963B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the setting of "</w:t>
      </w:r>
      <w:proofErr w:type="spellStart"/>
      <w:r w:rsidRPr="00BF4ADB">
        <w:rPr>
          <w:sz w:val="13"/>
          <w:szCs w:val="13"/>
        </w:rPr>
        <w:t>PermitRootLogin</w:t>
      </w:r>
      <w:proofErr w:type="spellEnd"/>
      <w:r w:rsidRPr="00BF4ADB">
        <w:rPr>
          <w:sz w:val="13"/>
          <w:szCs w:val="13"/>
        </w:rPr>
        <w:t xml:space="preserve"> without-password".</w:t>
      </w:r>
    </w:p>
    <w:p w14:paraId="4404396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If you just want the PAM account and session checks to run without</w:t>
      </w:r>
    </w:p>
    <w:p w14:paraId="711A116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authentication, then enable this but set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</w:p>
    <w:p w14:paraId="101AB4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and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to 'no'.</w:t>
      </w:r>
    </w:p>
    <w:p w14:paraId="79419894" w14:textId="05A2FCBE" w:rsidR="00BF4ADB" w:rsidRPr="002E4C79" w:rsidRDefault="00BF4ADB" w:rsidP="002E4C79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UsePAM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1D34762" w14:textId="20F85B9F" w:rsidR="00BF4ADB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Overall, disable password access, use </w:t>
      </w:r>
      <w:proofErr w:type="spellStart"/>
      <w:r>
        <w:rPr>
          <w:color w:val="000000" w:themeColor="text1"/>
        </w:rPr>
        <w:t>auth</w:t>
      </w:r>
      <w:proofErr w:type="spellEnd"/>
      <w:r>
        <w:rPr>
          <w:color w:val="000000" w:themeColor="text1"/>
        </w:rPr>
        <w:t xml:space="preserve"> access file.</w:t>
      </w:r>
    </w:p>
    <w:p w14:paraId="42B6DC6E" w14:textId="02F04248" w:rsidR="00D6117E" w:rsidRDefault="00495BBD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mDns</w:t>
      </w:r>
      <w:proofErr w:type="spellEnd"/>
      <w:r w:rsidR="00CC320F">
        <w:rPr>
          <w:color w:val="000000" w:themeColor="text1"/>
        </w:rPr>
        <w:t xml:space="preserve"> Information Disclosure</w:t>
      </w:r>
    </w:p>
    <w:p w14:paraId="2DD5ECF5" w14:textId="5E9D2B52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Issue: on UDP port 5353 </w:t>
      </w:r>
      <w:proofErr w:type="spellStart"/>
      <w:r>
        <w:rPr>
          <w:color w:val="000000" w:themeColor="text1"/>
        </w:rPr>
        <w:t>mDNS</w:t>
      </w:r>
      <w:proofErr w:type="spellEnd"/>
      <w:r>
        <w:rPr>
          <w:color w:val="000000" w:themeColor="text1"/>
        </w:rPr>
        <w:t xml:space="preserve"> is running which provides unauthenticated attackers with information about the server that shouldn’t be public.</w:t>
      </w:r>
    </w:p>
    <w:p w14:paraId="562B7E60" w14:textId="45E7663B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>Solution:</w:t>
      </w:r>
    </w:p>
    <w:p w14:paraId="3E82013B" w14:textId="55E42B00" w:rsidR="00776EDE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Stop the service</w:t>
      </w:r>
      <w:r w:rsidR="00334C10">
        <w:rPr>
          <w:color w:val="000000" w:themeColor="text1"/>
        </w:rPr>
        <w:t>:</w:t>
      </w:r>
    </w:p>
    <w:p w14:paraId="49EE4BF1" w14:textId="77777777" w:rsidR="00334C10" w:rsidRDefault="00334C10" w:rsidP="00334C10">
      <w:pPr>
        <w:pStyle w:val="ListParagraph"/>
        <w:ind w:left="2880"/>
        <w:rPr>
          <w:color w:val="000000" w:themeColor="text1"/>
        </w:rPr>
      </w:pPr>
    </w:p>
    <w:p w14:paraId="1C760775" w14:textId="02E99F42" w:rsidR="00776EDE" w:rsidRPr="00DC1607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Build firewall to restrict the access to it.</w:t>
      </w:r>
    </w:p>
    <w:p w14:paraId="0C8D0FB3" w14:textId="2766EAD4" w:rsidR="00666461" w:rsidRDefault="00666461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HTTPS </w:t>
      </w:r>
      <w:r w:rsidR="004C7E5A">
        <w:rPr>
          <w:color w:val="000000" w:themeColor="text1"/>
        </w:rPr>
        <w:t>redirection is not present at http site</w:t>
      </w:r>
    </w:p>
    <w:p w14:paraId="3F9FB5C8" w14:textId="016B7D67" w:rsidR="004C7E5A" w:rsidRDefault="00800FAE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For tomcat, just need to redirect all http request to https. This should be only a configuration thing.</w:t>
      </w:r>
    </w:p>
    <w:p w14:paraId="56468C13" w14:textId="2D1691BC" w:rsidR="00273988" w:rsidRPr="00F26906" w:rsidRDefault="00F26906" w:rsidP="004C7E5A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  <w:fldChar w:fldCharType="separate"/>
      </w:r>
      <w:r w:rsidR="00273988" w:rsidRPr="00F26906">
        <w:rPr>
          <w:rStyle w:val="Hyperlink"/>
        </w:rPr>
        <w:t xml:space="preserve">Reference to: </w:t>
      </w:r>
      <w:r w:rsidRPr="00F26906">
        <w:rPr>
          <w:rStyle w:val="Hyperlink"/>
        </w:rPr>
        <w:t>No.6</w:t>
      </w:r>
    </w:p>
    <w:p w14:paraId="36BD1B5C" w14:textId="4D7D8378" w:rsidR="00F26906" w:rsidRDefault="00F26906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436F7EF9" w14:textId="76AF7464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HTTPs wildcard certificate is in use</w:t>
      </w:r>
    </w:p>
    <w:p w14:paraId="63712C86" w14:textId="03918858" w:rsidR="002A1D30" w:rsidRDefault="002A1D30" w:rsidP="002A1D30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Use trusted and correct certificate. </w:t>
      </w:r>
    </w:p>
    <w:p w14:paraId="55D536AE" w14:textId="77777777" w:rsidR="00F26906" w:rsidRPr="00F26906" w:rsidRDefault="00F26906" w:rsidP="00F26906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  <w:fldChar w:fldCharType="separate"/>
      </w:r>
      <w:r w:rsidRPr="00F26906">
        <w:rPr>
          <w:rStyle w:val="Hyperlink"/>
        </w:rPr>
        <w:t>Reference to: No.6</w:t>
      </w:r>
    </w:p>
    <w:p w14:paraId="136C1534" w14:textId="6F9F99A9" w:rsidR="00F26906" w:rsidRDefault="00F26906" w:rsidP="00F26906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6A9F2731" w14:textId="04B8C665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SSL issue—SSL has weak RC4 cipher enabled</w:t>
      </w:r>
    </w:p>
    <w:p w14:paraId="6ED49402" w14:textId="77777777" w:rsidR="00411C00" w:rsidRPr="00411C00" w:rsidRDefault="00411C00" w:rsidP="00411C00">
      <w:pPr>
        <w:pStyle w:val="NoSpacing"/>
        <w:ind w:left="1440"/>
        <w:rPr>
          <w:sz w:val="16"/>
          <w:szCs w:val="16"/>
        </w:rPr>
      </w:pPr>
      <w:r w:rsidRPr="00411C00">
        <w:rPr>
          <w:color w:val="FFFFFF"/>
        </w:rPr>
        <w:t>u</w:t>
      </w:r>
      <w:r w:rsidRPr="00411C00">
        <w:rPr>
          <w:sz w:val="16"/>
          <w:szCs w:val="16"/>
        </w:rPr>
        <w:t>buntu@ip-10-0-3-144:/</w:t>
      </w:r>
      <w:proofErr w:type="spellStart"/>
      <w:r w:rsidRPr="00411C00">
        <w:rPr>
          <w:sz w:val="16"/>
          <w:szCs w:val="16"/>
        </w:rPr>
        <w:t>var</w:t>
      </w:r>
      <w:proofErr w:type="spellEnd"/>
      <w:r w:rsidRPr="00411C00">
        <w:rPr>
          <w:sz w:val="16"/>
          <w:szCs w:val="16"/>
        </w:rPr>
        <w:t>/lib/tomcat7/</w:t>
      </w:r>
      <w:proofErr w:type="spellStart"/>
      <w:r w:rsidRPr="00411C00">
        <w:rPr>
          <w:sz w:val="16"/>
          <w:szCs w:val="16"/>
        </w:rPr>
        <w:t>conf</w:t>
      </w:r>
      <w:proofErr w:type="spellEnd"/>
      <w:r w:rsidRPr="00411C00">
        <w:rPr>
          <w:sz w:val="16"/>
          <w:szCs w:val="16"/>
        </w:rPr>
        <w:t xml:space="preserve">$ </w:t>
      </w:r>
      <w:proofErr w:type="spellStart"/>
      <w:r w:rsidRPr="00411C00">
        <w:rPr>
          <w:b/>
          <w:sz w:val="16"/>
          <w:szCs w:val="16"/>
        </w:rPr>
        <w:t>openssl</w:t>
      </w:r>
      <w:proofErr w:type="spellEnd"/>
      <w:r w:rsidRPr="00411C00">
        <w:rPr>
          <w:b/>
          <w:sz w:val="16"/>
          <w:szCs w:val="16"/>
        </w:rPr>
        <w:t xml:space="preserve"> ciphers -v | </w:t>
      </w:r>
      <w:proofErr w:type="spellStart"/>
      <w:r w:rsidRPr="00411C00">
        <w:rPr>
          <w:b/>
          <w:sz w:val="16"/>
          <w:szCs w:val="16"/>
        </w:rPr>
        <w:t>awk</w:t>
      </w:r>
      <w:proofErr w:type="spellEnd"/>
      <w:r w:rsidRPr="00411C00">
        <w:rPr>
          <w:b/>
          <w:sz w:val="16"/>
          <w:szCs w:val="16"/>
        </w:rPr>
        <w:t xml:space="preserve"> '{print $2}' | sort | </w:t>
      </w:r>
      <w:proofErr w:type="spellStart"/>
      <w:r w:rsidRPr="00411C00">
        <w:rPr>
          <w:b/>
          <w:sz w:val="16"/>
          <w:szCs w:val="16"/>
        </w:rPr>
        <w:t>uniq</w:t>
      </w:r>
      <w:proofErr w:type="spellEnd"/>
    </w:p>
    <w:p w14:paraId="6C3F0E01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SSLv3</w:t>
      </w:r>
    </w:p>
    <w:p w14:paraId="4A09312D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TLSv1.2</w:t>
      </w:r>
    </w:p>
    <w:p w14:paraId="53FE7081" w14:textId="77777777" w:rsidR="00362428" w:rsidRDefault="00362428" w:rsidP="00362428">
      <w:pPr>
        <w:pStyle w:val="ListParagraph"/>
        <w:ind w:left="1440"/>
        <w:rPr>
          <w:color w:val="000000" w:themeColor="text1"/>
        </w:rPr>
      </w:pPr>
    </w:p>
    <w:p w14:paraId="004EDEDF" w14:textId="77777777" w:rsidR="004401CC" w:rsidRDefault="004401CC" w:rsidP="00362428">
      <w:pPr>
        <w:pStyle w:val="ListParagraph"/>
        <w:ind w:left="1440"/>
        <w:rPr>
          <w:color w:val="000000" w:themeColor="text1"/>
        </w:rPr>
      </w:pPr>
    </w:p>
    <w:p w14:paraId="5BD16585" w14:textId="61B83642" w:rsidR="008C20F2" w:rsidRDefault="008C20F2" w:rsidP="004401CC">
      <w:pPr>
        <w:pStyle w:val="Heading3"/>
        <w:numPr>
          <w:ilvl w:val="0"/>
          <w:numId w:val="19"/>
        </w:numPr>
        <w:spacing w:line="360" w:lineRule="auto"/>
      </w:pPr>
      <w:bookmarkStart w:id="53" w:name="_Toc461023625"/>
      <w:r>
        <w:t>Ubuntu:</w:t>
      </w:r>
    </w:p>
    <w:p w14:paraId="0B30945C" w14:textId="2E3D3B54" w:rsidR="008C20F2" w:rsidRDefault="00827053" w:rsidP="008C20F2">
      <w:pPr>
        <w:pStyle w:val="ListParagraph"/>
        <w:numPr>
          <w:ilvl w:val="1"/>
          <w:numId w:val="19"/>
        </w:numPr>
      </w:pPr>
      <w:r>
        <w:t>LOG</w:t>
      </w:r>
      <w:r w:rsidR="00A33CBF">
        <w:t xml:space="preserve"> cleaner</w:t>
      </w:r>
      <w:r>
        <w:t>:</w:t>
      </w:r>
    </w:p>
    <w:p w14:paraId="208409FD" w14:textId="26719F37" w:rsidR="00827053" w:rsidRPr="001144D9" w:rsidRDefault="001144D9" w:rsidP="00827053">
      <w:pPr>
        <w:pStyle w:val="NoSpacing"/>
        <w:ind w:left="1440"/>
        <w:rPr>
          <w:rFonts w:ascii="Menlo" w:hAnsi="Menlo" w:cs="Menlo"/>
          <w:color w:val="0E0E0E"/>
          <w:sz w:val="26"/>
          <w:szCs w:val="26"/>
        </w:rPr>
      </w:pPr>
      <w:r>
        <w:rPr>
          <w:rFonts w:ascii="Menlo" w:hAnsi="Menlo" w:cs="Menlo"/>
          <w:color w:val="0E0E0E"/>
          <w:sz w:val="26"/>
          <w:szCs w:val="26"/>
        </w:rPr>
        <w:t xml:space="preserve">$&gt; </w:t>
      </w:r>
      <w:proofErr w:type="spellStart"/>
      <w:r w:rsidR="00827053" w:rsidRPr="001144D9">
        <w:rPr>
          <w:rFonts w:ascii="Menlo" w:hAnsi="Menlo" w:cs="Menlo"/>
          <w:color w:val="0E0E0E"/>
          <w:sz w:val="26"/>
          <w:szCs w:val="26"/>
        </w:rPr>
        <w:t>logrotate</w:t>
      </w:r>
      <w:proofErr w:type="spellEnd"/>
      <w:r w:rsidR="00827053" w:rsidRPr="001144D9">
        <w:rPr>
          <w:rFonts w:ascii="Menlo" w:hAnsi="Menlo" w:cs="Menlo"/>
          <w:color w:val="0E0E0E"/>
          <w:sz w:val="26"/>
          <w:szCs w:val="26"/>
        </w:rPr>
        <w:t xml:space="preserve"> --force /</w:t>
      </w:r>
      <w:proofErr w:type="spellStart"/>
      <w:r w:rsidR="00827053" w:rsidRPr="001144D9">
        <w:rPr>
          <w:rFonts w:ascii="Menlo" w:hAnsi="Menlo" w:cs="Menlo"/>
          <w:color w:val="0E0E0E"/>
          <w:sz w:val="26"/>
          <w:szCs w:val="26"/>
        </w:rPr>
        <w:t>etc</w:t>
      </w:r>
      <w:proofErr w:type="spellEnd"/>
      <w:r w:rsidR="00827053" w:rsidRPr="001144D9">
        <w:rPr>
          <w:rFonts w:ascii="Menlo" w:hAnsi="Menlo" w:cs="Menlo"/>
          <w:color w:val="0E0E0E"/>
          <w:sz w:val="26"/>
          <w:szCs w:val="26"/>
        </w:rPr>
        <w:t>/</w:t>
      </w:r>
      <w:proofErr w:type="spellStart"/>
      <w:r w:rsidR="00827053" w:rsidRPr="001144D9">
        <w:rPr>
          <w:rFonts w:ascii="Menlo" w:hAnsi="Menlo" w:cs="Menlo"/>
          <w:color w:val="0E0E0E"/>
          <w:sz w:val="26"/>
          <w:szCs w:val="26"/>
        </w:rPr>
        <w:t>logrotate.conf</w:t>
      </w:r>
      <w:proofErr w:type="spellEnd"/>
    </w:p>
    <w:p w14:paraId="4A0B211F" w14:textId="42B0B067" w:rsidR="00827053" w:rsidRPr="001144D9" w:rsidRDefault="001144D9" w:rsidP="00827053">
      <w:pPr>
        <w:pStyle w:val="NoSpacing"/>
        <w:ind w:left="1440"/>
        <w:rPr>
          <w:rFonts w:ascii="Menlo" w:hAnsi="Menlo" w:cs="Menlo"/>
          <w:color w:val="0E0E0E"/>
          <w:sz w:val="26"/>
          <w:szCs w:val="26"/>
        </w:rPr>
      </w:pPr>
      <w:r>
        <w:rPr>
          <w:rFonts w:ascii="Menlo" w:hAnsi="Menlo" w:cs="Menlo"/>
          <w:color w:val="0E0E0E"/>
          <w:sz w:val="26"/>
          <w:szCs w:val="26"/>
        </w:rPr>
        <w:t xml:space="preserve">$&gt; </w:t>
      </w:r>
      <w:r w:rsidR="00827053" w:rsidRPr="001144D9">
        <w:rPr>
          <w:rFonts w:ascii="Menlo" w:hAnsi="Menlo" w:cs="Menlo"/>
          <w:color w:val="0E0E0E"/>
          <w:sz w:val="26"/>
          <w:szCs w:val="26"/>
        </w:rPr>
        <w:t>find /</w:t>
      </w:r>
      <w:proofErr w:type="spellStart"/>
      <w:r w:rsidR="00827053" w:rsidRPr="001144D9">
        <w:rPr>
          <w:rFonts w:ascii="Menlo" w:hAnsi="Menlo" w:cs="Menlo"/>
          <w:color w:val="0E0E0E"/>
          <w:sz w:val="26"/>
          <w:szCs w:val="26"/>
        </w:rPr>
        <w:t>var</w:t>
      </w:r>
      <w:proofErr w:type="spellEnd"/>
      <w:r w:rsidR="00827053" w:rsidRPr="001144D9">
        <w:rPr>
          <w:rFonts w:ascii="Menlo" w:hAnsi="Menlo" w:cs="Menlo"/>
          <w:color w:val="0E0E0E"/>
          <w:sz w:val="26"/>
          <w:szCs w:val="26"/>
        </w:rPr>
        <w:t>/log/ -name '*[0-</w:t>
      </w:r>
      <w:proofErr w:type="gramStart"/>
      <w:r w:rsidR="00827053" w:rsidRPr="001144D9">
        <w:rPr>
          <w:rFonts w:ascii="Menlo" w:hAnsi="Menlo" w:cs="Menlo"/>
          <w:color w:val="0E0E0E"/>
          <w:sz w:val="26"/>
          <w:szCs w:val="26"/>
        </w:rPr>
        <w:t>5]*</w:t>
      </w:r>
      <w:proofErr w:type="gramEnd"/>
      <w:r w:rsidR="00827053" w:rsidRPr="001144D9">
        <w:rPr>
          <w:rFonts w:ascii="Menlo" w:hAnsi="Menlo" w:cs="Menlo"/>
          <w:color w:val="0E0E0E"/>
          <w:sz w:val="26"/>
          <w:szCs w:val="26"/>
        </w:rPr>
        <w:t xml:space="preserve">' -exec </w:t>
      </w:r>
      <w:proofErr w:type="spellStart"/>
      <w:r w:rsidR="00827053" w:rsidRPr="001144D9">
        <w:rPr>
          <w:rFonts w:ascii="Menlo" w:hAnsi="Menlo" w:cs="Menlo"/>
          <w:color w:val="0E0E0E"/>
          <w:sz w:val="26"/>
          <w:szCs w:val="26"/>
        </w:rPr>
        <w:t>rm</w:t>
      </w:r>
      <w:proofErr w:type="spellEnd"/>
      <w:r w:rsidR="00827053" w:rsidRPr="001144D9">
        <w:rPr>
          <w:rFonts w:ascii="Menlo" w:hAnsi="Menlo" w:cs="Menlo"/>
          <w:color w:val="0E0E0E"/>
          <w:sz w:val="26"/>
          <w:szCs w:val="26"/>
        </w:rPr>
        <w:t xml:space="preserve"> {} \;</w:t>
      </w:r>
    </w:p>
    <w:p w14:paraId="6B990159" w14:textId="0F6C3DFB" w:rsidR="001144D9" w:rsidRDefault="001144D9" w:rsidP="00827053">
      <w:pPr>
        <w:pStyle w:val="NoSpacing"/>
        <w:ind w:left="1440"/>
        <w:rPr>
          <w:rFonts w:ascii="Menlo" w:hAnsi="Menlo" w:cs="Menlo"/>
          <w:color w:val="0E0E0E"/>
          <w:sz w:val="26"/>
          <w:szCs w:val="26"/>
        </w:rPr>
      </w:pPr>
      <w:r>
        <w:rPr>
          <w:rFonts w:ascii="Menlo" w:hAnsi="Menlo" w:cs="Menlo"/>
          <w:color w:val="0E0E0E"/>
          <w:sz w:val="26"/>
          <w:szCs w:val="26"/>
        </w:rPr>
        <w:t xml:space="preserve">$&gt; </w:t>
      </w:r>
      <w:proofErr w:type="spellStart"/>
      <w:r>
        <w:rPr>
          <w:rFonts w:ascii="Menlo" w:hAnsi="Menlo" w:cs="Menlo"/>
          <w:color w:val="0E0E0E"/>
          <w:sz w:val="26"/>
          <w:szCs w:val="26"/>
        </w:rPr>
        <w:t>sudo</w:t>
      </w:r>
      <w:proofErr w:type="spellEnd"/>
      <w:r>
        <w:rPr>
          <w:rFonts w:ascii="Menlo" w:hAnsi="Menlo" w:cs="Menlo"/>
          <w:color w:val="0E0E0E"/>
          <w:sz w:val="26"/>
          <w:szCs w:val="26"/>
        </w:rPr>
        <w:t xml:space="preserve"> apt-get clean</w:t>
      </w:r>
    </w:p>
    <w:p w14:paraId="46928280" w14:textId="4B5242CC" w:rsidR="001144D9" w:rsidRDefault="001144D9" w:rsidP="00827053">
      <w:pPr>
        <w:pStyle w:val="NoSpacing"/>
        <w:ind w:left="1440"/>
        <w:rPr>
          <w:rFonts w:ascii="Menlo" w:hAnsi="Menlo" w:cs="Menlo"/>
          <w:color w:val="0E0E0E"/>
          <w:sz w:val="26"/>
          <w:szCs w:val="26"/>
        </w:rPr>
      </w:pPr>
      <w:r>
        <w:rPr>
          <w:rFonts w:ascii="Menlo" w:hAnsi="Menlo" w:cs="Menlo"/>
          <w:color w:val="0E0E0E"/>
          <w:sz w:val="26"/>
          <w:szCs w:val="26"/>
        </w:rPr>
        <w:t>$&gt;</w:t>
      </w:r>
      <w:r w:rsidR="00F0254D">
        <w:rPr>
          <w:rFonts w:ascii="Menlo" w:hAnsi="Menlo" w:cs="Menlo"/>
          <w:color w:val="0E0E0E"/>
          <w:sz w:val="26"/>
          <w:szCs w:val="26"/>
        </w:rPr>
        <w:t xml:space="preserve"> </w:t>
      </w:r>
      <w:proofErr w:type="spellStart"/>
      <w:r w:rsidR="00F0254D">
        <w:rPr>
          <w:rFonts w:ascii="Menlo" w:hAnsi="Menlo" w:cs="Menlo"/>
          <w:color w:val="0E0E0E"/>
          <w:sz w:val="26"/>
          <w:szCs w:val="26"/>
        </w:rPr>
        <w:t>sudo</w:t>
      </w:r>
      <w:proofErr w:type="spellEnd"/>
      <w:r w:rsidR="00F0254D">
        <w:rPr>
          <w:rFonts w:ascii="Menlo" w:hAnsi="Menlo" w:cs="Menlo"/>
          <w:color w:val="0E0E0E"/>
          <w:sz w:val="26"/>
          <w:szCs w:val="26"/>
        </w:rPr>
        <w:t xml:space="preserve"> apt-get </w:t>
      </w:r>
      <w:proofErr w:type="spellStart"/>
      <w:r w:rsidR="00F0254D">
        <w:rPr>
          <w:rFonts w:ascii="Menlo" w:hAnsi="Menlo" w:cs="Menlo"/>
          <w:color w:val="0E0E0E"/>
          <w:sz w:val="26"/>
          <w:szCs w:val="26"/>
        </w:rPr>
        <w:t>autoclean</w:t>
      </w:r>
      <w:proofErr w:type="spellEnd"/>
    </w:p>
    <w:p w14:paraId="4933A6AA" w14:textId="70869A5C" w:rsidR="001144D9" w:rsidRDefault="001144D9" w:rsidP="00827053">
      <w:pPr>
        <w:pStyle w:val="NoSpacing"/>
        <w:ind w:left="1440"/>
        <w:rPr>
          <w:rFonts w:ascii="Menlo" w:hAnsi="Menlo" w:cs="Menlo"/>
          <w:color w:val="0E0E0E"/>
          <w:sz w:val="26"/>
          <w:szCs w:val="26"/>
        </w:rPr>
      </w:pPr>
      <w:r>
        <w:rPr>
          <w:rFonts w:ascii="Menlo" w:hAnsi="Menlo" w:cs="Menlo"/>
          <w:color w:val="0E0E0E"/>
          <w:sz w:val="26"/>
          <w:szCs w:val="26"/>
        </w:rPr>
        <w:t>$&gt;</w:t>
      </w:r>
      <w:r w:rsidR="00685AB0">
        <w:rPr>
          <w:rFonts w:ascii="Menlo" w:hAnsi="Menlo" w:cs="Menlo"/>
          <w:color w:val="0E0E0E"/>
          <w:sz w:val="26"/>
          <w:szCs w:val="26"/>
        </w:rPr>
        <w:t xml:space="preserve"> </w:t>
      </w:r>
      <w:proofErr w:type="spellStart"/>
      <w:r w:rsidR="00685AB0">
        <w:rPr>
          <w:rFonts w:ascii="Menlo" w:hAnsi="Menlo" w:cs="Menlo"/>
          <w:color w:val="0E0E0E"/>
          <w:sz w:val="26"/>
          <w:szCs w:val="26"/>
        </w:rPr>
        <w:t>sudo</w:t>
      </w:r>
      <w:proofErr w:type="spellEnd"/>
      <w:r w:rsidR="00685AB0">
        <w:rPr>
          <w:rFonts w:ascii="Menlo" w:hAnsi="Menlo" w:cs="Menlo"/>
          <w:color w:val="0E0E0E"/>
          <w:sz w:val="26"/>
          <w:szCs w:val="26"/>
        </w:rPr>
        <w:t xml:space="preserve"> apt-get </w:t>
      </w:r>
      <w:proofErr w:type="spellStart"/>
      <w:r w:rsidR="00F7596D">
        <w:rPr>
          <w:rFonts w:ascii="Menlo" w:hAnsi="Menlo" w:cs="Menlo"/>
          <w:color w:val="0E0E0E"/>
          <w:sz w:val="26"/>
          <w:szCs w:val="26"/>
        </w:rPr>
        <w:t>autoremove</w:t>
      </w:r>
      <w:proofErr w:type="spellEnd"/>
    </w:p>
    <w:p w14:paraId="784ED926" w14:textId="77777777" w:rsidR="001144D9" w:rsidRPr="00827053" w:rsidRDefault="001144D9" w:rsidP="00827053">
      <w:pPr>
        <w:pStyle w:val="NoSpacing"/>
        <w:ind w:left="1440"/>
        <w:rPr>
          <w:rFonts w:asciiTheme="majorHAnsi" w:hAnsiTheme="majorHAnsi"/>
        </w:rPr>
      </w:pPr>
    </w:p>
    <w:p w14:paraId="6193C938" w14:textId="77777777" w:rsidR="00827053" w:rsidRPr="008C20F2" w:rsidRDefault="00827053" w:rsidP="008C20F2">
      <w:pPr>
        <w:pStyle w:val="ListParagraph"/>
        <w:numPr>
          <w:ilvl w:val="1"/>
          <w:numId w:val="19"/>
        </w:numPr>
      </w:pPr>
    </w:p>
    <w:p w14:paraId="6F62C758" w14:textId="3F7B4AF2" w:rsidR="004401CC" w:rsidRDefault="0011268F" w:rsidP="004401CC">
      <w:pPr>
        <w:pStyle w:val="Heading3"/>
        <w:numPr>
          <w:ilvl w:val="0"/>
          <w:numId w:val="19"/>
        </w:numPr>
        <w:spacing w:line="360" w:lineRule="auto"/>
      </w:pPr>
      <w:r>
        <w:lastRenderedPageBreak/>
        <w:t>Je</w:t>
      </w:r>
      <w:r w:rsidR="00DB7FAE">
        <w:t>n</w:t>
      </w:r>
      <w:r>
        <w:t>kins</w:t>
      </w:r>
      <w:r w:rsidR="004401CC">
        <w:t>.</w:t>
      </w:r>
      <w:bookmarkEnd w:id="53"/>
    </w:p>
    <w:p w14:paraId="179ECEBE" w14:textId="1592E9F0" w:rsidR="00871495" w:rsidRDefault="00871495" w:rsidP="00871495">
      <w:pPr>
        <w:pStyle w:val="Heading3"/>
        <w:numPr>
          <w:ilvl w:val="1"/>
          <w:numId w:val="19"/>
        </w:numPr>
        <w:spacing w:line="360" w:lineRule="auto"/>
      </w:pPr>
      <w:bookmarkStart w:id="54" w:name="_Toc461023626"/>
      <w:r>
        <w:t>Diagram</w:t>
      </w:r>
      <w:bookmarkEnd w:id="54"/>
    </w:p>
    <w:p w14:paraId="5CB2F8F3" w14:textId="031C2846" w:rsidR="00D9565C" w:rsidRPr="00D9565C" w:rsidRDefault="001452F7" w:rsidP="00D9565C">
      <w:pPr>
        <w:ind w:left="1080"/>
      </w:pPr>
      <w:r>
        <w:rPr>
          <w:noProof/>
          <w:lang w:eastAsia="zh-CN"/>
        </w:rPr>
        <w:drawing>
          <wp:inline distT="0" distB="0" distL="0" distR="0" wp14:anchorId="6A41A51F" wp14:editId="1A7AF586">
            <wp:extent cx="5813859" cy="276965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nkinsSystem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75" cy="27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965" w14:textId="79BE1D78" w:rsidR="00871495" w:rsidRDefault="00871495" w:rsidP="00871495">
      <w:pPr>
        <w:pStyle w:val="Heading3"/>
        <w:numPr>
          <w:ilvl w:val="1"/>
          <w:numId w:val="19"/>
        </w:numPr>
        <w:spacing w:line="360" w:lineRule="auto"/>
      </w:pPr>
      <w:bookmarkStart w:id="55" w:name="_Toc461023627"/>
      <w:r>
        <w:t>Setup Steps</w:t>
      </w:r>
      <w:bookmarkEnd w:id="55"/>
    </w:p>
    <w:p w14:paraId="097D7692" w14:textId="5099D8AD" w:rsidR="000731D9" w:rsidRDefault="000731D9" w:rsidP="000731D9">
      <w:pPr>
        <w:pStyle w:val="ListParagraph"/>
        <w:numPr>
          <w:ilvl w:val="2"/>
          <w:numId w:val="19"/>
        </w:numPr>
      </w:pPr>
      <w:r>
        <w:t xml:space="preserve">Get Jenkins and locally setup: </w:t>
      </w:r>
      <w:hyperlink r:id="rId99" w:history="1">
        <w:r w:rsidRPr="00B50E60">
          <w:rPr>
            <w:rStyle w:val="Hyperlink"/>
          </w:rPr>
          <w:t>https://jenkins.io</w:t>
        </w:r>
      </w:hyperlink>
      <w:r>
        <w:t xml:space="preserve"> download and run automatically</w:t>
      </w:r>
    </w:p>
    <w:p w14:paraId="10FE4538" w14:textId="2A1DEAF9" w:rsidR="008B4E89" w:rsidRDefault="008B4E89" w:rsidP="008B4E89">
      <w:pPr>
        <w:pStyle w:val="ListParagraph"/>
        <w:ind w:left="2160"/>
      </w:pPr>
      <w:r>
        <w:t xml:space="preserve">Normally the access </w:t>
      </w:r>
      <w:proofErr w:type="spellStart"/>
      <w:r>
        <w:t>url</w:t>
      </w:r>
      <w:proofErr w:type="spellEnd"/>
      <w:r>
        <w:t xml:space="preserve"> should be: </w:t>
      </w:r>
      <w:hyperlink r:id="rId100" w:history="1">
        <w:r w:rsidRPr="00B50E60">
          <w:rPr>
            <w:rStyle w:val="Hyperlink"/>
          </w:rPr>
          <w:t>http://localhost:8080/</w:t>
        </w:r>
      </w:hyperlink>
      <w:r>
        <w:t xml:space="preserve"> </w:t>
      </w:r>
    </w:p>
    <w:p w14:paraId="2A60FB86" w14:textId="3E81FC02" w:rsidR="000731D9" w:rsidRDefault="000731D9" w:rsidP="000731D9">
      <w:pPr>
        <w:pStyle w:val="ListParagraph"/>
        <w:numPr>
          <w:ilvl w:val="2"/>
          <w:numId w:val="19"/>
        </w:numPr>
      </w:pPr>
      <w:r>
        <w:t>Configure the Jenkins System:</w:t>
      </w:r>
    </w:p>
    <w:p w14:paraId="58CC2879" w14:textId="0BCFB2DA" w:rsidR="008B4E89" w:rsidRDefault="008A79D4" w:rsidP="008B4E89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3A0D1D6D" wp14:editId="28E1799A">
            <wp:extent cx="5056505" cy="197182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9-07 at 2.22.47 PM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84" cy="19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3C24" w14:textId="6F974E24" w:rsidR="000731D9" w:rsidRDefault="000731D9" w:rsidP="000731D9">
      <w:pPr>
        <w:pStyle w:val="ListParagraph"/>
        <w:numPr>
          <w:ilvl w:val="2"/>
          <w:numId w:val="19"/>
        </w:numPr>
      </w:pPr>
      <w:r>
        <w:t>Configure the Project:</w:t>
      </w:r>
    </w:p>
    <w:p w14:paraId="41FAE071" w14:textId="5DA2D6F7" w:rsidR="008A79D4" w:rsidRDefault="00764D85" w:rsidP="008A79D4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4B1DAF0D" wp14:editId="21496905">
            <wp:extent cx="5082146" cy="29320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07 at 2.23.44 PM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09" cy="29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D90" w14:textId="47108ECD" w:rsidR="00764D85" w:rsidRDefault="00ED306F" w:rsidP="008A79D4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61432144" wp14:editId="322BACDC">
            <wp:extent cx="5028168" cy="158580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07 at 2.24.44 PM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40" cy="16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A4C8" w14:textId="3D693C2F" w:rsidR="000731D9" w:rsidRDefault="000731D9" w:rsidP="000731D9">
      <w:pPr>
        <w:pStyle w:val="ListParagraph"/>
        <w:numPr>
          <w:ilvl w:val="2"/>
          <w:numId w:val="19"/>
        </w:numPr>
      </w:pPr>
      <w:r>
        <w:t xml:space="preserve">Configure the </w:t>
      </w:r>
      <w:r w:rsidR="001C2C69">
        <w:t>Jenkins Global Tools</w:t>
      </w:r>
      <w:r>
        <w:t>:</w:t>
      </w:r>
    </w:p>
    <w:p w14:paraId="118CD9ED" w14:textId="4BB76057" w:rsidR="001C2C69" w:rsidRDefault="001C2C69" w:rsidP="001C2C69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54F7C34B" wp14:editId="3F448D23">
            <wp:extent cx="4986655" cy="2224283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07 at 2.25.40 PM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34" cy="224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ACB9" w14:textId="11CDF057" w:rsidR="001C2C69" w:rsidRDefault="00EA0484" w:rsidP="000731D9">
      <w:pPr>
        <w:pStyle w:val="ListParagraph"/>
        <w:numPr>
          <w:ilvl w:val="2"/>
          <w:numId w:val="19"/>
        </w:numPr>
      </w:pPr>
      <w:r>
        <w:t>Configure the Github:</w:t>
      </w:r>
    </w:p>
    <w:p w14:paraId="0E87FBA7" w14:textId="6864A8B6" w:rsidR="00EA0484" w:rsidRDefault="00251A2B" w:rsidP="00EA0484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78A93D9B" wp14:editId="7540990D">
            <wp:extent cx="4986655" cy="311506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9-07 at 2.27.19 PM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91" cy="31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D8" w14:textId="20A1145A" w:rsidR="000731D9" w:rsidRDefault="000731D9" w:rsidP="000731D9">
      <w:pPr>
        <w:pStyle w:val="ListParagraph"/>
        <w:numPr>
          <w:ilvl w:val="1"/>
          <w:numId w:val="19"/>
        </w:numPr>
      </w:pPr>
      <w:r>
        <w:t>Make sure</w:t>
      </w:r>
    </w:p>
    <w:p w14:paraId="0B03820E" w14:textId="4DC1DABE" w:rsidR="000731D9" w:rsidRDefault="000731D9" w:rsidP="000731D9">
      <w:pPr>
        <w:pStyle w:val="ListParagraph"/>
        <w:numPr>
          <w:ilvl w:val="2"/>
          <w:numId w:val="19"/>
        </w:numPr>
      </w:pPr>
      <w:r>
        <w:t>Maven Project on Github</w:t>
      </w:r>
      <w:r w:rsidR="00EC3D01">
        <w:t xml:space="preserve"> </w:t>
      </w:r>
      <w:r w:rsidR="00EC3D01" w:rsidRPr="00EB42E0">
        <w:rPr>
          <w:b/>
        </w:rPr>
        <w:t xml:space="preserve">is from ROOT Directory </w:t>
      </w:r>
      <w:hyperlink r:id="rId106" w:history="1">
        <w:r w:rsidR="00EC3D01" w:rsidRPr="00B50E60">
          <w:rPr>
            <w:rStyle w:val="Hyperlink"/>
          </w:rPr>
          <w:t>https://github.com/OmniMT/OMT-Backend</w:t>
        </w:r>
      </w:hyperlink>
      <w:r w:rsidR="00EC3D01">
        <w:t xml:space="preserve"> for example: pom.xml in it.</w:t>
      </w:r>
    </w:p>
    <w:p w14:paraId="4A1AD766" w14:textId="77777777" w:rsidR="00EB42E0" w:rsidRDefault="00EB42E0" w:rsidP="00EB42E0">
      <w:pPr>
        <w:pStyle w:val="ListParagraph"/>
        <w:ind w:left="2160"/>
      </w:pPr>
    </w:p>
    <w:p w14:paraId="5E967C30" w14:textId="6B096627" w:rsidR="000731D9" w:rsidRDefault="000731D9" w:rsidP="000731D9">
      <w:pPr>
        <w:pStyle w:val="ListParagraph"/>
        <w:numPr>
          <w:ilvl w:val="2"/>
          <w:numId w:val="19"/>
        </w:numPr>
      </w:pPr>
      <w:r>
        <w:t>Maven installation</w:t>
      </w:r>
    </w:p>
    <w:p w14:paraId="4DFC81B9" w14:textId="509BC8E1" w:rsidR="000731D9" w:rsidRDefault="000731D9" w:rsidP="000731D9">
      <w:pPr>
        <w:pStyle w:val="ListParagraph"/>
        <w:numPr>
          <w:ilvl w:val="2"/>
          <w:numId w:val="19"/>
        </w:numPr>
      </w:pPr>
      <w:r>
        <w:t>Jenkins user privileges</w:t>
      </w:r>
    </w:p>
    <w:p w14:paraId="62A0DF1A" w14:textId="683B6391" w:rsidR="000731D9" w:rsidRDefault="000731D9" w:rsidP="000731D9">
      <w:pPr>
        <w:pStyle w:val="ListParagraph"/>
        <w:numPr>
          <w:ilvl w:val="2"/>
          <w:numId w:val="19"/>
        </w:numPr>
      </w:pPr>
      <w:r>
        <w:t>Github can access your Jenkins server as Github need push trigger message</w:t>
      </w:r>
    </w:p>
    <w:p w14:paraId="1D38F0C5" w14:textId="39AC5176" w:rsidR="00933785" w:rsidRPr="000731D9" w:rsidRDefault="00933785" w:rsidP="000731D9">
      <w:pPr>
        <w:pStyle w:val="ListParagraph"/>
        <w:numPr>
          <w:ilvl w:val="2"/>
          <w:numId w:val="19"/>
        </w:numPr>
      </w:pPr>
      <w:r>
        <w:t xml:space="preserve">Set JAVA_HOME and </w:t>
      </w:r>
      <w:r w:rsidRPr="00933785">
        <w:rPr>
          <w:rFonts w:ascii="Menlo" w:hAnsi="Menlo" w:cs="Menlo"/>
          <w:color w:val="000000" w:themeColor="text1"/>
        </w:rPr>
        <w:t>ANDROID_HOME</w:t>
      </w:r>
      <w:r>
        <w:rPr>
          <w:rFonts w:ascii="Menlo" w:hAnsi="Menlo" w:cs="Menlo"/>
          <w:color w:val="000000" w:themeColor="text1"/>
        </w:rPr>
        <w:t xml:space="preserve"> environment</w:t>
      </w:r>
    </w:p>
    <w:p w14:paraId="57CD1728" w14:textId="77777777" w:rsidR="00871495" w:rsidRPr="00871495" w:rsidRDefault="00871495" w:rsidP="00871495"/>
    <w:p w14:paraId="6CC8D365" w14:textId="77777777" w:rsidR="004401CC" w:rsidRDefault="004401CC" w:rsidP="00362428">
      <w:pPr>
        <w:pStyle w:val="ListParagraph"/>
        <w:ind w:left="1440"/>
        <w:rPr>
          <w:color w:val="000000" w:themeColor="text1"/>
        </w:rPr>
      </w:pPr>
    </w:p>
    <w:p w14:paraId="19214164" w14:textId="18A2C030" w:rsidR="56B0554F" w:rsidRDefault="56B0554F" w:rsidP="56B0554F">
      <w:pPr>
        <w:ind w:firstLine="720"/>
      </w:pPr>
    </w:p>
    <w:sectPr w:rsidR="56B0554F" w:rsidSect="00A07A48">
      <w:headerReference w:type="default" r:id="rId107"/>
      <w:footerReference w:type="default" r:id="rId10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DD7F3" w14:textId="77777777" w:rsidR="002A1EF9" w:rsidRDefault="002A1EF9">
      <w:pPr>
        <w:spacing w:after="0" w:line="240" w:lineRule="auto"/>
      </w:pPr>
      <w:r>
        <w:separator/>
      </w:r>
    </w:p>
  </w:endnote>
  <w:endnote w:type="continuationSeparator" w:id="0">
    <w:p w14:paraId="18D1EE79" w14:textId="77777777" w:rsidR="002A1EF9" w:rsidRDefault="002A1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6B75C5" w14:paraId="796316E9" w14:textId="77777777" w:rsidTr="654C4809">
      <w:tc>
        <w:tcPr>
          <w:tcW w:w="3120" w:type="dxa"/>
        </w:tcPr>
        <w:p w14:paraId="12198C87" w14:textId="19D031C5" w:rsidR="006B75C5" w:rsidRDefault="006B75C5" w:rsidP="654C4809">
          <w:pPr>
            <w:pStyle w:val="Header"/>
            <w:ind w:left="-115"/>
          </w:pPr>
        </w:p>
      </w:tc>
      <w:tc>
        <w:tcPr>
          <w:tcW w:w="3120" w:type="dxa"/>
        </w:tcPr>
        <w:p w14:paraId="6B37158C" w14:textId="00BB3D73" w:rsidR="006B75C5" w:rsidRDefault="006B75C5" w:rsidP="654C4809">
          <w:pPr>
            <w:pStyle w:val="Header"/>
            <w:jc w:val="center"/>
          </w:pPr>
        </w:p>
      </w:tc>
      <w:tc>
        <w:tcPr>
          <w:tcW w:w="3120" w:type="dxa"/>
        </w:tcPr>
        <w:p w14:paraId="25AEC973" w14:textId="04678F39" w:rsidR="006B75C5" w:rsidRDefault="006B75C5" w:rsidP="654C4809">
          <w:pPr>
            <w:pStyle w:val="Header"/>
            <w:ind w:right="-115"/>
            <w:jc w:val="right"/>
          </w:pPr>
        </w:p>
      </w:tc>
    </w:tr>
  </w:tbl>
  <w:p w14:paraId="0B1AC481" w14:textId="5D8BC587" w:rsidR="006B75C5" w:rsidRDefault="006B75C5" w:rsidP="654C480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404E52" w14:textId="77777777" w:rsidR="002A1EF9" w:rsidRDefault="002A1EF9">
      <w:pPr>
        <w:spacing w:after="0" w:line="240" w:lineRule="auto"/>
      </w:pPr>
      <w:r>
        <w:separator/>
      </w:r>
    </w:p>
  </w:footnote>
  <w:footnote w:type="continuationSeparator" w:id="0">
    <w:p w14:paraId="39549B94" w14:textId="77777777" w:rsidR="002A1EF9" w:rsidRDefault="002A1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6B75C5" w14:paraId="54450B47" w14:textId="77777777" w:rsidTr="654C4809">
      <w:tc>
        <w:tcPr>
          <w:tcW w:w="3120" w:type="dxa"/>
        </w:tcPr>
        <w:p w14:paraId="2D00D92C" w14:textId="27E68B14" w:rsidR="006B75C5" w:rsidRDefault="006B75C5" w:rsidP="654C4809">
          <w:pPr>
            <w:pStyle w:val="Header"/>
            <w:ind w:left="-115"/>
          </w:pPr>
        </w:p>
      </w:tc>
      <w:tc>
        <w:tcPr>
          <w:tcW w:w="3120" w:type="dxa"/>
        </w:tcPr>
        <w:p w14:paraId="09627BE8" w14:textId="7D9FFF7D" w:rsidR="006B75C5" w:rsidRDefault="006B75C5" w:rsidP="654C4809">
          <w:pPr>
            <w:pStyle w:val="Header"/>
            <w:jc w:val="center"/>
          </w:pPr>
        </w:p>
      </w:tc>
      <w:tc>
        <w:tcPr>
          <w:tcW w:w="3120" w:type="dxa"/>
        </w:tcPr>
        <w:p w14:paraId="0D31B99B" w14:textId="4F634752" w:rsidR="006B75C5" w:rsidRDefault="006B75C5" w:rsidP="654C4809">
          <w:pPr>
            <w:pStyle w:val="Header"/>
            <w:ind w:right="-115"/>
            <w:jc w:val="right"/>
          </w:pPr>
        </w:p>
      </w:tc>
    </w:tr>
  </w:tbl>
  <w:p w14:paraId="62807EC8" w14:textId="72F2B392" w:rsidR="006B75C5" w:rsidRDefault="006B75C5" w:rsidP="654C480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2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4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D"/>
    <w:multiLevelType w:val="hybridMultilevel"/>
    <w:tmpl w:val="0000000D"/>
    <w:lvl w:ilvl="0" w:tplc="000004B1">
      <w:start w:val="3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E"/>
    <w:multiLevelType w:val="hybridMultilevel"/>
    <w:tmpl w:val="0000000E"/>
    <w:lvl w:ilvl="0" w:tplc="0000051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E3325F"/>
    <w:multiLevelType w:val="hybridMultilevel"/>
    <w:tmpl w:val="5B30CD06"/>
    <w:lvl w:ilvl="0" w:tplc="F878C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E67E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CA4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F6B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DA93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E7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A7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84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4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9B109CA"/>
    <w:multiLevelType w:val="hybridMultilevel"/>
    <w:tmpl w:val="E60AABE6"/>
    <w:lvl w:ilvl="0" w:tplc="91FCEC34">
      <w:start w:val="1"/>
      <w:numFmt w:val="decimal"/>
      <w:lvlText w:val="%1."/>
      <w:lvlJc w:val="left"/>
      <w:pPr>
        <w:ind w:left="720" w:hanging="360"/>
      </w:pPr>
    </w:lvl>
    <w:lvl w:ilvl="1" w:tplc="50CC3C96">
      <w:start w:val="1"/>
      <w:numFmt w:val="decimal"/>
      <w:lvlText w:val="(%2)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F54A430">
      <w:start w:val="1"/>
      <w:numFmt w:val="decimal"/>
      <w:lvlText w:val="%4."/>
      <w:lvlJc w:val="left"/>
      <w:pPr>
        <w:ind w:left="2880" w:hanging="360"/>
      </w:pPr>
    </w:lvl>
    <w:lvl w:ilvl="4" w:tplc="785011E4">
      <w:start w:val="1"/>
      <w:numFmt w:val="lowerLetter"/>
      <w:lvlText w:val="%5."/>
      <w:lvlJc w:val="left"/>
      <w:pPr>
        <w:ind w:left="3600" w:hanging="360"/>
      </w:pPr>
    </w:lvl>
    <w:lvl w:ilvl="5" w:tplc="A31268A4">
      <w:start w:val="1"/>
      <w:numFmt w:val="lowerRoman"/>
      <w:lvlText w:val="%6."/>
      <w:lvlJc w:val="right"/>
      <w:pPr>
        <w:ind w:left="4320" w:hanging="180"/>
      </w:pPr>
    </w:lvl>
    <w:lvl w:ilvl="6" w:tplc="F594E49E">
      <w:start w:val="1"/>
      <w:numFmt w:val="decimal"/>
      <w:lvlText w:val="%7."/>
      <w:lvlJc w:val="left"/>
      <w:pPr>
        <w:ind w:left="5040" w:hanging="360"/>
      </w:pPr>
    </w:lvl>
    <w:lvl w:ilvl="7" w:tplc="08F84C6A">
      <w:start w:val="1"/>
      <w:numFmt w:val="lowerLetter"/>
      <w:lvlText w:val="%8."/>
      <w:lvlJc w:val="left"/>
      <w:pPr>
        <w:ind w:left="5760" w:hanging="360"/>
      </w:pPr>
    </w:lvl>
    <w:lvl w:ilvl="8" w:tplc="08283ED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E172FA8"/>
    <w:multiLevelType w:val="hybridMultilevel"/>
    <w:tmpl w:val="1988D540"/>
    <w:lvl w:ilvl="0" w:tplc="B582C926">
      <w:start w:val="1"/>
      <w:numFmt w:val="decimal"/>
      <w:lvlText w:val="%1."/>
      <w:lvlJc w:val="left"/>
      <w:pPr>
        <w:ind w:left="720" w:hanging="360"/>
      </w:pPr>
    </w:lvl>
    <w:lvl w:ilvl="1" w:tplc="6E9CDFF0">
      <w:start w:val="1"/>
      <w:numFmt w:val="lowerLetter"/>
      <w:lvlText w:val="%2."/>
      <w:lvlJc w:val="left"/>
      <w:pPr>
        <w:ind w:left="1440" w:hanging="360"/>
      </w:pPr>
    </w:lvl>
    <w:lvl w:ilvl="2" w:tplc="918AF742">
      <w:start w:val="1"/>
      <w:numFmt w:val="lowerRoman"/>
      <w:lvlText w:val="%3."/>
      <w:lvlJc w:val="right"/>
      <w:pPr>
        <w:ind w:left="2160" w:hanging="180"/>
      </w:pPr>
    </w:lvl>
    <w:lvl w:ilvl="3" w:tplc="3ED0449A">
      <w:start w:val="1"/>
      <w:numFmt w:val="decimal"/>
      <w:lvlText w:val="%4."/>
      <w:lvlJc w:val="left"/>
      <w:pPr>
        <w:ind w:left="2880" w:hanging="360"/>
      </w:pPr>
    </w:lvl>
    <w:lvl w:ilvl="4" w:tplc="13445CC8">
      <w:start w:val="1"/>
      <w:numFmt w:val="lowerLetter"/>
      <w:lvlText w:val="%5."/>
      <w:lvlJc w:val="left"/>
      <w:pPr>
        <w:ind w:left="3600" w:hanging="360"/>
      </w:pPr>
    </w:lvl>
    <w:lvl w:ilvl="5" w:tplc="C89A4652">
      <w:start w:val="1"/>
      <w:numFmt w:val="lowerRoman"/>
      <w:lvlText w:val="%6."/>
      <w:lvlJc w:val="right"/>
      <w:pPr>
        <w:ind w:left="4320" w:hanging="180"/>
      </w:pPr>
    </w:lvl>
    <w:lvl w:ilvl="6" w:tplc="10888F8E">
      <w:start w:val="1"/>
      <w:numFmt w:val="decimal"/>
      <w:lvlText w:val="%7."/>
      <w:lvlJc w:val="left"/>
      <w:pPr>
        <w:ind w:left="5040" w:hanging="360"/>
      </w:pPr>
    </w:lvl>
    <w:lvl w:ilvl="7" w:tplc="D264FFD4">
      <w:start w:val="1"/>
      <w:numFmt w:val="lowerLetter"/>
      <w:lvlText w:val="%8."/>
      <w:lvlJc w:val="left"/>
      <w:pPr>
        <w:ind w:left="5760" w:hanging="360"/>
      </w:pPr>
    </w:lvl>
    <w:lvl w:ilvl="8" w:tplc="232E002C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67111D"/>
    <w:multiLevelType w:val="hybridMultilevel"/>
    <w:tmpl w:val="4CC8E588"/>
    <w:lvl w:ilvl="0" w:tplc="0FF8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21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1A6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C9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86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562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47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C6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4E4076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198660FE"/>
    <w:multiLevelType w:val="hybridMultilevel"/>
    <w:tmpl w:val="5B3092EA"/>
    <w:lvl w:ilvl="0" w:tplc="8FD43BC0">
      <w:start w:val="1"/>
      <w:numFmt w:val="decimal"/>
      <w:lvlText w:val="%1."/>
      <w:lvlJc w:val="left"/>
      <w:pPr>
        <w:ind w:left="720" w:hanging="360"/>
      </w:pPr>
    </w:lvl>
    <w:lvl w:ilvl="1" w:tplc="83DC21D4">
      <w:start w:val="1"/>
      <w:numFmt w:val="lowerLetter"/>
      <w:lvlText w:val="%2."/>
      <w:lvlJc w:val="left"/>
      <w:pPr>
        <w:ind w:left="1440" w:hanging="360"/>
      </w:pPr>
    </w:lvl>
    <w:lvl w:ilvl="2" w:tplc="4D96E094">
      <w:start w:val="1"/>
      <w:numFmt w:val="lowerRoman"/>
      <w:lvlText w:val="%3."/>
      <w:lvlJc w:val="right"/>
      <w:pPr>
        <w:ind w:left="2160" w:hanging="180"/>
      </w:pPr>
    </w:lvl>
    <w:lvl w:ilvl="3" w:tplc="22C6793C">
      <w:start w:val="1"/>
      <w:numFmt w:val="decimal"/>
      <w:lvlText w:val="%4."/>
      <w:lvlJc w:val="left"/>
      <w:pPr>
        <w:ind w:left="2880" w:hanging="360"/>
      </w:pPr>
    </w:lvl>
    <w:lvl w:ilvl="4" w:tplc="69BCE3FC">
      <w:start w:val="1"/>
      <w:numFmt w:val="lowerLetter"/>
      <w:lvlText w:val="%5."/>
      <w:lvlJc w:val="left"/>
      <w:pPr>
        <w:ind w:left="3600" w:hanging="360"/>
      </w:pPr>
    </w:lvl>
    <w:lvl w:ilvl="5" w:tplc="ECEA669A">
      <w:start w:val="1"/>
      <w:numFmt w:val="lowerRoman"/>
      <w:lvlText w:val="%6."/>
      <w:lvlJc w:val="right"/>
      <w:pPr>
        <w:ind w:left="4320" w:hanging="180"/>
      </w:pPr>
    </w:lvl>
    <w:lvl w:ilvl="6" w:tplc="83A266FA">
      <w:start w:val="1"/>
      <w:numFmt w:val="decimal"/>
      <w:lvlText w:val="%7."/>
      <w:lvlJc w:val="left"/>
      <w:pPr>
        <w:ind w:left="5040" w:hanging="360"/>
      </w:pPr>
    </w:lvl>
    <w:lvl w:ilvl="7" w:tplc="014AF6E6">
      <w:start w:val="1"/>
      <w:numFmt w:val="lowerLetter"/>
      <w:lvlText w:val="%8."/>
      <w:lvlJc w:val="left"/>
      <w:pPr>
        <w:ind w:left="5760" w:hanging="360"/>
      </w:pPr>
    </w:lvl>
    <w:lvl w:ilvl="8" w:tplc="5F7CA88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8F09E7"/>
    <w:multiLevelType w:val="hybridMultilevel"/>
    <w:tmpl w:val="1318DF9C"/>
    <w:lvl w:ilvl="0" w:tplc="EC0E6DFC">
      <w:start w:val="1"/>
      <w:numFmt w:val="decimal"/>
      <w:lvlText w:val="%1."/>
      <w:lvlJc w:val="left"/>
      <w:pPr>
        <w:ind w:left="720" w:hanging="360"/>
      </w:pPr>
    </w:lvl>
    <w:lvl w:ilvl="1" w:tplc="EF5059EC">
      <w:start w:val="1"/>
      <w:numFmt w:val="lowerLetter"/>
      <w:lvlText w:val="%2."/>
      <w:lvlJc w:val="left"/>
      <w:pPr>
        <w:ind w:left="1440" w:hanging="360"/>
      </w:pPr>
    </w:lvl>
    <w:lvl w:ilvl="2" w:tplc="1E669614">
      <w:start w:val="1"/>
      <w:numFmt w:val="bullet"/>
      <w:lvlText w:val=""/>
      <w:lvlJc w:val="right"/>
      <w:pPr>
        <w:ind w:left="2160" w:hanging="180"/>
      </w:pPr>
      <w:rPr>
        <w:rFonts w:ascii="Symbol" w:hAnsi="Symbol" w:hint="default"/>
      </w:rPr>
    </w:lvl>
    <w:lvl w:ilvl="3" w:tplc="E0803ABA">
      <w:start w:val="1"/>
      <w:numFmt w:val="decimal"/>
      <w:lvlText w:val="%4."/>
      <w:lvlJc w:val="left"/>
      <w:pPr>
        <w:ind w:left="2880" w:hanging="360"/>
      </w:pPr>
    </w:lvl>
    <w:lvl w:ilvl="4" w:tplc="7E66B748">
      <w:start w:val="1"/>
      <w:numFmt w:val="lowerLetter"/>
      <w:lvlText w:val="%5."/>
      <w:lvlJc w:val="left"/>
      <w:pPr>
        <w:ind w:left="3600" w:hanging="360"/>
      </w:pPr>
    </w:lvl>
    <w:lvl w:ilvl="5" w:tplc="B67094FE">
      <w:start w:val="1"/>
      <w:numFmt w:val="lowerRoman"/>
      <w:lvlText w:val="%6."/>
      <w:lvlJc w:val="right"/>
      <w:pPr>
        <w:ind w:left="4320" w:hanging="180"/>
      </w:pPr>
    </w:lvl>
    <w:lvl w:ilvl="6" w:tplc="69D45406">
      <w:start w:val="1"/>
      <w:numFmt w:val="decimal"/>
      <w:lvlText w:val="%7."/>
      <w:lvlJc w:val="left"/>
      <w:pPr>
        <w:ind w:left="5040" w:hanging="360"/>
      </w:pPr>
    </w:lvl>
    <w:lvl w:ilvl="7" w:tplc="D89EA4F6">
      <w:start w:val="1"/>
      <w:numFmt w:val="lowerLetter"/>
      <w:lvlText w:val="%8."/>
      <w:lvlJc w:val="left"/>
      <w:pPr>
        <w:ind w:left="5760" w:hanging="360"/>
      </w:pPr>
    </w:lvl>
    <w:lvl w:ilvl="8" w:tplc="F8A2EB7C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174B21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C577A4C"/>
    <w:multiLevelType w:val="hybridMultilevel"/>
    <w:tmpl w:val="0D945B94"/>
    <w:lvl w:ilvl="0" w:tplc="9628EC84">
      <w:start w:val="1"/>
      <w:numFmt w:val="decimal"/>
      <w:lvlText w:val="%1."/>
      <w:lvlJc w:val="left"/>
      <w:pPr>
        <w:ind w:left="720" w:hanging="360"/>
      </w:pPr>
    </w:lvl>
    <w:lvl w:ilvl="1" w:tplc="0F9426A0">
      <w:start w:val="1"/>
      <w:numFmt w:val="lowerLetter"/>
      <w:lvlText w:val="%2."/>
      <w:lvlJc w:val="left"/>
      <w:pPr>
        <w:ind w:left="1440" w:hanging="360"/>
      </w:pPr>
    </w:lvl>
    <w:lvl w:ilvl="2" w:tplc="0F546930">
      <w:start w:val="1"/>
      <w:numFmt w:val="lowerRoman"/>
      <w:lvlText w:val="%3."/>
      <w:lvlJc w:val="right"/>
      <w:pPr>
        <w:ind w:left="2160" w:hanging="180"/>
      </w:pPr>
    </w:lvl>
    <w:lvl w:ilvl="3" w:tplc="E0D616BA">
      <w:start w:val="1"/>
      <w:numFmt w:val="decimal"/>
      <w:lvlText w:val="%4."/>
      <w:lvlJc w:val="left"/>
      <w:pPr>
        <w:ind w:left="2880" w:hanging="360"/>
      </w:pPr>
    </w:lvl>
    <w:lvl w:ilvl="4" w:tplc="60B0DBFE">
      <w:start w:val="1"/>
      <w:numFmt w:val="lowerLetter"/>
      <w:lvlText w:val="%5."/>
      <w:lvlJc w:val="left"/>
      <w:pPr>
        <w:ind w:left="3600" w:hanging="360"/>
      </w:pPr>
    </w:lvl>
    <w:lvl w:ilvl="5" w:tplc="45309DA4">
      <w:start w:val="1"/>
      <w:numFmt w:val="lowerRoman"/>
      <w:lvlText w:val="%6."/>
      <w:lvlJc w:val="right"/>
      <w:pPr>
        <w:ind w:left="4320" w:hanging="180"/>
      </w:pPr>
    </w:lvl>
    <w:lvl w:ilvl="6" w:tplc="25CE986E">
      <w:start w:val="1"/>
      <w:numFmt w:val="decimal"/>
      <w:lvlText w:val="%7."/>
      <w:lvlJc w:val="left"/>
      <w:pPr>
        <w:ind w:left="5040" w:hanging="360"/>
      </w:pPr>
    </w:lvl>
    <w:lvl w:ilvl="7" w:tplc="5BBA549E">
      <w:start w:val="1"/>
      <w:numFmt w:val="lowerLetter"/>
      <w:lvlText w:val="%8."/>
      <w:lvlJc w:val="left"/>
      <w:pPr>
        <w:ind w:left="5760" w:hanging="360"/>
      </w:pPr>
    </w:lvl>
    <w:lvl w:ilvl="8" w:tplc="99A002C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9041D6"/>
    <w:multiLevelType w:val="hybridMultilevel"/>
    <w:tmpl w:val="E722A848"/>
    <w:lvl w:ilvl="0" w:tplc="646018CE">
      <w:start w:val="1"/>
      <w:numFmt w:val="decimal"/>
      <w:lvlText w:val="%1."/>
      <w:lvlJc w:val="left"/>
      <w:pPr>
        <w:ind w:left="720" w:hanging="360"/>
      </w:pPr>
    </w:lvl>
    <w:lvl w:ilvl="1" w:tplc="13389A3A">
      <w:start w:val="1"/>
      <w:numFmt w:val="lowerLetter"/>
      <w:lvlText w:val="%2."/>
      <w:lvlJc w:val="left"/>
      <w:pPr>
        <w:ind w:left="1440" w:hanging="360"/>
      </w:pPr>
    </w:lvl>
    <w:lvl w:ilvl="2" w:tplc="392EF3F0">
      <w:start w:val="1"/>
      <w:numFmt w:val="lowerRoman"/>
      <w:lvlText w:val="%3."/>
      <w:lvlJc w:val="right"/>
      <w:pPr>
        <w:ind w:left="2160" w:hanging="180"/>
      </w:pPr>
    </w:lvl>
    <w:lvl w:ilvl="3" w:tplc="C45A54D6">
      <w:start w:val="1"/>
      <w:numFmt w:val="decimal"/>
      <w:lvlText w:val="%4."/>
      <w:lvlJc w:val="left"/>
      <w:pPr>
        <w:ind w:left="2880" w:hanging="360"/>
      </w:pPr>
    </w:lvl>
    <w:lvl w:ilvl="4" w:tplc="0FF221B4">
      <w:start w:val="1"/>
      <w:numFmt w:val="lowerLetter"/>
      <w:lvlText w:val="%5."/>
      <w:lvlJc w:val="left"/>
      <w:pPr>
        <w:ind w:left="3600" w:hanging="360"/>
      </w:pPr>
    </w:lvl>
    <w:lvl w:ilvl="5" w:tplc="69F8DAEA">
      <w:start w:val="1"/>
      <w:numFmt w:val="lowerRoman"/>
      <w:lvlText w:val="%6."/>
      <w:lvlJc w:val="right"/>
      <w:pPr>
        <w:ind w:left="4320" w:hanging="180"/>
      </w:pPr>
    </w:lvl>
    <w:lvl w:ilvl="6" w:tplc="E886F196">
      <w:start w:val="1"/>
      <w:numFmt w:val="decimal"/>
      <w:lvlText w:val="%7."/>
      <w:lvlJc w:val="left"/>
      <w:pPr>
        <w:ind w:left="5040" w:hanging="360"/>
      </w:pPr>
    </w:lvl>
    <w:lvl w:ilvl="7" w:tplc="ABC04F2A">
      <w:start w:val="1"/>
      <w:numFmt w:val="lowerLetter"/>
      <w:lvlText w:val="%8."/>
      <w:lvlJc w:val="left"/>
      <w:pPr>
        <w:ind w:left="5760" w:hanging="360"/>
      </w:pPr>
    </w:lvl>
    <w:lvl w:ilvl="8" w:tplc="7994BBE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C75D58"/>
    <w:multiLevelType w:val="hybridMultilevel"/>
    <w:tmpl w:val="72B876D2"/>
    <w:lvl w:ilvl="0" w:tplc="F972570C">
      <w:start w:val="1"/>
      <w:numFmt w:val="lowerLetter"/>
      <w:lvlText w:val="%1."/>
      <w:lvlJc w:val="left"/>
      <w:pPr>
        <w:ind w:left="720" w:hanging="360"/>
      </w:pPr>
    </w:lvl>
    <w:lvl w:ilvl="1" w:tplc="E506C24E">
      <w:start w:val="1"/>
      <w:numFmt w:val="lowerLetter"/>
      <w:lvlText w:val="%2."/>
      <w:lvlJc w:val="left"/>
      <w:pPr>
        <w:ind w:left="1440" w:hanging="360"/>
      </w:pPr>
    </w:lvl>
    <w:lvl w:ilvl="2" w:tplc="C9020A6A">
      <w:start w:val="1"/>
      <w:numFmt w:val="lowerRoman"/>
      <w:lvlText w:val="%3."/>
      <w:lvlJc w:val="right"/>
      <w:pPr>
        <w:ind w:left="2160" w:hanging="180"/>
      </w:pPr>
    </w:lvl>
    <w:lvl w:ilvl="3" w:tplc="CC182AB4">
      <w:start w:val="1"/>
      <w:numFmt w:val="decimal"/>
      <w:lvlText w:val="%4."/>
      <w:lvlJc w:val="left"/>
      <w:pPr>
        <w:ind w:left="2880" w:hanging="360"/>
      </w:pPr>
    </w:lvl>
    <w:lvl w:ilvl="4" w:tplc="C992927E">
      <w:start w:val="1"/>
      <w:numFmt w:val="lowerLetter"/>
      <w:lvlText w:val="%5."/>
      <w:lvlJc w:val="left"/>
      <w:pPr>
        <w:ind w:left="3600" w:hanging="360"/>
      </w:pPr>
    </w:lvl>
    <w:lvl w:ilvl="5" w:tplc="4E50B9E2">
      <w:start w:val="1"/>
      <w:numFmt w:val="lowerRoman"/>
      <w:lvlText w:val="%6."/>
      <w:lvlJc w:val="right"/>
      <w:pPr>
        <w:ind w:left="4320" w:hanging="180"/>
      </w:pPr>
    </w:lvl>
    <w:lvl w:ilvl="6" w:tplc="AD5AD2FE">
      <w:start w:val="1"/>
      <w:numFmt w:val="decimal"/>
      <w:lvlText w:val="%7."/>
      <w:lvlJc w:val="left"/>
      <w:pPr>
        <w:ind w:left="5040" w:hanging="360"/>
      </w:pPr>
    </w:lvl>
    <w:lvl w:ilvl="7" w:tplc="01B4C1AA">
      <w:start w:val="1"/>
      <w:numFmt w:val="lowerLetter"/>
      <w:lvlText w:val="%8."/>
      <w:lvlJc w:val="left"/>
      <w:pPr>
        <w:ind w:left="5760" w:hanging="360"/>
      </w:pPr>
    </w:lvl>
    <w:lvl w:ilvl="8" w:tplc="10445174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647F58"/>
    <w:multiLevelType w:val="hybridMultilevel"/>
    <w:tmpl w:val="4A88AEBE"/>
    <w:lvl w:ilvl="0" w:tplc="480440E8">
      <w:start w:val="1"/>
      <w:numFmt w:val="decimal"/>
      <w:lvlText w:val="%1."/>
      <w:lvlJc w:val="left"/>
      <w:pPr>
        <w:ind w:left="720" w:hanging="360"/>
      </w:pPr>
    </w:lvl>
    <w:lvl w:ilvl="1" w:tplc="5C104050">
      <w:start w:val="1"/>
      <w:numFmt w:val="lowerLetter"/>
      <w:lvlText w:val="%2."/>
      <w:lvlJc w:val="left"/>
      <w:pPr>
        <w:ind w:left="1440" w:hanging="360"/>
      </w:pPr>
    </w:lvl>
    <w:lvl w:ilvl="2" w:tplc="95F0910E">
      <w:start w:val="1"/>
      <w:numFmt w:val="lowerRoman"/>
      <w:lvlText w:val="%3."/>
      <w:lvlJc w:val="right"/>
      <w:pPr>
        <w:ind w:left="2160" w:hanging="180"/>
      </w:pPr>
    </w:lvl>
    <w:lvl w:ilvl="3" w:tplc="62468406">
      <w:start w:val="1"/>
      <w:numFmt w:val="decimal"/>
      <w:lvlText w:val="%4."/>
      <w:lvlJc w:val="left"/>
      <w:pPr>
        <w:ind w:left="2880" w:hanging="360"/>
      </w:pPr>
    </w:lvl>
    <w:lvl w:ilvl="4" w:tplc="6AE44360">
      <w:start w:val="1"/>
      <w:numFmt w:val="lowerLetter"/>
      <w:lvlText w:val="%5."/>
      <w:lvlJc w:val="left"/>
      <w:pPr>
        <w:ind w:left="3600" w:hanging="360"/>
      </w:pPr>
    </w:lvl>
    <w:lvl w:ilvl="5" w:tplc="14625A28">
      <w:start w:val="1"/>
      <w:numFmt w:val="lowerRoman"/>
      <w:lvlText w:val="%6."/>
      <w:lvlJc w:val="right"/>
      <w:pPr>
        <w:ind w:left="4320" w:hanging="180"/>
      </w:pPr>
    </w:lvl>
    <w:lvl w:ilvl="6" w:tplc="47447068">
      <w:start w:val="1"/>
      <w:numFmt w:val="decimal"/>
      <w:lvlText w:val="%7."/>
      <w:lvlJc w:val="left"/>
      <w:pPr>
        <w:ind w:left="5040" w:hanging="360"/>
      </w:pPr>
    </w:lvl>
    <w:lvl w:ilvl="7" w:tplc="C818D68C">
      <w:start w:val="1"/>
      <w:numFmt w:val="lowerLetter"/>
      <w:lvlText w:val="%8."/>
      <w:lvlJc w:val="left"/>
      <w:pPr>
        <w:ind w:left="5760" w:hanging="360"/>
      </w:pPr>
    </w:lvl>
    <w:lvl w:ilvl="8" w:tplc="75383FA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4067C1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59A35DA"/>
    <w:multiLevelType w:val="hybridMultilevel"/>
    <w:tmpl w:val="633C523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>
    <w:nsid w:val="2CEF155B"/>
    <w:multiLevelType w:val="hybridMultilevel"/>
    <w:tmpl w:val="D9BEFA90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EFF2320"/>
    <w:multiLevelType w:val="hybridMultilevel"/>
    <w:tmpl w:val="51D25BEE"/>
    <w:lvl w:ilvl="0" w:tplc="11F8A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62E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701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A475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22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E29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4D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8666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3AF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463045F"/>
    <w:multiLevelType w:val="hybridMultilevel"/>
    <w:tmpl w:val="D7D47928"/>
    <w:lvl w:ilvl="0" w:tplc="850CB288">
      <w:start w:val="1"/>
      <w:numFmt w:val="decimal"/>
      <w:lvlText w:val="%1."/>
      <w:lvlJc w:val="left"/>
      <w:pPr>
        <w:ind w:left="720" w:hanging="360"/>
      </w:pPr>
    </w:lvl>
    <w:lvl w:ilvl="1" w:tplc="BC7A0A72">
      <w:start w:val="1"/>
      <w:numFmt w:val="lowerLetter"/>
      <w:lvlText w:val="%2."/>
      <w:lvlJc w:val="left"/>
      <w:pPr>
        <w:ind w:left="1440" w:hanging="360"/>
      </w:pPr>
    </w:lvl>
    <w:lvl w:ilvl="2" w:tplc="27881AD0">
      <w:start w:val="1"/>
      <w:numFmt w:val="lowerRoman"/>
      <w:lvlText w:val="%3."/>
      <w:lvlJc w:val="right"/>
      <w:pPr>
        <w:ind w:left="2160" w:hanging="180"/>
      </w:pPr>
    </w:lvl>
    <w:lvl w:ilvl="3" w:tplc="17928804">
      <w:start w:val="1"/>
      <w:numFmt w:val="decimal"/>
      <w:lvlText w:val="%4."/>
      <w:lvlJc w:val="left"/>
      <w:pPr>
        <w:ind w:left="2880" w:hanging="360"/>
      </w:pPr>
    </w:lvl>
    <w:lvl w:ilvl="4" w:tplc="85C2E1D0">
      <w:start w:val="1"/>
      <w:numFmt w:val="lowerLetter"/>
      <w:lvlText w:val="%5."/>
      <w:lvlJc w:val="left"/>
      <w:pPr>
        <w:ind w:left="3600" w:hanging="360"/>
      </w:pPr>
    </w:lvl>
    <w:lvl w:ilvl="5" w:tplc="A6CEDF68">
      <w:start w:val="1"/>
      <w:numFmt w:val="lowerRoman"/>
      <w:lvlText w:val="%6."/>
      <w:lvlJc w:val="right"/>
      <w:pPr>
        <w:ind w:left="4320" w:hanging="180"/>
      </w:pPr>
    </w:lvl>
    <w:lvl w:ilvl="6" w:tplc="37E25794">
      <w:start w:val="1"/>
      <w:numFmt w:val="decimal"/>
      <w:lvlText w:val="%7."/>
      <w:lvlJc w:val="left"/>
      <w:pPr>
        <w:ind w:left="5040" w:hanging="360"/>
      </w:pPr>
    </w:lvl>
    <w:lvl w:ilvl="7" w:tplc="23E670DE">
      <w:start w:val="1"/>
      <w:numFmt w:val="lowerLetter"/>
      <w:lvlText w:val="%8."/>
      <w:lvlJc w:val="left"/>
      <w:pPr>
        <w:ind w:left="5760" w:hanging="360"/>
      </w:pPr>
    </w:lvl>
    <w:lvl w:ilvl="8" w:tplc="63ECF216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2A5489"/>
    <w:multiLevelType w:val="hybridMultilevel"/>
    <w:tmpl w:val="9D94A5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3DB2276E"/>
    <w:multiLevelType w:val="hybridMultilevel"/>
    <w:tmpl w:val="B71E8BD4"/>
    <w:lvl w:ilvl="0" w:tplc="C02269A6">
      <w:start w:val="1"/>
      <w:numFmt w:val="decimal"/>
      <w:lvlText w:val="%1."/>
      <w:lvlJc w:val="left"/>
      <w:pPr>
        <w:ind w:left="720" w:hanging="360"/>
      </w:pPr>
    </w:lvl>
    <w:lvl w:ilvl="1" w:tplc="A0625618">
      <w:start w:val="1"/>
      <w:numFmt w:val="lowerLetter"/>
      <w:lvlText w:val="%2."/>
      <w:lvlJc w:val="left"/>
      <w:pPr>
        <w:ind w:left="1440" w:hanging="360"/>
      </w:pPr>
    </w:lvl>
    <w:lvl w:ilvl="2" w:tplc="681A3572">
      <w:start w:val="1"/>
      <w:numFmt w:val="lowerRoman"/>
      <w:lvlText w:val="%3."/>
      <w:lvlJc w:val="right"/>
      <w:pPr>
        <w:ind w:left="2160" w:hanging="180"/>
      </w:pPr>
    </w:lvl>
    <w:lvl w:ilvl="3" w:tplc="CEF64A10">
      <w:start w:val="1"/>
      <w:numFmt w:val="decimal"/>
      <w:lvlText w:val="%4."/>
      <w:lvlJc w:val="left"/>
      <w:pPr>
        <w:ind w:left="2880" w:hanging="360"/>
      </w:pPr>
    </w:lvl>
    <w:lvl w:ilvl="4" w:tplc="DBDC469A">
      <w:start w:val="1"/>
      <w:numFmt w:val="lowerLetter"/>
      <w:lvlText w:val="%5."/>
      <w:lvlJc w:val="left"/>
      <w:pPr>
        <w:ind w:left="3600" w:hanging="360"/>
      </w:pPr>
    </w:lvl>
    <w:lvl w:ilvl="5" w:tplc="E22E8C18">
      <w:start w:val="1"/>
      <w:numFmt w:val="lowerRoman"/>
      <w:lvlText w:val="%6."/>
      <w:lvlJc w:val="right"/>
      <w:pPr>
        <w:ind w:left="4320" w:hanging="180"/>
      </w:pPr>
    </w:lvl>
    <w:lvl w:ilvl="6" w:tplc="FFB67FC2">
      <w:start w:val="1"/>
      <w:numFmt w:val="decimal"/>
      <w:lvlText w:val="%7."/>
      <w:lvlJc w:val="left"/>
      <w:pPr>
        <w:ind w:left="5040" w:hanging="360"/>
      </w:pPr>
    </w:lvl>
    <w:lvl w:ilvl="7" w:tplc="CD76CA50">
      <w:start w:val="1"/>
      <w:numFmt w:val="lowerLetter"/>
      <w:lvlText w:val="%8."/>
      <w:lvlJc w:val="left"/>
      <w:pPr>
        <w:ind w:left="5760" w:hanging="360"/>
      </w:pPr>
    </w:lvl>
    <w:lvl w:ilvl="8" w:tplc="EFB456BA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DE66ED"/>
    <w:multiLevelType w:val="hybridMultilevel"/>
    <w:tmpl w:val="ACA0EB7E"/>
    <w:lvl w:ilvl="0" w:tplc="71C29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F97AD9"/>
    <w:multiLevelType w:val="hybridMultilevel"/>
    <w:tmpl w:val="69EE6384"/>
    <w:lvl w:ilvl="0" w:tplc="23A6E032">
      <w:start w:val="1"/>
      <w:numFmt w:val="decimal"/>
      <w:lvlText w:val="%1."/>
      <w:lvlJc w:val="left"/>
      <w:pPr>
        <w:ind w:left="720" w:hanging="360"/>
      </w:pPr>
    </w:lvl>
    <w:lvl w:ilvl="1" w:tplc="85BAC9C2">
      <w:start w:val="1"/>
      <w:numFmt w:val="lowerLetter"/>
      <w:lvlText w:val="%2."/>
      <w:lvlJc w:val="left"/>
      <w:pPr>
        <w:ind w:left="1440" w:hanging="360"/>
      </w:pPr>
    </w:lvl>
    <w:lvl w:ilvl="2" w:tplc="CA88467A">
      <w:start w:val="1"/>
      <w:numFmt w:val="lowerRoman"/>
      <w:lvlText w:val="%3."/>
      <w:lvlJc w:val="right"/>
      <w:pPr>
        <w:ind w:left="2160" w:hanging="180"/>
      </w:pPr>
    </w:lvl>
    <w:lvl w:ilvl="3" w:tplc="3454C2FA">
      <w:start w:val="1"/>
      <w:numFmt w:val="decimal"/>
      <w:lvlText w:val="%4."/>
      <w:lvlJc w:val="left"/>
      <w:pPr>
        <w:ind w:left="2880" w:hanging="360"/>
      </w:pPr>
    </w:lvl>
    <w:lvl w:ilvl="4" w:tplc="9B0E0A76">
      <w:start w:val="1"/>
      <w:numFmt w:val="lowerLetter"/>
      <w:lvlText w:val="%5."/>
      <w:lvlJc w:val="left"/>
      <w:pPr>
        <w:ind w:left="3600" w:hanging="360"/>
      </w:pPr>
    </w:lvl>
    <w:lvl w:ilvl="5" w:tplc="A440DEC6">
      <w:start w:val="1"/>
      <w:numFmt w:val="lowerRoman"/>
      <w:lvlText w:val="%6."/>
      <w:lvlJc w:val="right"/>
      <w:pPr>
        <w:ind w:left="4320" w:hanging="180"/>
      </w:pPr>
    </w:lvl>
    <w:lvl w:ilvl="6" w:tplc="05889B34">
      <w:start w:val="1"/>
      <w:numFmt w:val="decimal"/>
      <w:lvlText w:val="%7."/>
      <w:lvlJc w:val="left"/>
      <w:pPr>
        <w:ind w:left="5040" w:hanging="360"/>
      </w:pPr>
    </w:lvl>
    <w:lvl w:ilvl="7" w:tplc="8666729A">
      <w:start w:val="1"/>
      <w:numFmt w:val="lowerLetter"/>
      <w:lvlText w:val="%8."/>
      <w:lvlJc w:val="left"/>
      <w:pPr>
        <w:ind w:left="5760" w:hanging="360"/>
      </w:pPr>
    </w:lvl>
    <w:lvl w:ilvl="8" w:tplc="2210270E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9A327C9"/>
    <w:multiLevelType w:val="hybridMultilevel"/>
    <w:tmpl w:val="70562B12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4AF7281B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54E80294"/>
    <w:multiLevelType w:val="hybridMultilevel"/>
    <w:tmpl w:val="10200C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65094900"/>
    <w:multiLevelType w:val="hybridMultilevel"/>
    <w:tmpl w:val="AFC0ED96"/>
    <w:lvl w:ilvl="0" w:tplc="52588F60">
      <w:start w:val="1"/>
      <w:numFmt w:val="decimal"/>
      <w:lvlText w:val="%1."/>
      <w:lvlJc w:val="left"/>
      <w:pPr>
        <w:ind w:left="720" w:hanging="360"/>
      </w:pPr>
    </w:lvl>
    <w:lvl w:ilvl="1" w:tplc="D0CCC370">
      <w:start w:val="1"/>
      <w:numFmt w:val="lowerLetter"/>
      <w:lvlText w:val="%2."/>
      <w:lvlJc w:val="left"/>
      <w:pPr>
        <w:ind w:left="1440" w:hanging="360"/>
      </w:pPr>
    </w:lvl>
    <w:lvl w:ilvl="2" w:tplc="3836D4BE">
      <w:start w:val="1"/>
      <w:numFmt w:val="lowerRoman"/>
      <w:lvlText w:val="%3."/>
      <w:lvlJc w:val="right"/>
      <w:pPr>
        <w:ind w:left="2160" w:hanging="180"/>
      </w:pPr>
    </w:lvl>
    <w:lvl w:ilvl="3" w:tplc="2D2E8EC4">
      <w:start w:val="1"/>
      <w:numFmt w:val="decimal"/>
      <w:lvlText w:val="%4."/>
      <w:lvlJc w:val="left"/>
      <w:pPr>
        <w:ind w:left="2880" w:hanging="360"/>
      </w:pPr>
    </w:lvl>
    <w:lvl w:ilvl="4" w:tplc="5DAE4F5C">
      <w:start w:val="1"/>
      <w:numFmt w:val="lowerLetter"/>
      <w:lvlText w:val="%5."/>
      <w:lvlJc w:val="left"/>
      <w:pPr>
        <w:ind w:left="3600" w:hanging="360"/>
      </w:pPr>
    </w:lvl>
    <w:lvl w:ilvl="5" w:tplc="E42287AC">
      <w:start w:val="1"/>
      <w:numFmt w:val="lowerRoman"/>
      <w:lvlText w:val="%6."/>
      <w:lvlJc w:val="right"/>
      <w:pPr>
        <w:ind w:left="4320" w:hanging="180"/>
      </w:pPr>
    </w:lvl>
    <w:lvl w:ilvl="6" w:tplc="38BABB54">
      <w:start w:val="1"/>
      <w:numFmt w:val="decimal"/>
      <w:lvlText w:val="%7."/>
      <w:lvlJc w:val="left"/>
      <w:pPr>
        <w:ind w:left="5040" w:hanging="360"/>
      </w:pPr>
    </w:lvl>
    <w:lvl w:ilvl="7" w:tplc="2398DB16">
      <w:start w:val="1"/>
      <w:numFmt w:val="lowerLetter"/>
      <w:lvlText w:val="%8."/>
      <w:lvlJc w:val="left"/>
      <w:pPr>
        <w:ind w:left="5760" w:hanging="360"/>
      </w:pPr>
    </w:lvl>
    <w:lvl w:ilvl="8" w:tplc="6E9EFF7C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6B6430"/>
    <w:multiLevelType w:val="hybridMultilevel"/>
    <w:tmpl w:val="90F0EC6C"/>
    <w:lvl w:ilvl="0" w:tplc="7B889716">
      <w:start w:val="1"/>
      <w:numFmt w:val="decimal"/>
      <w:lvlText w:val="%1."/>
      <w:lvlJc w:val="left"/>
      <w:pPr>
        <w:ind w:left="720" w:hanging="360"/>
      </w:pPr>
    </w:lvl>
    <w:lvl w:ilvl="1" w:tplc="D4B4A70E">
      <w:start w:val="1"/>
      <w:numFmt w:val="decimal"/>
      <w:lvlText w:val="%2."/>
      <w:lvlJc w:val="left"/>
      <w:pPr>
        <w:ind w:left="1440" w:hanging="360"/>
      </w:pPr>
    </w:lvl>
    <w:lvl w:ilvl="2" w:tplc="52669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645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C6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F45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07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C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2A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921328"/>
    <w:multiLevelType w:val="hybridMultilevel"/>
    <w:tmpl w:val="52DAFCF8"/>
    <w:lvl w:ilvl="0" w:tplc="73DE7224">
      <w:start w:val="1"/>
      <w:numFmt w:val="decimal"/>
      <w:lvlText w:val="%1."/>
      <w:lvlJc w:val="left"/>
      <w:pPr>
        <w:ind w:left="720" w:hanging="360"/>
      </w:pPr>
    </w:lvl>
    <w:lvl w:ilvl="1" w:tplc="36444D32">
      <w:start w:val="1"/>
      <w:numFmt w:val="lowerLetter"/>
      <w:lvlText w:val="%2."/>
      <w:lvlJc w:val="left"/>
      <w:pPr>
        <w:ind w:left="1440" w:hanging="360"/>
      </w:pPr>
    </w:lvl>
    <w:lvl w:ilvl="2" w:tplc="CE4E464A">
      <w:start w:val="1"/>
      <w:numFmt w:val="lowerRoman"/>
      <w:lvlText w:val="%3."/>
      <w:lvlJc w:val="right"/>
      <w:pPr>
        <w:ind w:left="2160" w:hanging="180"/>
      </w:pPr>
    </w:lvl>
    <w:lvl w:ilvl="3" w:tplc="003A1692">
      <w:start w:val="1"/>
      <w:numFmt w:val="decimal"/>
      <w:lvlText w:val="%4."/>
      <w:lvlJc w:val="left"/>
      <w:pPr>
        <w:ind w:left="2880" w:hanging="360"/>
      </w:pPr>
    </w:lvl>
    <w:lvl w:ilvl="4" w:tplc="35C07796">
      <w:start w:val="1"/>
      <w:numFmt w:val="lowerLetter"/>
      <w:lvlText w:val="%5."/>
      <w:lvlJc w:val="left"/>
      <w:pPr>
        <w:ind w:left="3600" w:hanging="360"/>
      </w:pPr>
    </w:lvl>
    <w:lvl w:ilvl="5" w:tplc="4538CE50">
      <w:start w:val="1"/>
      <w:numFmt w:val="lowerRoman"/>
      <w:lvlText w:val="%6."/>
      <w:lvlJc w:val="right"/>
      <w:pPr>
        <w:ind w:left="4320" w:hanging="180"/>
      </w:pPr>
    </w:lvl>
    <w:lvl w:ilvl="6" w:tplc="57A2333A">
      <w:start w:val="1"/>
      <w:numFmt w:val="decimal"/>
      <w:lvlText w:val="%7."/>
      <w:lvlJc w:val="left"/>
      <w:pPr>
        <w:ind w:left="5040" w:hanging="360"/>
      </w:pPr>
    </w:lvl>
    <w:lvl w:ilvl="7" w:tplc="AF8E6292">
      <w:start w:val="1"/>
      <w:numFmt w:val="lowerLetter"/>
      <w:lvlText w:val="%8."/>
      <w:lvlJc w:val="left"/>
      <w:pPr>
        <w:ind w:left="5760" w:hanging="360"/>
      </w:pPr>
    </w:lvl>
    <w:lvl w:ilvl="8" w:tplc="D10E7E64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ED5416"/>
    <w:multiLevelType w:val="hybridMultilevel"/>
    <w:tmpl w:val="36F4C09A"/>
    <w:lvl w:ilvl="0" w:tplc="77C8B7BA">
      <w:start w:val="1"/>
      <w:numFmt w:val="decimal"/>
      <w:lvlText w:val="%1."/>
      <w:lvlJc w:val="left"/>
      <w:pPr>
        <w:ind w:left="720" w:hanging="360"/>
      </w:pPr>
    </w:lvl>
    <w:lvl w:ilvl="1" w:tplc="CC661E6A">
      <w:start w:val="1"/>
      <w:numFmt w:val="lowerLetter"/>
      <w:lvlText w:val="%2."/>
      <w:lvlJc w:val="left"/>
      <w:pPr>
        <w:ind w:left="1440" w:hanging="360"/>
      </w:pPr>
    </w:lvl>
    <w:lvl w:ilvl="2" w:tplc="1F48943A">
      <w:start w:val="1"/>
      <w:numFmt w:val="lowerRoman"/>
      <w:lvlText w:val="%3."/>
      <w:lvlJc w:val="right"/>
      <w:pPr>
        <w:ind w:left="2160" w:hanging="180"/>
      </w:pPr>
    </w:lvl>
    <w:lvl w:ilvl="3" w:tplc="18CC97B4">
      <w:start w:val="1"/>
      <w:numFmt w:val="decimal"/>
      <w:lvlText w:val="%4."/>
      <w:lvlJc w:val="left"/>
      <w:pPr>
        <w:ind w:left="2880" w:hanging="360"/>
      </w:pPr>
    </w:lvl>
    <w:lvl w:ilvl="4" w:tplc="77464C56">
      <w:start w:val="1"/>
      <w:numFmt w:val="lowerLetter"/>
      <w:lvlText w:val="%5."/>
      <w:lvlJc w:val="left"/>
      <w:pPr>
        <w:ind w:left="3600" w:hanging="360"/>
      </w:pPr>
    </w:lvl>
    <w:lvl w:ilvl="5" w:tplc="019646E6">
      <w:start w:val="1"/>
      <w:numFmt w:val="lowerRoman"/>
      <w:lvlText w:val="%6."/>
      <w:lvlJc w:val="right"/>
      <w:pPr>
        <w:ind w:left="4320" w:hanging="180"/>
      </w:pPr>
    </w:lvl>
    <w:lvl w:ilvl="6" w:tplc="35649880">
      <w:start w:val="1"/>
      <w:numFmt w:val="decimal"/>
      <w:lvlText w:val="%7."/>
      <w:lvlJc w:val="left"/>
      <w:pPr>
        <w:ind w:left="5040" w:hanging="360"/>
      </w:pPr>
    </w:lvl>
    <w:lvl w:ilvl="7" w:tplc="F474AD7E">
      <w:start w:val="1"/>
      <w:numFmt w:val="lowerLetter"/>
      <w:lvlText w:val="%8."/>
      <w:lvlJc w:val="left"/>
      <w:pPr>
        <w:ind w:left="5760" w:hanging="360"/>
      </w:pPr>
    </w:lvl>
    <w:lvl w:ilvl="8" w:tplc="2F0E8D3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3222FE"/>
    <w:multiLevelType w:val="hybridMultilevel"/>
    <w:tmpl w:val="16D8B9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29F1F25"/>
    <w:multiLevelType w:val="hybridMultilevel"/>
    <w:tmpl w:val="C41A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E8240">
      <w:start w:val="1"/>
      <w:numFmt w:val="lowerLetter"/>
      <w:lvlText w:val="%2."/>
      <w:lvlJc w:val="left"/>
      <w:pPr>
        <w:ind w:left="1440" w:hanging="360"/>
      </w:pPr>
    </w:lvl>
    <w:lvl w:ilvl="2" w:tplc="6B5E93DE">
      <w:start w:val="1"/>
      <w:numFmt w:val="lowerRoman"/>
      <w:lvlText w:val="%3."/>
      <w:lvlJc w:val="right"/>
      <w:pPr>
        <w:ind w:left="2160" w:hanging="180"/>
      </w:pPr>
    </w:lvl>
    <w:lvl w:ilvl="3" w:tplc="46D0EF32">
      <w:start w:val="1"/>
      <w:numFmt w:val="decimal"/>
      <w:lvlText w:val="%4."/>
      <w:lvlJc w:val="left"/>
      <w:pPr>
        <w:ind w:left="2880" w:hanging="360"/>
      </w:pPr>
    </w:lvl>
    <w:lvl w:ilvl="4" w:tplc="F4D084BC">
      <w:start w:val="1"/>
      <w:numFmt w:val="lowerLetter"/>
      <w:lvlText w:val="%5."/>
      <w:lvlJc w:val="left"/>
      <w:pPr>
        <w:ind w:left="3600" w:hanging="360"/>
      </w:pPr>
    </w:lvl>
    <w:lvl w:ilvl="5" w:tplc="844AB55A">
      <w:start w:val="1"/>
      <w:numFmt w:val="lowerRoman"/>
      <w:lvlText w:val="%6."/>
      <w:lvlJc w:val="right"/>
      <w:pPr>
        <w:ind w:left="4320" w:hanging="180"/>
      </w:pPr>
    </w:lvl>
    <w:lvl w:ilvl="6" w:tplc="D39461C8">
      <w:start w:val="1"/>
      <w:numFmt w:val="decimal"/>
      <w:lvlText w:val="%7."/>
      <w:lvlJc w:val="left"/>
      <w:pPr>
        <w:ind w:left="5040" w:hanging="360"/>
      </w:pPr>
    </w:lvl>
    <w:lvl w:ilvl="7" w:tplc="8EAAA61C">
      <w:start w:val="1"/>
      <w:numFmt w:val="lowerLetter"/>
      <w:lvlText w:val="%8."/>
      <w:lvlJc w:val="left"/>
      <w:pPr>
        <w:ind w:left="5760" w:hanging="360"/>
      </w:pPr>
    </w:lvl>
    <w:lvl w:ilvl="8" w:tplc="FF308426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E13FE5"/>
    <w:multiLevelType w:val="hybridMultilevel"/>
    <w:tmpl w:val="EA04274E"/>
    <w:lvl w:ilvl="0" w:tplc="2578D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CA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EC3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EE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7E6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A8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AD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E0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2E5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4B1242"/>
    <w:multiLevelType w:val="hybridMultilevel"/>
    <w:tmpl w:val="6632F4DA"/>
    <w:lvl w:ilvl="0" w:tplc="D26ABD62">
      <w:start w:val="1"/>
      <w:numFmt w:val="decimal"/>
      <w:lvlText w:val="%1."/>
      <w:lvlJc w:val="left"/>
      <w:pPr>
        <w:ind w:left="720" w:hanging="360"/>
      </w:pPr>
    </w:lvl>
    <w:lvl w:ilvl="1" w:tplc="036A4E20">
      <w:start w:val="1"/>
      <w:numFmt w:val="decimal"/>
      <w:lvlText w:val="%2."/>
      <w:lvlJc w:val="left"/>
      <w:pPr>
        <w:ind w:left="1440" w:hanging="360"/>
      </w:pPr>
    </w:lvl>
    <w:lvl w:ilvl="2" w:tplc="8A266918">
      <w:start w:val="1"/>
      <w:numFmt w:val="lowerRoman"/>
      <w:lvlText w:val="%3."/>
      <w:lvlJc w:val="right"/>
      <w:pPr>
        <w:ind w:left="2160" w:hanging="180"/>
      </w:pPr>
    </w:lvl>
    <w:lvl w:ilvl="3" w:tplc="492CA2EE">
      <w:start w:val="1"/>
      <w:numFmt w:val="decimal"/>
      <w:lvlText w:val="%4."/>
      <w:lvlJc w:val="left"/>
      <w:pPr>
        <w:ind w:left="2880" w:hanging="360"/>
      </w:pPr>
    </w:lvl>
    <w:lvl w:ilvl="4" w:tplc="1FAA0936">
      <w:start w:val="1"/>
      <w:numFmt w:val="lowerLetter"/>
      <w:lvlText w:val="%5."/>
      <w:lvlJc w:val="left"/>
      <w:pPr>
        <w:ind w:left="3600" w:hanging="360"/>
      </w:pPr>
    </w:lvl>
    <w:lvl w:ilvl="5" w:tplc="CC9AE1CA">
      <w:start w:val="1"/>
      <w:numFmt w:val="lowerRoman"/>
      <w:lvlText w:val="%6."/>
      <w:lvlJc w:val="right"/>
      <w:pPr>
        <w:ind w:left="4320" w:hanging="180"/>
      </w:pPr>
    </w:lvl>
    <w:lvl w:ilvl="6" w:tplc="A62C7A7C">
      <w:start w:val="1"/>
      <w:numFmt w:val="decimal"/>
      <w:lvlText w:val="%7."/>
      <w:lvlJc w:val="left"/>
      <w:pPr>
        <w:ind w:left="5040" w:hanging="360"/>
      </w:pPr>
    </w:lvl>
    <w:lvl w:ilvl="7" w:tplc="57DC0984">
      <w:start w:val="1"/>
      <w:numFmt w:val="lowerLetter"/>
      <w:lvlText w:val="%8."/>
      <w:lvlJc w:val="left"/>
      <w:pPr>
        <w:ind w:left="5760" w:hanging="360"/>
      </w:pPr>
    </w:lvl>
    <w:lvl w:ilvl="8" w:tplc="7764AE30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69439C"/>
    <w:multiLevelType w:val="hybridMultilevel"/>
    <w:tmpl w:val="D86E88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>
    <w:nsid w:val="7FF24469"/>
    <w:multiLevelType w:val="hybridMultilevel"/>
    <w:tmpl w:val="81007F36"/>
    <w:lvl w:ilvl="0" w:tplc="AA284CC0">
      <w:start w:val="1"/>
      <w:numFmt w:val="decimal"/>
      <w:lvlText w:val="%1."/>
      <w:lvlJc w:val="left"/>
      <w:pPr>
        <w:ind w:left="720" w:hanging="360"/>
      </w:pPr>
    </w:lvl>
    <w:lvl w:ilvl="1" w:tplc="B726BA28">
      <w:start w:val="1"/>
      <w:numFmt w:val="lowerLetter"/>
      <w:lvlText w:val="%2."/>
      <w:lvlJc w:val="left"/>
      <w:pPr>
        <w:ind w:left="1440" w:hanging="360"/>
      </w:pPr>
    </w:lvl>
    <w:lvl w:ilvl="2" w:tplc="2B585620">
      <w:start w:val="1"/>
      <w:numFmt w:val="lowerRoman"/>
      <w:lvlText w:val="%3."/>
      <w:lvlJc w:val="right"/>
      <w:pPr>
        <w:ind w:left="2160" w:hanging="180"/>
      </w:pPr>
    </w:lvl>
    <w:lvl w:ilvl="3" w:tplc="7806DC2A">
      <w:start w:val="1"/>
      <w:numFmt w:val="decimal"/>
      <w:lvlText w:val="%4."/>
      <w:lvlJc w:val="left"/>
      <w:pPr>
        <w:ind w:left="2880" w:hanging="360"/>
      </w:pPr>
    </w:lvl>
    <w:lvl w:ilvl="4" w:tplc="EF42688E">
      <w:start w:val="1"/>
      <w:numFmt w:val="lowerLetter"/>
      <w:lvlText w:val="%5."/>
      <w:lvlJc w:val="left"/>
      <w:pPr>
        <w:ind w:left="3600" w:hanging="360"/>
      </w:pPr>
    </w:lvl>
    <w:lvl w:ilvl="5" w:tplc="8F6E0C7E">
      <w:start w:val="1"/>
      <w:numFmt w:val="lowerRoman"/>
      <w:lvlText w:val="%6."/>
      <w:lvlJc w:val="right"/>
      <w:pPr>
        <w:ind w:left="4320" w:hanging="180"/>
      </w:pPr>
    </w:lvl>
    <w:lvl w:ilvl="6" w:tplc="B65460D4">
      <w:start w:val="1"/>
      <w:numFmt w:val="decimal"/>
      <w:lvlText w:val="%7."/>
      <w:lvlJc w:val="left"/>
      <w:pPr>
        <w:ind w:left="5040" w:hanging="360"/>
      </w:pPr>
    </w:lvl>
    <w:lvl w:ilvl="7" w:tplc="0C068024">
      <w:start w:val="1"/>
      <w:numFmt w:val="lowerLetter"/>
      <w:lvlText w:val="%8."/>
      <w:lvlJc w:val="left"/>
      <w:pPr>
        <w:ind w:left="5760" w:hanging="360"/>
      </w:pPr>
    </w:lvl>
    <w:lvl w:ilvl="8" w:tplc="8AD226B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4"/>
  </w:num>
  <w:num w:numId="3">
    <w:abstractNumId w:val="22"/>
  </w:num>
  <w:num w:numId="4">
    <w:abstractNumId w:val="43"/>
  </w:num>
  <w:num w:numId="5">
    <w:abstractNumId w:val="20"/>
  </w:num>
  <w:num w:numId="6">
    <w:abstractNumId w:val="34"/>
  </w:num>
  <w:num w:numId="7">
    <w:abstractNumId w:val="38"/>
  </w:num>
  <w:num w:numId="8">
    <w:abstractNumId w:val="40"/>
  </w:num>
  <w:num w:numId="9">
    <w:abstractNumId w:val="17"/>
  </w:num>
  <w:num w:numId="10">
    <w:abstractNumId w:val="47"/>
  </w:num>
  <w:num w:numId="11">
    <w:abstractNumId w:val="19"/>
  </w:num>
  <w:num w:numId="12">
    <w:abstractNumId w:val="39"/>
  </w:num>
  <w:num w:numId="13">
    <w:abstractNumId w:val="30"/>
  </w:num>
  <w:num w:numId="14">
    <w:abstractNumId w:val="45"/>
  </w:num>
  <w:num w:numId="15">
    <w:abstractNumId w:val="41"/>
  </w:num>
  <w:num w:numId="16">
    <w:abstractNumId w:val="16"/>
  </w:num>
  <w:num w:numId="17">
    <w:abstractNumId w:val="44"/>
  </w:num>
  <w:num w:numId="18">
    <w:abstractNumId w:val="14"/>
  </w:num>
  <w:num w:numId="19">
    <w:abstractNumId w:val="15"/>
  </w:num>
  <w:num w:numId="20">
    <w:abstractNumId w:val="23"/>
  </w:num>
  <w:num w:numId="21">
    <w:abstractNumId w:val="25"/>
  </w:num>
  <w:num w:numId="22">
    <w:abstractNumId w:val="32"/>
  </w:num>
  <w:num w:numId="23">
    <w:abstractNumId w:val="33"/>
  </w:num>
  <w:num w:numId="24">
    <w:abstractNumId w:val="21"/>
  </w:num>
  <w:num w:numId="25">
    <w:abstractNumId w:val="28"/>
  </w:num>
  <w:num w:numId="26">
    <w:abstractNumId w:val="36"/>
  </w:num>
  <w:num w:numId="27">
    <w:abstractNumId w:val="18"/>
  </w:num>
  <w:num w:numId="28">
    <w:abstractNumId w:val="35"/>
  </w:num>
  <w:num w:numId="29">
    <w:abstractNumId w:val="0"/>
  </w:num>
  <w:num w:numId="30">
    <w:abstractNumId w:val="1"/>
  </w:num>
  <w:num w:numId="31">
    <w:abstractNumId w:val="2"/>
  </w:num>
  <w:num w:numId="32">
    <w:abstractNumId w:val="3"/>
  </w:num>
  <w:num w:numId="33">
    <w:abstractNumId w:val="4"/>
  </w:num>
  <w:num w:numId="34">
    <w:abstractNumId w:val="5"/>
  </w:num>
  <w:num w:numId="35">
    <w:abstractNumId w:val="6"/>
  </w:num>
  <w:num w:numId="36">
    <w:abstractNumId w:val="7"/>
  </w:num>
  <w:num w:numId="37">
    <w:abstractNumId w:val="8"/>
  </w:num>
  <w:num w:numId="38">
    <w:abstractNumId w:val="9"/>
  </w:num>
  <w:num w:numId="39">
    <w:abstractNumId w:val="10"/>
  </w:num>
  <w:num w:numId="40">
    <w:abstractNumId w:val="11"/>
  </w:num>
  <w:num w:numId="41">
    <w:abstractNumId w:val="12"/>
  </w:num>
  <w:num w:numId="42">
    <w:abstractNumId w:val="13"/>
  </w:num>
  <w:num w:numId="43">
    <w:abstractNumId w:val="42"/>
  </w:num>
  <w:num w:numId="44">
    <w:abstractNumId w:val="46"/>
  </w:num>
  <w:num w:numId="45">
    <w:abstractNumId w:val="37"/>
  </w:num>
  <w:num w:numId="46">
    <w:abstractNumId w:val="31"/>
  </w:num>
  <w:num w:numId="47">
    <w:abstractNumId w:val="27"/>
  </w:num>
  <w:num w:numId="4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1A99F9"/>
    <w:rsid w:val="00024292"/>
    <w:rsid w:val="00051ED5"/>
    <w:rsid w:val="0005518C"/>
    <w:rsid w:val="000731D9"/>
    <w:rsid w:val="000A7BD8"/>
    <w:rsid w:val="000B310E"/>
    <w:rsid w:val="000E22D0"/>
    <w:rsid w:val="00102EC1"/>
    <w:rsid w:val="0011268F"/>
    <w:rsid w:val="001144D9"/>
    <w:rsid w:val="001421B4"/>
    <w:rsid w:val="001452F7"/>
    <w:rsid w:val="001603CD"/>
    <w:rsid w:val="00162659"/>
    <w:rsid w:val="00196E3A"/>
    <w:rsid w:val="001C2C69"/>
    <w:rsid w:val="001D04BD"/>
    <w:rsid w:val="001D3E19"/>
    <w:rsid w:val="0021094D"/>
    <w:rsid w:val="00210DB1"/>
    <w:rsid w:val="00233D52"/>
    <w:rsid w:val="0025160C"/>
    <w:rsid w:val="00251A2B"/>
    <w:rsid w:val="002672C4"/>
    <w:rsid w:val="00273988"/>
    <w:rsid w:val="0028327D"/>
    <w:rsid w:val="002A1D30"/>
    <w:rsid w:val="002A1EF9"/>
    <w:rsid w:val="002E4C79"/>
    <w:rsid w:val="002F797D"/>
    <w:rsid w:val="00300962"/>
    <w:rsid w:val="00301341"/>
    <w:rsid w:val="00323B42"/>
    <w:rsid w:val="00334C10"/>
    <w:rsid w:val="00340480"/>
    <w:rsid w:val="00347C4E"/>
    <w:rsid w:val="00362428"/>
    <w:rsid w:val="00367869"/>
    <w:rsid w:val="00394EFE"/>
    <w:rsid w:val="003C5DF8"/>
    <w:rsid w:val="003C6F46"/>
    <w:rsid w:val="00411C00"/>
    <w:rsid w:val="00413A08"/>
    <w:rsid w:val="00416232"/>
    <w:rsid w:val="004401CC"/>
    <w:rsid w:val="0044063E"/>
    <w:rsid w:val="00475274"/>
    <w:rsid w:val="00475C77"/>
    <w:rsid w:val="0048514E"/>
    <w:rsid w:val="00495BBD"/>
    <w:rsid w:val="004B0BC5"/>
    <w:rsid w:val="004C04BE"/>
    <w:rsid w:val="004C13F9"/>
    <w:rsid w:val="004C7E5A"/>
    <w:rsid w:val="00512F2C"/>
    <w:rsid w:val="00555D91"/>
    <w:rsid w:val="005563E9"/>
    <w:rsid w:val="005701C0"/>
    <w:rsid w:val="00575A0F"/>
    <w:rsid w:val="005965A8"/>
    <w:rsid w:val="005C233B"/>
    <w:rsid w:val="005F7AA5"/>
    <w:rsid w:val="00604E96"/>
    <w:rsid w:val="00626B41"/>
    <w:rsid w:val="00643281"/>
    <w:rsid w:val="00666461"/>
    <w:rsid w:val="00672216"/>
    <w:rsid w:val="006726AB"/>
    <w:rsid w:val="00685AB0"/>
    <w:rsid w:val="006905D1"/>
    <w:rsid w:val="006B75C5"/>
    <w:rsid w:val="006F20DB"/>
    <w:rsid w:val="00720939"/>
    <w:rsid w:val="00723DF0"/>
    <w:rsid w:val="0072740E"/>
    <w:rsid w:val="00730F50"/>
    <w:rsid w:val="00744491"/>
    <w:rsid w:val="00764D85"/>
    <w:rsid w:val="00776EDE"/>
    <w:rsid w:val="007A08C7"/>
    <w:rsid w:val="007A0E6B"/>
    <w:rsid w:val="007B2489"/>
    <w:rsid w:val="007B2777"/>
    <w:rsid w:val="007B47B1"/>
    <w:rsid w:val="007C7744"/>
    <w:rsid w:val="00800FAE"/>
    <w:rsid w:val="00825340"/>
    <w:rsid w:val="00827053"/>
    <w:rsid w:val="00837074"/>
    <w:rsid w:val="00871495"/>
    <w:rsid w:val="0089370F"/>
    <w:rsid w:val="00895E17"/>
    <w:rsid w:val="008A2194"/>
    <w:rsid w:val="008A79D4"/>
    <w:rsid w:val="008B4E89"/>
    <w:rsid w:val="008B6364"/>
    <w:rsid w:val="008C20F2"/>
    <w:rsid w:val="008D0016"/>
    <w:rsid w:val="0091422E"/>
    <w:rsid w:val="009203CD"/>
    <w:rsid w:val="00933785"/>
    <w:rsid w:val="009654FE"/>
    <w:rsid w:val="00977DCC"/>
    <w:rsid w:val="00992C9C"/>
    <w:rsid w:val="009938B7"/>
    <w:rsid w:val="009C2198"/>
    <w:rsid w:val="009C250B"/>
    <w:rsid w:val="009D3E98"/>
    <w:rsid w:val="00A07A48"/>
    <w:rsid w:val="00A33CBF"/>
    <w:rsid w:val="00A46839"/>
    <w:rsid w:val="00A95D05"/>
    <w:rsid w:val="00AA4CB9"/>
    <w:rsid w:val="00AF2F33"/>
    <w:rsid w:val="00B07302"/>
    <w:rsid w:val="00B71FA8"/>
    <w:rsid w:val="00B85481"/>
    <w:rsid w:val="00B85C95"/>
    <w:rsid w:val="00BA4C5C"/>
    <w:rsid w:val="00BF4ADB"/>
    <w:rsid w:val="00C315E6"/>
    <w:rsid w:val="00CA4E74"/>
    <w:rsid w:val="00CA65C1"/>
    <w:rsid w:val="00CC320F"/>
    <w:rsid w:val="00CD1B2F"/>
    <w:rsid w:val="00CE58E1"/>
    <w:rsid w:val="00D10F0F"/>
    <w:rsid w:val="00D12F8F"/>
    <w:rsid w:val="00D25C12"/>
    <w:rsid w:val="00D6117E"/>
    <w:rsid w:val="00D613B1"/>
    <w:rsid w:val="00D70E3F"/>
    <w:rsid w:val="00D76AAC"/>
    <w:rsid w:val="00D9565C"/>
    <w:rsid w:val="00DA3679"/>
    <w:rsid w:val="00DA4386"/>
    <w:rsid w:val="00DA6E3A"/>
    <w:rsid w:val="00DB7FAE"/>
    <w:rsid w:val="00DC1607"/>
    <w:rsid w:val="00DD0B79"/>
    <w:rsid w:val="00DE1EF0"/>
    <w:rsid w:val="00DE25AB"/>
    <w:rsid w:val="00E077F0"/>
    <w:rsid w:val="00E2111E"/>
    <w:rsid w:val="00E3400F"/>
    <w:rsid w:val="00E40C12"/>
    <w:rsid w:val="00E411E9"/>
    <w:rsid w:val="00E44A00"/>
    <w:rsid w:val="00E4792A"/>
    <w:rsid w:val="00E82BE5"/>
    <w:rsid w:val="00E924BD"/>
    <w:rsid w:val="00E926BB"/>
    <w:rsid w:val="00EA0484"/>
    <w:rsid w:val="00EA66C8"/>
    <w:rsid w:val="00EB42E0"/>
    <w:rsid w:val="00EC00EA"/>
    <w:rsid w:val="00EC38BD"/>
    <w:rsid w:val="00EC3D01"/>
    <w:rsid w:val="00ED306F"/>
    <w:rsid w:val="00ED7DEB"/>
    <w:rsid w:val="00F0254D"/>
    <w:rsid w:val="00F0553F"/>
    <w:rsid w:val="00F21E9C"/>
    <w:rsid w:val="00F26906"/>
    <w:rsid w:val="00F26963"/>
    <w:rsid w:val="00F44A13"/>
    <w:rsid w:val="00F62C5B"/>
    <w:rsid w:val="00F67381"/>
    <w:rsid w:val="00F7596D"/>
    <w:rsid w:val="00F85959"/>
    <w:rsid w:val="00FE0226"/>
    <w:rsid w:val="00FE4A3A"/>
    <w:rsid w:val="0ECA7289"/>
    <w:rsid w:val="13F6303A"/>
    <w:rsid w:val="17110ABC"/>
    <w:rsid w:val="19EE6CAC"/>
    <w:rsid w:val="1A7DB4AB"/>
    <w:rsid w:val="24857568"/>
    <w:rsid w:val="2627671F"/>
    <w:rsid w:val="2C86FB9B"/>
    <w:rsid w:val="2F7BE285"/>
    <w:rsid w:val="3176AB30"/>
    <w:rsid w:val="350EED30"/>
    <w:rsid w:val="3AA400A8"/>
    <w:rsid w:val="3DE50F2A"/>
    <w:rsid w:val="401A99F9"/>
    <w:rsid w:val="422AB3A5"/>
    <w:rsid w:val="42CA5782"/>
    <w:rsid w:val="470D9CCB"/>
    <w:rsid w:val="4F8259BC"/>
    <w:rsid w:val="4FDD2CB5"/>
    <w:rsid w:val="51804E7B"/>
    <w:rsid w:val="56B0554F"/>
    <w:rsid w:val="5C5FE6C7"/>
    <w:rsid w:val="5E09D099"/>
    <w:rsid w:val="5EA2499E"/>
    <w:rsid w:val="654C4809"/>
    <w:rsid w:val="6C757F75"/>
    <w:rsid w:val="6D00A86D"/>
    <w:rsid w:val="6E97C96D"/>
    <w:rsid w:val="6F9EF6A6"/>
    <w:rsid w:val="71F61307"/>
    <w:rsid w:val="74615AAE"/>
    <w:rsid w:val="7D094E5B"/>
    <w:rsid w:val="7D844A50"/>
    <w:rsid w:val="7EFAB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B012"/>
  <w15:chartTrackingRefBased/>
  <w15:docId w15:val="{7283CC39-5C40-408B-B182-63EBF04A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1C0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24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A07A48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07A48"/>
    <w:rPr>
      <w:rFonts w:eastAsiaTheme="minorEastAsia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89370F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370F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9370F"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2740E"/>
    <w:pPr>
      <w:spacing w:before="480" w:line="276" w:lineRule="auto"/>
      <w:outlineLvl w:val="9"/>
    </w:pPr>
    <w:rPr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B24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2690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9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33.png"/><Relationship Id="rId102" Type="http://schemas.openxmlformats.org/officeDocument/2006/relationships/image" Target="media/image34.png"/><Relationship Id="rId103" Type="http://schemas.openxmlformats.org/officeDocument/2006/relationships/image" Target="media/image35.png"/><Relationship Id="rId104" Type="http://schemas.openxmlformats.org/officeDocument/2006/relationships/image" Target="media/image36.png"/><Relationship Id="rId105" Type="http://schemas.openxmlformats.org/officeDocument/2006/relationships/image" Target="media/image37.png"/><Relationship Id="rId106" Type="http://schemas.openxmlformats.org/officeDocument/2006/relationships/hyperlink" Target="https://github.com/OmniMT/OMT-Backend" TargetMode="External"/><Relationship Id="rId107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8" Type="http://schemas.openxmlformats.org/officeDocument/2006/relationships/footer" Target="footer1.xml"/><Relationship Id="rId109" Type="http://schemas.openxmlformats.org/officeDocument/2006/relationships/fontTable" Target="fontTable.xml"/><Relationship Id="rId10" Type="http://schemas.openxmlformats.org/officeDocument/2006/relationships/hyperlink" Target="http://query.omnimarkettide.com:15660/agm/index" TargetMode="External"/><Relationship Id="rId11" Type="http://schemas.openxmlformats.org/officeDocument/2006/relationships/hyperlink" Target="http://repo.mongodb.org/apt/ubuntu" TargetMode="External"/><Relationship Id="rId12" Type="http://schemas.openxmlformats.org/officeDocument/2006/relationships/hyperlink" Target="mailto:ubuntu@ec2-52-63-146-118.ap-southeast-2.compute.amazonaws.com" TargetMode="External"/><Relationship Id="rId13" Type="http://schemas.openxmlformats.org/officeDocument/2006/relationships/hyperlink" Target="mailto:ubuntu@ec2-52-63-146-118.ap-southeast-2.compute.amazonaws.com:~" TargetMode="External"/><Relationship Id="rId14" Type="http://schemas.openxmlformats.org/officeDocument/2006/relationships/hyperlink" Target="mailto:ubuntu@ec2-52-63-146-118.ap-southeast-2.compute.amazonaws.com:/var/lib/tomcat7/logs/catalina.out.gz%20~/Downloads/" TargetMode="External"/><Relationship Id="rId15" Type="http://schemas.openxmlformats.org/officeDocument/2006/relationships/hyperlink" Target="http://query.omnimarkettide.com:15660/agm/%20%20index" TargetMode="External"/><Relationship Id="rId16" Type="http://schemas.openxmlformats.org/officeDocument/2006/relationships/image" Target="media/image2.png"/><Relationship Id="rId17" Type="http://schemas.openxmlformats.org/officeDocument/2006/relationships/hyperlink" Target="http://query.omnimarkettide.com:15660/agm/%7Bcode%7D/approved" TargetMode="External"/><Relationship Id="rId18" Type="http://schemas.openxmlformats.org/officeDocument/2006/relationships/image" Target="media/image3.png"/><Relationship Id="rId19" Type="http://schemas.openxmlformats.org/officeDocument/2006/relationships/hyperlink" Target="http://query.omnimarkettide.com:15660/stat/index" TargetMode="External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hyperlink" Target="http://query.omnimarkettide.com:15660/wssocket/wssrequestcode" TargetMode="External"/><Relationship Id="rId33" Type="http://schemas.openxmlformats.org/officeDocument/2006/relationships/hyperlink" Target="http://query.omnimarkettide.com:15660/wssocket/wssrequestcode" TargetMode="External"/><Relationship Id="rId34" Type="http://schemas.openxmlformats.org/officeDocument/2006/relationships/hyperlink" Target="http://query.omnimarkettide.com:15660/wssocket/wssreqhistory" TargetMode="External"/><Relationship Id="rId35" Type="http://schemas.openxmlformats.org/officeDocument/2006/relationships/hyperlink" Target="http://query.omnimarkettide.com:15660/rest/" TargetMode="External"/><Relationship Id="rId36" Type="http://schemas.openxmlformats.org/officeDocument/2006/relationships/hyperlink" Target="http://query.omnimarkettide.com:15660/rest/secure/creatusermsg" TargetMode="External"/><Relationship Id="rId37" Type="http://schemas.openxmlformats.org/officeDocument/2006/relationships/hyperlink" Target="http://query.omnimarkettide.com:15660/rest/%7Bcode%7D/creatusermsg" TargetMode="External"/><Relationship Id="rId38" Type="http://schemas.openxmlformats.org/officeDocument/2006/relationships/hyperlink" Target="mailto:%7B%22name%22:%22test1001%22,%22email%22:%22t.liu@omnimarkettide.com%22,%22notes%22:%22testnotehow" TargetMode="External"/><Relationship Id="rId39" Type="http://schemas.openxmlformats.org/officeDocument/2006/relationships/hyperlink" Target="mailto:t.liu@omnimarkettide.com" TargetMode="External"/><Relationship Id="rId50" Type="http://schemas.openxmlformats.org/officeDocument/2006/relationships/hyperlink" Target="http://query.omnimarkettide.com:15660/agm/sendmailcfm" TargetMode="External"/><Relationship Id="rId51" Type="http://schemas.openxmlformats.org/officeDocument/2006/relationships/image" Target="media/image14.png"/><Relationship Id="rId52" Type="http://schemas.openxmlformats.org/officeDocument/2006/relationships/hyperlink" Target="http://query.omnimarkettide.com:15660/status/setuserstatus" TargetMode="External"/><Relationship Id="rId53" Type="http://schemas.openxmlformats.org/officeDocument/2006/relationships/hyperlink" Target="mailto:r@omt.com" TargetMode="External"/><Relationship Id="rId54" Type="http://schemas.openxmlformats.org/officeDocument/2006/relationships/image" Target="media/image15.png"/><Relationship Id="rId55" Type="http://schemas.openxmlformats.org/officeDocument/2006/relationships/hyperlink" Target="http://query.omnimarkettide.com:15660/wssocket/charthistory" TargetMode="External"/><Relationship Id="rId56" Type="http://schemas.openxmlformats.org/officeDocument/2006/relationships/image" Target="media/image16.png"/><Relationship Id="rId57" Type="http://schemas.openxmlformats.org/officeDocument/2006/relationships/hyperlink" Target="http://query.omnimarkettide.com:15660/difmarket/wssrequestcode" TargetMode="External"/><Relationship Id="rId58" Type="http://schemas.openxmlformats.org/officeDocument/2006/relationships/image" Target="media/image17.png"/><Relationship Id="rId59" Type="http://schemas.openxmlformats.org/officeDocument/2006/relationships/hyperlink" Target="http://query.omnimarkettide.com:15660/difmarket/wssreqhistory" TargetMode="External"/><Relationship Id="rId70" Type="http://schemas.openxmlformats.org/officeDocument/2006/relationships/image" Target="media/image22.png"/><Relationship Id="rId71" Type="http://schemas.openxmlformats.org/officeDocument/2006/relationships/hyperlink" Target="http://query.omnimarkettide.com:15660/meeting/all" TargetMode="External"/><Relationship Id="rId72" Type="http://schemas.openxmlformats.org/officeDocument/2006/relationships/image" Target="media/image23.png"/><Relationship Id="rId73" Type="http://schemas.openxmlformats.org/officeDocument/2006/relationships/hyperlink" Target="http://www.omnimarkettide.com" TargetMode="External"/><Relationship Id="rId74" Type="http://schemas.openxmlformats.org/officeDocument/2006/relationships/hyperlink" Target="mailto:reid@omt.com.au" TargetMode="External"/><Relationship Id="rId75" Type="http://schemas.openxmlformats.org/officeDocument/2006/relationships/hyperlink" Target="http://www.omt.com.au" TargetMode="External"/><Relationship Id="rId76" Type="http://schemas.openxmlformats.org/officeDocument/2006/relationships/hyperlink" Target="http://www.google.com/" TargetMode="External"/><Relationship Id="rId77" Type="http://schemas.openxmlformats.org/officeDocument/2006/relationships/hyperlink" Target="http://www.video.com.au" TargetMode="External"/><Relationship Id="rId78" Type="http://schemas.openxmlformats.org/officeDocument/2006/relationships/hyperlink" Target="mailto:tony@omt.com.au" TargetMode="External"/><Relationship Id="rId79" Type="http://schemas.openxmlformats.org/officeDocument/2006/relationships/hyperlink" Target="http://www.omt.com.au" TargetMode="External"/><Relationship Id="rId110" Type="http://schemas.openxmlformats.org/officeDocument/2006/relationships/theme" Target="theme/theme1.xml"/><Relationship Id="rId90" Type="http://schemas.openxmlformats.org/officeDocument/2006/relationships/image" Target="media/image28.png"/><Relationship Id="rId91" Type="http://schemas.openxmlformats.org/officeDocument/2006/relationships/hyperlink" Target="https://au.godaddy.com/help/tomcat-generate-csrs-and-install-certificates-5239" TargetMode="External"/><Relationship Id="rId92" Type="http://schemas.openxmlformats.org/officeDocument/2006/relationships/hyperlink" Target="https://docs.python.org/2.7/" TargetMode="External"/><Relationship Id="rId93" Type="http://schemas.openxmlformats.org/officeDocument/2006/relationships/image" Target="media/image29.png"/><Relationship Id="rId94" Type="http://schemas.openxmlformats.org/officeDocument/2006/relationships/image" Target="media/image30.png"/><Relationship Id="rId95" Type="http://schemas.openxmlformats.org/officeDocument/2006/relationships/image" Target="media/image31.png"/><Relationship Id="rId96" Type="http://schemas.openxmlformats.org/officeDocument/2006/relationships/hyperlink" Target="http://www.cyberciti.biz/tips/linux-unix-bsd-openssh-server-best-practices.html" TargetMode="External"/><Relationship Id="rId97" Type="http://schemas.openxmlformats.org/officeDocument/2006/relationships/hyperlink" Target="http://askubuntu.com/questions/2271/how-to-harden-an-ssh-server" TargetMode="External"/><Relationship Id="rId98" Type="http://schemas.openxmlformats.org/officeDocument/2006/relationships/image" Target="media/image32.png"/><Relationship Id="rId99" Type="http://schemas.openxmlformats.org/officeDocument/2006/relationships/hyperlink" Target="https://jenkins.io" TargetMode="External"/><Relationship Id="rId20" Type="http://schemas.openxmlformats.org/officeDocument/2006/relationships/image" Target="media/image4.png"/><Relationship Id="rId21" Type="http://schemas.openxmlformats.org/officeDocument/2006/relationships/hyperlink" Target="http://query.omnimarkettide.com:15660/agm/news" TargetMode="External"/><Relationship Id="rId22" Type="http://schemas.openxmlformats.org/officeDocument/2006/relationships/image" Target="media/image5.png"/><Relationship Id="rId23" Type="http://schemas.openxmlformats.org/officeDocument/2006/relationships/hyperlink" Target="http://query.omnimarkettide.com:15660/cfg/index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090/omtwebservice/stat/smahistory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://localhost:9090/omtwebservice/stat/smadiff" TargetMode="External"/><Relationship Id="rId28" Type="http://schemas.openxmlformats.org/officeDocument/2006/relationships/image" Target="media/image8.png"/><Relationship Id="rId29" Type="http://schemas.openxmlformats.org/officeDocument/2006/relationships/hyperlink" Target="http://query.omnimarkettide.com:15660/cfg/index" TargetMode="External"/><Relationship Id="rId40" Type="http://schemas.openxmlformats.org/officeDocument/2006/relationships/hyperlink" Target="http://query.omnimarkettide.com:15660/agm/%7Bcode%7D/getuserhistmsg" TargetMode="External"/><Relationship Id="rId41" Type="http://schemas.openxmlformats.org/officeDocument/2006/relationships/hyperlink" Target="mailto:rick.dennis01@gmail.com,r@gmail.com" TargetMode="External"/><Relationship Id="rId42" Type="http://schemas.openxmlformats.org/officeDocument/2006/relationships/hyperlink" Target="mailto:r@gmail.com" TargetMode="External"/><Relationship Id="rId43" Type="http://schemas.openxmlformats.org/officeDocument/2006/relationships/hyperlink" Target="mailto:r@gmail.com" TargetMode="External"/><Relationship Id="rId44" Type="http://schemas.openxmlformats.org/officeDocument/2006/relationships/hyperlink" Target="http://query.omnimarkettide.com:15660/agm/asxdata/all" TargetMode="External"/><Relationship Id="rId45" Type="http://schemas.openxmlformats.org/officeDocument/2006/relationships/image" Target="media/image11.png"/><Relationship Id="rId46" Type="http://schemas.openxmlformats.org/officeDocument/2006/relationships/hyperlink" Target="http://query.omnimarkettide.com:15660/agm/asxdata/gains" TargetMode="External"/><Relationship Id="rId47" Type="http://schemas.openxmlformats.org/officeDocument/2006/relationships/image" Target="media/image12.png"/><Relationship Id="rId48" Type="http://schemas.openxmlformats.org/officeDocument/2006/relationships/hyperlink" Target="http://query.omnimarkettide.com:15660/asxdata/declines" TargetMode="External"/><Relationship Id="rId49" Type="http://schemas.openxmlformats.org/officeDocument/2006/relationships/image" Target="media/image13.png"/><Relationship Id="rId60" Type="http://schemas.openxmlformats.org/officeDocument/2006/relationships/image" Target="media/image18.png"/><Relationship Id="rId61" Type="http://schemas.openxmlformats.org/officeDocument/2006/relationships/hyperlink" Target="http://query.omnimarkettide.com:15660/difmarket/charthistory" TargetMode="External"/><Relationship Id="rId62" Type="http://schemas.openxmlformats.org/officeDocument/2006/relationships/image" Target="media/image19.png"/><Relationship Id="rId63" Type="http://schemas.openxmlformats.org/officeDocument/2006/relationships/hyperlink" Target="http://query.omnimarkettide.com:15660/wssocket/sma" TargetMode="External"/><Relationship Id="rId64" Type="http://schemas.openxmlformats.org/officeDocument/2006/relationships/hyperlink" Target="http://query.omnimarkettide.com:15660/wssocket/smalist" TargetMode="External"/><Relationship Id="rId65" Type="http://schemas.openxmlformats.org/officeDocument/2006/relationships/image" Target="media/image20.png"/><Relationship Id="rId66" Type="http://schemas.openxmlformats.org/officeDocument/2006/relationships/hyperlink" Target="http://query.omnimarkettide.com:15660/wssocket/smadiff" TargetMode="External"/><Relationship Id="rId67" Type="http://schemas.openxmlformats.org/officeDocument/2006/relationships/hyperlink" Target="http://query.omnimarkettide.com:15660/wssocket/smadifflist" TargetMode="External"/><Relationship Id="rId68" Type="http://schemas.openxmlformats.org/officeDocument/2006/relationships/image" Target="media/image21.png"/><Relationship Id="rId69" Type="http://schemas.openxmlformats.org/officeDocument/2006/relationships/hyperlink" Target="http://query.omnimarkettide.com:15660/wssocket/chartlist" TargetMode="External"/><Relationship Id="rId100" Type="http://schemas.openxmlformats.org/officeDocument/2006/relationships/hyperlink" Target="http://localhost:8080/" TargetMode="External"/><Relationship Id="rId80" Type="http://schemas.openxmlformats.org/officeDocument/2006/relationships/hyperlink" Target="http://www.google.com/" TargetMode="External"/><Relationship Id="rId81" Type="http://schemas.openxmlformats.org/officeDocument/2006/relationships/hyperlink" Target="http://query.omnimarkettide.com:15660/company/allcompany" TargetMode="External"/><Relationship Id="rId82" Type="http://schemas.openxmlformats.org/officeDocument/2006/relationships/image" Target="media/image24.png"/><Relationship Id="rId83" Type="http://schemas.openxmlformats.org/officeDocument/2006/relationships/hyperlink" Target="http://query.omnimarkettide.com:15660/meeting/query" TargetMode="External"/><Relationship Id="rId84" Type="http://schemas.openxmlformats.org/officeDocument/2006/relationships/image" Target="media/image25.png"/><Relationship Id="rId85" Type="http://schemas.openxmlformats.org/officeDocument/2006/relationships/hyperlink" Target="http://query.omnimarkettide.com:15660/meeting/validatepwd" TargetMode="External"/><Relationship Id="rId86" Type="http://schemas.openxmlformats.org/officeDocument/2006/relationships/image" Target="media/image26.png"/><Relationship Id="rId87" Type="http://schemas.openxmlformats.org/officeDocument/2006/relationships/hyperlink" Target="http://query.omnimarkettide.com:15660/wssocket/allclose" TargetMode="External"/><Relationship Id="rId88" Type="http://schemas.openxmlformats.org/officeDocument/2006/relationships/image" Target="media/image27.png"/><Relationship Id="rId89" Type="http://schemas.openxmlformats.org/officeDocument/2006/relationships/hyperlink" Target="https://query.omnimarkettide.com:15661/voting/newvo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[]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F7B6E6-15A7-E34A-AC8F-54C9B1E85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41</Pages>
  <Words>5852</Words>
  <Characters>33360</Characters>
  <Application>Microsoft Macintosh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OMT  WebService</vt:lpstr>
    </vt:vector>
  </TitlesOfParts>
  <Company>[OMNIMARKETTIDE]</Company>
  <LinksUpToDate>false</LinksUpToDate>
  <CharactersWithSpaces>39134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OMT  WebService</dc:title>
  <dc:subject>[Interface Specification]</dc:subject>
  <dc:creator>[Tony Liu]</dc:creator>
  <cp:keywords/>
  <dc:description/>
  <cp:lastModifiedBy>Tony Liu</cp:lastModifiedBy>
  <cp:revision>32</cp:revision>
  <cp:lastPrinted>2016-09-01T00:18:00Z</cp:lastPrinted>
  <dcterms:created xsi:type="dcterms:W3CDTF">2016-09-01T00:18:00Z</dcterms:created>
  <dcterms:modified xsi:type="dcterms:W3CDTF">2016-09-13T23:30:00Z</dcterms:modified>
</cp:coreProperties>
</file>